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BDCF9FC" w14:textId="77777777" w:rsidR="003034F6" w:rsidRDefault="00807CD4">
      <w:pPr>
        <w:jc w:val="center"/>
        <w:rPr>
          <w:rFonts w:ascii="Times New Roman" w:hAnsi="Times New Roman"/>
          <w:b/>
          <w:sz w:val="40"/>
          <w:szCs w:val="40"/>
        </w:rPr>
      </w:pPr>
      <w:r>
        <w:rPr>
          <w:rFonts w:ascii="Times New Roman" w:hAnsi="Times New Roman"/>
          <w:b/>
          <w:bCs/>
          <w:smallCaps/>
          <w:noProof/>
          <w:sz w:val="28"/>
          <w:szCs w:val="28"/>
          <w:lang w:eastAsia="en-IN"/>
        </w:rPr>
        <mc:AlternateContent>
          <mc:Choice Requires="wps">
            <w:drawing>
              <wp:anchor distT="0" distB="0" distL="0" distR="0" simplePos="0" relativeHeight="251660288" behindDoc="1" locked="0" layoutInCell="1" allowOverlap="1" wp14:anchorId="4DE69EDC" wp14:editId="236949BF">
                <wp:simplePos x="0" y="0"/>
                <wp:positionH relativeFrom="page">
                  <wp:posOffset>15240</wp:posOffset>
                </wp:positionH>
                <wp:positionV relativeFrom="paragraph">
                  <wp:posOffset>-708660</wp:posOffset>
                </wp:positionV>
                <wp:extent cx="7744460" cy="10203180"/>
                <wp:effectExtent l="0" t="0" r="27940" b="26669"/>
                <wp:wrapNone/>
                <wp:docPr id="1027" name="Rectangle 1"/>
                <wp:cNvGraphicFramePr/>
                <a:graphic xmlns:a="http://schemas.openxmlformats.org/drawingml/2006/main">
                  <a:graphicData uri="http://schemas.microsoft.com/office/word/2010/wordprocessingShape">
                    <wps:wsp>
                      <wps:cNvSpPr/>
                      <wps:spPr>
                        <a:xfrm>
                          <a:off x="0" y="0"/>
                          <a:ext cx="7744460" cy="10203180"/>
                        </a:xfrm>
                        <a:prstGeom prst="rect">
                          <a:avLst/>
                        </a:prstGeom>
                        <a:ln w="12700" cap="flat" cmpd="sng">
                          <a:solidFill>
                            <a:srgbClr val="000000"/>
                          </a:solidFill>
                          <a:prstDash val="solid"/>
                          <a:miter/>
                        </a:ln>
                      </wps:spPr>
                      <wps:txbx>
                        <w:txbxContent>
                          <w:p w14:paraId="7B055B72" w14:textId="77777777" w:rsidR="00394C15" w:rsidRDefault="00394C15">
                            <w:pPr>
                              <w:jc w:val="center"/>
                            </w:pPr>
                          </w:p>
                        </w:txbxContent>
                      </wps:txbx>
                      <wps:bodyPr/>
                    </wps:wsp>
                  </a:graphicData>
                </a:graphic>
              </wp:anchor>
            </w:drawing>
          </mc:Choice>
          <mc:Fallback>
            <w:pict>
              <v:rect w14:anchorId="4DE69EDC" id="Rectangle 1" o:spid="_x0000_s1026" style="position:absolute;left:0;text-align:left;margin-left:1.2pt;margin-top:-55.8pt;width:609.8pt;height:803.4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" filled="f" strokeweight="1pt">
                <v:textbox>
                  <w:txbxContent>
                    <w:p w14:paraId="7B055B72" w14:textId="77777777" w:rsidR="00394C15" w:rsidRDefault="00394C15">
                      <w:pPr>
                        <w:jc w:val="center"/>
                      </w:pPr>
                    </w:p>
                  </w:txbxContent>
                </v:textbox>
                <w10:wrap anchorx="page"/>
              </v:rect>
            </w:pict>
          </mc:Fallback>
        </mc:AlternateContent>
      </w:r>
      <w:r>
        <w:rPr>
          <w:rFonts w:ascii="Times New Roman" w:hAnsi="Times New Roman"/>
          <w:b/>
          <w:sz w:val="40"/>
          <w:szCs w:val="40"/>
        </w:rPr>
        <w:t>ONLINE VOTING SYSTEM</w:t>
      </w:r>
    </w:p>
    <w:p w14:paraId="076EF47E" w14:textId="77777777" w:rsidR="003034F6" w:rsidRDefault="003034F6">
      <w:pPr>
        <w:jc w:val="center"/>
        <w:rPr>
          <w:rFonts w:ascii="Times New Roman" w:hAnsi="Times New Roman"/>
          <w:b/>
          <w:sz w:val="40"/>
          <w:szCs w:val="40"/>
        </w:rPr>
      </w:pPr>
    </w:p>
    <w:p w14:paraId="46A6453D" w14:textId="77777777" w:rsidR="003034F6" w:rsidRDefault="00807CD4">
      <w:pPr>
        <w:jc w:val="center"/>
        <w:rPr>
          <w:rFonts w:ascii="Times New Roman" w:hAnsi="Times New Roman"/>
          <w:b/>
          <w:sz w:val="28"/>
          <w:szCs w:val="28"/>
        </w:rPr>
      </w:pPr>
      <w:r>
        <w:rPr>
          <w:rFonts w:ascii="Times New Roman" w:hAnsi="Times New Roman"/>
          <w:b/>
          <w:sz w:val="28"/>
          <w:szCs w:val="28"/>
        </w:rPr>
        <w:t xml:space="preserve">A PROJECT REPORT </w:t>
      </w:r>
    </w:p>
    <w:p w14:paraId="73BB093A" w14:textId="77777777" w:rsidR="003034F6" w:rsidRDefault="00807CD4">
      <w:pPr>
        <w:jc w:val="center"/>
        <w:rPr>
          <w:rFonts w:ascii="Times New Roman" w:hAnsi="Times New Roman"/>
          <w:b/>
          <w:sz w:val="28"/>
          <w:szCs w:val="28"/>
        </w:rPr>
      </w:pPr>
      <w:r>
        <w:rPr>
          <w:rFonts w:ascii="Times New Roman" w:hAnsi="Times New Roman"/>
          <w:b/>
          <w:sz w:val="28"/>
          <w:szCs w:val="28"/>
        </w:rPr>
        <w:t>For</w:t>
      </w:r>
    </w:p>
    <w:p w14:paraId="695DEEA1" w14:textId="77777777" w:rsidR="003034F6" w:rsidRDefault="00807CD4">
      <w:pPr>
        <w:jc w:val="center"/>
        <w:rPr>
          <w:rFonts w:ascii="Times New Roman" w:hAnsi="Times New Roman"/>
          <w:b/>
          <w:sz w:val="28"/>
          <w:szCs w:val="28"/>
        </w:rPr>
      </w:pPr>
      <w:r>
        <w:rPr>
          <w:rFonts w:ascii="Times New Roman" w:hAnsi="Times New Roman"/>
          <w:b/>
          <w:sz w:val="28"/>
          <w:szCs w:val="28"/>
        </w:rPr>
        <w:t>Major Project (KCA451)</w:t>
      </w:r>
    </w:p>
    <w:p w14:paraId="53987A5E" w14:textId="77777777" w:rsidR="003034F6" w:rsidRDefault="00807CD4">
      <w:pPr>
        <w:jc w:val="center"/>
        <w:rPr>
          <w:rFonts w:ascii="Times New Roman" w:hAnsi="Times New Roman"/>
          <w:b/>
          <w:sz w:val="28"/>
          <w:szCs w:val="28"/>
        </w:rPr>
      </w:pPr>
      <w:r>
        <w:rPr>
          <w:rFonts w:ascii="Times New Roman" w:hAnsi="Times New Roman"/>
          <w:b/>
          <w:sz w:val="28"/>
          <w:szCs w:val="28"/>
        </w:rPr>
        <w:t>Session (2023-24)</w:t>
      </w:r>
    </w:p>
    <w:p w14:paraId="1B9B46DC" w14:textId="77777777" w:rsidR="003034F6" w:rsidRDefault="003034F6">
      <w:pPr>
        <w:jc w:val="center"/>
        <w:rPr>
          <w:rFonts w:ascii="Times New Roman" w:hAnsi="Times New Roman"/>
          <w:b/>
          <w:bCs/>
          <w:sz w:val="4"/>
          <w:szCs w:val="4"/>
        </w:rPr>
      </w:pPr>
    </w:p>
    <w:p w14:paraId="2EFA302D" w14:textId="77777777" w:rsidR="003034F6" w:rsidRDefault="003034F6">
      <w:pPr>
        <w:jc w:val="center"/>
        <w:rPr>
          <w:rFonts w:ascii="Times New Roman" w:hAnsi="Times New Roman"/>
          <w:b/>
          <w:bCs/>
          <w:sz w:val="28"/>
          <w:szCs w:val="28"/>
        </w:rPr>
      </w:pPr>
    </w:p>
    <w:p w14:paraId="4F170869" w14:textId="77777777" w:rsidR="003034F6" w:rsidRDefault="00807CD4">
      <w:pPr>
        <w:jc w:val="center"/>
        <w:rPr>
          <w:rFonts w:ascii="Times New Roman" w:hAnsi="Times New Roman"/>
          <w:b/>
          <w:bCs/>
          <w:sz w:val="28"/>
          <w:szCs w:val="28"/>
        </w:rPr>
      </w:pPr>
      <w:r>
        <w:rPr>
          <w:rFonts w:ascii="Times New Roman" w:hAnsi="Times New Roman"/>
          <w:b/>
          <w:bCs/>
          <w:sz w:val="28"/>
          <w:szCs w:val="28"/>
        </w:rPr>
        <w:t>Submitted by</w:t>
      </w:r>
    </w:p>
    <w:p w14:paraId="41AA8AB9" w14:textId="77777777" w:rsidR="003034F6" w:rsidRDefault="003034F6">
      <w:pPr>
        <w:jc w:val="center"/>
        <w:rPr>
          <w:rFonts w:ascii="Times New Roman" w:hAnsi="Times New Roman"/>
          <w:b/>
          <w:sz w:val="28"/>
          <w:szCs w:val="28"/>
        </w:rPr>
      </w:pPr>
    </w:p>
    <w:p w14:paraId="4698A83C" w14:textId="77777777" w:rsidR="003034F6" w:rsidRDefault="00807CD4">
      <w:pPr>
        <w:jc w:val="center"/>
        <w:rPr>
          <w:rFonts w:ascii="Times New Roman" w:hAnsi="Times New Roman"/>
          <w:b/>
          <w:sz w:val="28"/>
          <w:szCs w:val="28"/>
        </w:rPr>
      </w:pPr>
      <w:r>
        <w:rPr>
          <w:rFonts w:ascii="Times New Roman" w:hAnsi="Times New Roman"/>
          <w:b/>
          <w:sz w:val="28"/>
          <w:szCs w:val="28"/>
        </w:rPr>
        <w:t>Sheetal Gupta</w:t>
      </w:r>
    </w:p>
    <w:p w14:paraId="697AD525" w14:textId="77777777" w:rsidR="003034F6" w:rsidRDefault="00807CD4">
      <w:pPr>
        <w:jc w:val="center"/>
        <w:rPr>
          <w:rFonts w:ascii="Times New Roman" w:hAnsi="Times New Roman"/>
          <w:b/>
          <w:sz w:val="24"/>
          <w:szCs w:val="24"/>
        </w:rPr>
      </w:pPr>
      <w:r>
        <w:rPr>
          <w:rFonts w:ascii="Times New Roman" w:hAnsi="Times New Roman"/>
          <w:b/>
          <w:sz w:val="24"/>
          <w:szCs w:val="24"/>
        </w:rPr>
        <w:t>(2200290140142)</w:t>
      </w:r>
    </w:p>
    <w:p w14:paraId="284FD3FE" w14:textId="77777777" w:rsidR="003034F6" w:rsidRDefault="003034F6">
      <w:pPr>
        <w:jc w:val="center"/>
        <w:rPr>
          <w:rFonts w:ascii="Times New Roman" w:hAnsi="Times New Roman"/>
          <w:b/>
          <w:bCs/>
          <w:sz w:val="28"/>
          <w:szCs w:val="28"/>
        </w:rPr>
      </w:pPr>
    </w:p>
    <w:p w14:paraId="1984922A" w14:textId="77777777" w:rsidR="003034F6" w:rsidRDefault="00807CD4">
      <w:pPr>
        <w:jc w:val="center"/>
        <w:rPr>
          <w:rFonts w:ascii="Times New Roman" w:hAnsi="Times New Roman"/>
          <w:b/>
          <w:bCs/>
          <w:sz w:val="28"/>
          <w:szCs w:val="28"/>
        </w:rPr>
      </w:pPr>
      <w:r>
        <w:rPr>
          <w:rFonts w:ascii="Times New Roman" w:hAnsi="Times New Roman"/>
          <w:b/>
          <w:bCs/>
          <w:sz w:val="28"/>
          <w:szCs w:val="28"/>
        </w:rPr>
        <w:t xml:space="preserve">Submitted in partial fulfilment of the </w:t>
      </w:r>
    </w:p>
    <w:p w14:paraId="0DE81566" w14:textId="77777777" w:rsidR="003034F6" w:rsidRDefault="00807CD4">
      <w:pPr>
        <w:jc w:val="center"/>
        <w:rPr>
          <w:rFonts w:ascii="Times New Roman" w:hAnsi="Times New Roman"/>
          <w:b/>
          <w:bCs/>
          <w:sz w:val="28"/>
          <w:szCs w:val="28"/>
        </w:rPr>
      </w:pPr>
      <w:r>
        <w:rPr>
          <w:rFonts w:ascii="Times New Roman" w:hAnsi="Times New Roman"/>
          <w:b/>
          <w:bCs/>
          <w:sz w:val="28"/>
          <w:szCs w:val="28"/>
        </w:rPr>
        <w:t>Requirements for the Degree of</w:t>
      </w:r>
    </w:p>
    <w:p w14:paraId="1B89B01D" w14:textId="77777777" w:rsidR="003034F6" w:rsidRDefault="003034F6">
      <w:pPr>
        <w:jc w:val="center"/>
        <w:rPr>
          <w:rFonts w:ascii="Times New Roman" w:hAnsi="Times New Roman"/>
          <w:b/>
          <w:bCs/>
          <w:sz w:val="28"/>
          <w:szCs w:val="28"/>
        </w:rPr>
      </w:pPr>
    </w:p>
    <w:p w14:paraId="0C361C02" w14:textId="77777777" w:rsidR="003034F6" w:rsidRDefault="00807CD4">
      <w:pPr>
        <w:jc w:val="center"/>
        <w:rPr>
          <w:rFonts w:ascii="Times New Roman" w:hAnsi="Times New Roman"/>
          <w:b/>
          <w:sz w:val="40"/>
          <w:szCs w:val="40"/>
        </w:rPr>
      </w:pPr>
      <w:r>
        <w:rPr>
          <w:rFonts w:ascii="Times New Roman" w:hAnsi="Times New Roman"/>
          <w:b/>
          <w:sz w:val="40"/>
          <w:szCs w:val="40"/>
        </w:rPr>
        <w:t>MASTER OF COMPUTER APPLICATIONS</w:t>
      </w:r>
    </w:p>
    <w:p w14:paraId="12DD398B" w14:textId="77777777" w:rsidR="003034F6" w:rsidRDefault="003034F6">
      <w:pPr>
        <w:jc w:val="center"/>
        <w:rPr>
          <w:rFonts w:ascii="Times New Roman" w:hAnsi="Times New Roman"/>
          <w:b/>
          <w:sz w:val="32"/>
          <w:szCs w:val="32"/>
        </w:rPr>
      </w:pPr>
    </w:p>
    <w:p w14:paraId="4BF5418B" w14:textId="77777777" w:rsidR="003034F6" w:rsidRDefault="00807CD4">
      <w:pPr>
        <w:jc w:val="center"/>
        <w:rPr>
          <w:rFonts w:ascii="Times New Roman" w:hAnsi="Times New Roman"/>
          <w:b/>
          <w:sz w:val="28"/>
          <w:szCs w:val="28"/>
        </w:rPr>
      </w:pPr>
      <w:r>
        <w:rPr>
          <w:rFonts w:ascii="Times New Roman" w:hAnsi="Times New Roman"/>
          <w:b/>
          <w:sz w:val="28"/>
          <w:szCs w:val="28"/>
        </w:rPr>
        <w:t>Under the Supervision of</w:t>
      </w:r>
    </w:p>
    <w:p w14:paraId="1AE0463E" w14:textId="77777777" w:rsidR="003034F6" w:rsidRDefault="00807CD4">
      <w:pPr>
        <w:jc w:val="center"/>
        <w:rPr>
          <w:rFonts w:ascii="Times New Roman" w:hAnsi="Times New Roman"/>
          <w:b/>
          <w:sz w:val="28"/>
          <w:szCs w:val="28"/>
        </w:rPr>
      </w:pPr>
      <w:r>
        <w:rPr>
          <w:rFonts w:ascii="Times New Roman" w:hAnsi="Times New Roman"/>
          <w:b/>
          <w:sz w:val="28"/>
          <w:szCs w:val="28"/>
        </w:rPr>
        <w:t xml:space="preserve">Dr. Shashank Bhardwaj   </w:t>
      </w:r>
    </w:p>
    <w:p w14:paraId="28F37CB6" w14:textId="77777777" w:rsidR="003034F6" w:rsidRDefault="00807CD4">
      <w:pPr>
        <w:pStyle w:val="Heading3"/>
        <w:tabs>
          <w:tab w:val="left" w:pos="5685"/>
        </w:tabs>
        <w:spacing w:before="0" w:after="0"/>
        <w:jc w:val="center"/>
        <w:rPr>
          <w:rFonts w:ascii="Times New Roman" w:hAnsi="Times New Roman"/>
          <w:bCs w:val="0"/>
          <w:sz w:val="28"/>
          <w:szCs w:val="28"/>
          <w:lang w:val="en-US"/>
        </w:rPr>
      </w:pPr>
      <w:r>
        <w:rPr>
          <w:rFonts w:ascii="Times New Roman" w:hAnsi="Times New Roman"/>
          <w:bCs w:val="0"/>
          <w:sz w:val="28"/>
          <w:szCs w:val="28"/>
          <w:lang w:val="en-US"/>
        </w:rPr>
        <w:t xml:space="preserve"> Associate Professor</w:t>
      </w:r>
    </w:p>
    <w:p w14:paraId="200410D6" w14:textId="77777777" w:rsidR="003034F6" w:rsidRDefault="003034F6">
      <w:pPr>
        <w:jc w:val="center"/>
        <w:rPr>
          <w:rFonts w:ascii="Times New Roman" w:hAnsi="Times New Roman"/>
          <w:b/>
          <w:sz w:val="24"/>
          <w:szCs w:val="24"/>
        </w:rPr>
      </w:pPr>
    </w:p>
    <w:p w14:paraId="5706967E" w14:textId="77777777" w:rsidR="003034F6" w:rsidRDefault="00807CD4">
      <w:pPr>
        <w:jc w:val="center"/>
        <w:rPr>
          <w:rFonts w:ascii="Times New Roman" w:hAnsi="Times New Roman"/>
          <w:b/>
          <w:sz w:val="24"/>
          <w:szCs w:val="24"/>
        </w:rPr>
      </w:pPr>
      <w:r>
        <w:rPr>
          <w:rFonts w:ascii="Times New Roman" w:hAnsi="Times New Roman"/>
          <w:noProof/>
          <w:lang w:eastAsia="en-IN"/>
        </w:rPr>
        <w:drawing>
          <wp:inline distT="0" distB="0" distL="0" distR="0" wp14:anchorId="193EE67A" wp14:editId="1D1C91BE">
            <wp:extent cx="1619250" cy="1619250"/>
            <wp:effectExtent l="0" t="0" r="0" b="0"/>
            <wp:docPr id="1028" name="Picture 3"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1028" name="Picture 3" descr="aktu logo à¤à¥ à¤²à¤¿à¤ à¤à¤®à¥à¤ à¤ªà¤°à¤¿à¤£à¤¾à¤®"/>
                    <pic:cNvPicPr/>
                  </pic:nvPicPr>
                  <pic:blipFill>
                    <a:blip r:embed="rId9" cstate="print"/>
                    <a:srcRect/>
                    <a:stretch>
                      <a:fillRect/>
                    </a:stretch>
                  </pic:blipFill>
                  <pic:spPr>
                    <a:xfrm>
                      <a:off x="0" y="0"/>
                      <a:ext cx="1619250" cy="1619250"/>
                    </a:xfrm>
                    <a:prstGeom prst="rect">
                      <a:avLst/>
                    </a:prstGeom>
                    <a:ln>
                      <a:noFill/>
                    </a:ln>
                  </pic:spPr>
                </pic:pic>
              </a:graphicData>
            </a:graphic>
          </wp:inline>
        </w:drawing>
      </w:r>
    </w:p>
    <w:p w14:paraId="32C834D1" w14:textId="77777777" w:rsidR="003034F6" w:rsidRDefault="003034F6">
      <w:pPr>
        <w:jc w:val="center"/>
        <w:rPr>
          <w:rFonts w:ascii="Times New Roman" w:hAnsi="Times New Roman"/>
          <w:b/>
          <w:bCs/>
          <w:smallCaps/>
          <w:sz w:val="16"/>
          <w:szCs w:val="16"/>
        </w:rPr>
      </w:pPr>
    </w:p>
    <w:p w14:paraId="459F15FC" w14:textId="77777777" w:rsidR="003034F6" w:rsidRDefault="00807CD4">
      <w:pPr>
        <w:jc w:val="center"/>
        <w:rPr>
          <w:rFonts w:ascii="Times New Roman" w:hAnsi="Times New Roman"/>
          <w:b/>
          <w:sz w:val="32"/>
          <w:szCs w:val="32"/>
        </w:rPr>
      </w:pPr>
      <w:r>
        <w:rPr>
          <w:rFonts w:ascii="Times New Roman" w:hAnsi="Times New Roman"/>
          <w:b/>
          <w:sz w:val="32"/>
          <w:szCs w:val="32"/>
        </w:rPr>
        <w:t xml:space="preserve">Submitted to </w:t>
      </w:r>
    </w:p>
    <w:p w14:paraId="031B3925" w14:textId="77777777" w:rsidR="003034F6" w:rsidRDefault="00807CD4">
      <w:pPr>
        <w:jc w:val="center"/>
        <w:rPr>
          <w:rFonts w:ascii="Times New Roman" w:hAnsi="Times New Roman"/>
          <w:b/>
          <w:bCs/>
          <w:smallCaps/>
          <w:sz w:val="28"/>
          <w:szCs w:val="28"/>
        </w:rPr>
      </w:pPr>
      <w:r>
        <w:rPr>
          <w:rFonts w:ascii="Times New Roman" w:hAnsi="Times New Roman"/>
          <w:b/>
          <w:bCs/>
          <w:smallCaps/>
          <w:sz w:val="28"/>
          <w:szCs w:val="28"/>
        </w:rPr>
        <w:t xml:space="preserve">Department Of Computer Applications </w:t>
      </w:r>
    </w:p>
    <w:p w14:paraId="466BF6B0" w14:textId="77777777" w:rsidR="003034F6" w:rsidRDefault="00807CD4">
      <w:pPr>
        <w:jc w:val="center"/>
        <w:rPr>
          <w:rFonts w:ascii="Times New Roman" w:hAnsi="Times New Roman"/>
          <w:b/>
          <w:bCs/>
          <w:sz w:val="28"/>
          <w:szCs w:val="28"/>
        </w:rPr>
      </w:pPr>
      <w:r>
        <w:rPr>
          <w:rFonts w:ascii="Times New Roman" w:hAnsi="Times New Roman"/>
          <w:b/>
          <w:bCs/>
          <w:sz w:val="28"/>
          <w:szCs w:val="28"/>
        </w:rPr>
        <w:t>KIET Group of Institutions, Ghaziabad</w:t>
      </w:r>
    </w:p>
    <w:p w14:paraId="36E3AB43" w14:textId="77777777" w:rsidR="003034F6" w:rsidRDefault="00807CD4">
      <w:pPr>
        <w:jc w:val="center"/>
        <w:rPr>
          <w:rFonts w:ascii="Times New Roman" w:hAnsi="Times New Roman"/>
          <w:b/>
          <w:sz w:val="28"/>
          <w:szCs w:val="28"/>
        </w:rPr>
      </w:pPr>
      <w:r>
        <w:rPr>
          <w:rFonts w:ascii="Times New Roman" w:hAnsi="Times New Roman"/>
          <w:b/>
          <w:bCs/>
          <w:sz w:val="28"/>
          <w:szCs w:val="28"/>
        </w:rPr>
        <w:t>Uttar Pradesh-201206</w:t>
      </w:r>
    </w:p>
    <w:p w14:paraId="572DF458" w14:textId="77777777" w:rsidR="003034F6" w:rsidRDefault="003034F6">
      <w:pPr>
        <w:tabs>
          <w:tab w:val="left" w:pos="1230"/>
          <w:tab w:val="left" w:pos="5820"/>
        </w:tabs>
        <w:jc w:val="center"/>
        <w:rPr>
          <w:rFonts w:ascii="Times New Roman" w:hAnsi="Times New Roman"/>
          <w:bCs/>
          <w:smallCaps/>
          <w:sz w:val="28"/>
          <w:szCs w:val="28"/>
        </w:rPr>
      </w:pPr>
    </w:p>
    <w:p w14:paraId="1903A6FE" w14:textId="77777777" w:rsidR="003034F6" w:rsidRDefault="003034F6">
      <w:pPr>
        <w:tabs>
          <w:tab w:val="left" w:pos="1230"/>
          <w:tab w:val="left" w:pos="5820"/>
        </w:tabs>
        <w:jc w:val="center"/>
        <w:rPr>
          <w:rFonts w:ascii="Times New Roman" w:hAnsi="Times New Roman"/>
          <w:b/>
          <w:bCs/>
          <w:smallCaps/>
          <w:sz w:val="28"/>
          <w:szCs w:val="28"/>
        </w:rPr>
      </w:pPr>
    </w:p>
    <w:p w14:paraId="3C2A1BA4" w14:textId="77777777" w:rsidR="003034F6" w:rsidRDefault="00807CD4">
      <w:pPr>
        <w:tabs>
          <w:tab w:val="left" w:pos="1230"/>
          <w:tab w:val="left" w:pos="5820"/>
        </w:tabs>
        <w:jc w:val="center"/>
        <w:rPr>
          <w:rFonts w:ascii="Times New Roman" w:hAnsi="Times New Roman"/>
          <w:b/>
          <w:bCs/>
          <w:smallCaps/>
          <w:sz w:val="28"/>
          <w:szCs w:val="28"/>
        </w:rPr>
      </w:pPr>
      <w:r>
        <w:rPr>
          <w:rFonts w:ascii="Times New Roman" w:hAnsi="Times New Roman"/>
          <w:b/>
          <w:bCs/>
          <w:smallCaps/>
          <w:sz w:val="28"/>
          <w:szCs w:val="28"/>
        </w:rPr>
        <w:t>(MARCH 2024)</w:t>
      </w:r>
    </w:p>
    <w:p w14:paraId="3673335A" w14:textId="77777777" w:rsidR="003034F6" w:rsidRDefault="003034F6">
      <w:pPr>
        <w:tabs>
          <w:tab w:val="left" w:pos="1230"/>
          <w:tab w:val="left" w:pos="5820"/>
        </w:tabs>
        <w:jc w:val="center"/>
        <w:rPr>
          <w:rFonts w:ascii="Times New Roman" w:hAnsi="Times New Roman"/>
          <w:b/>
          <w:bCs/>
          <w:smallCaps/>
          <w:sz w:val="28"/>
          <w:szCs w:val="28"/>
        </w:rPr>
      </w:pPr>
    </w:p>
    <w:p w14:paraId="7C85D630" w14:textId="77777777" w:rsidR="003034F6" w:rsidRDefault="003034F6">
      <w:pPr>
        <w:tabs>
          <w:tab w:val="left" w:pos="1230"/>
          <w:tab w:val="left" w:pos="5820"/>
        </w:tabs>
        <w:jc w:val="center"/>
        <w:rPr>
          <w:rFonts w:ascii="Times New Roman" w:hAnsi="Times New Roman"/>
          <w:b/>
          <w:bCs/>
          <w:smallCaps/>
          <w:sz w:val="28"/>
          <w:szCs w:val="28"/>
        </w:rPr>
      </w:pPr>
    </w:p>
    <w:p w14:paraId="3576EF1E" w14:textId="77777777" w:rsidR="003034F6" w:rsidRDefault="003034F6">
      <w:pPr>
        <w:tabs>
          <w:tab w:val="left" w:pos="1230"/>
          <w:tab w:val="left" w:pos="5820"/>
        </w:tabs>
        <w:jc w:val="center"/>
        <w:rPr>
          <w:rFonts w:ascii="Times New Roman" w:hAnsi="Times New Roman"/>
          <w:b/>
          <w:bCs/>
          <w:smallCaps/>
          <w:sz w:val="28"/>
          <w:szCs w:val="28"/>
        </w:rPr>
      </w:pPr>
    </w:p>
    <w:p w14:paraId="2EC01928" w14:textId="77777777" w:rsidR="003034F6" w:rsidRDefault="003034F6">
      <w:pPr>
        <w:tabs>
          <w:tab w:val="left" w:pos="1230"/>
          <w:tab w:val="left" w:pos="5820"/>
        </w:tabs>
        <w:jc w:val="center"/>
        <w:rPr>
          <w:rFonts w:ascii="Times New Roman" w:hAnsi="Times New Roman"/>
          <w:b/>
          <w:bCs/>
          <w:smallCaps/>
          <w:sz w:val="28"/>
          <w:szCs w:val="28"/>
        </w:rPr>
      </w:pPr>
    </w:p>
    <w:p w14:paraId="1A91E368" w14:textId="77777777" w:rsidR="003034F6" w:rsidRDefault="003034F6">
      <w:pPr>
        <w:tabs>
          <w:tab w:val="left" w:pos="1230"/>
          <w:tab w:val="left" w:pos="5820"/>
        </w:tabs>
        <w:jc w:val="center"/>
        <w:rPr>
          <w:rFonts w:ascii="Times New Roman" w:hAnsi="Times New Roman"/>
          <w:b/>
          <w:bCs/>
          <w:smallCaps/>
          <w:sz w:val="28"/>
          <w:szCs w:val="28"/>
        </w:rPr>
      </w:pPr>
    </w:p>
    <w:p w14:paraId="69CDD862" w14:textId="77777777" w:rsidR="003034F6" w:rsidRDefault="003034F6">
      <w:pPr>
        <w:tabs>
          <w:tab w:val="left" w:pos="1230"/>
          <w:tab w:val="left" w:pos="5820"/>
        </w:tabs>
        <w:jc w:val="center"/>
        <w:rPr>
          <w:rFonts w:ascii="Times New Roman" w:hAnsi="Times New Roman"/>
          <w:b/>
          <w:bCs/>
          <w:smallCaps/>
          <w:sz w:val="28"/>
          <w:szCs w:val="28"/>
        </w:rPr>
      </w:pPr>
    </w:p>
    <w:p w14:paraId="18F30C02" w14:textId="77777777" w:rsidR="003034F6" w:rsidRDefault="003034F6">
      <w:pPr>
        <w:tabs>
          <w:tab w:val="left" w:pos="1230"/>
          <w:tab w:val="left" w:pos="5820"/>
        </w:tabs>
        <w:jc w:val="center"/>
        <w:rPr>
          <w:rFonts w:ascii="Times New Roman" w:hAnsi="Times New Roman"/>
          <w:b/>
          <w:bCs/>
          <w:smallCaps/>
          <w:sz w:val="28"/>
          <w:szCs w:val="28"/>
        </w:rPr>
      </w:pPr>
    </w:p>
    <w:p w14:paraId="3F206B7D" w14:textId="77777777" w:rsidR="003034F6" w:rsidRDefault="00807CD4">
      <w:pPr>
        <w:jc w:val="center"/>
        <w:rPr>
          <w:rFonts w:ascii="Times New Roman" w:hAnsi="Times New Roman"/>
          <w:b/>
          <w:bCs/>
          <w:smallCaps/>
          <w:color w:val="000000"/>
          <w:sz w:val="34"/>
          <w:szCs w:val="28"/>
        </w:rPr>
      </w:pPr>
      <w:r>
        <w:rPr>
          <w:rFonts w:ascii="Times New Roman" w:hAnsi="Times New Roman"/>
          <w:b/>
          <w:color w:val="000000"/>
          <w:sz w:val="28"/>
        </w:rPr>
        <w:t>DECLARATION</w:t>
      </w:r>
    </w:p>
    <w:p w14:paraId="59C86E2E" w14:textId="77777777" w:rsidR="003034F6" w:rsidRDefault="003034F6">
      <w:pPr>
        <w:ind w:left="709"/>
        <w:jc w:val="both"/>
        <w:rPr>
          <w:rFonts w:ascii="Times New Roman" w:hAnsi="Times New Roman"/>
          <w:b/>
          <w:bCs/>
          <w:smallCaps/>
          <w:color w:val="000000"/>
          <w:sz w:val="34"/>
          <w:szCs w:val="28"/>
        </w:rPr>
      </w:pPr>
    </w:p>
    <w:p w14:paraId="7937B765" w14:textId="77777777" w:rsidR="003034F6" w:rsidRDefault="00807CD4">
      <w:pPr>
        <w:pStyle w:val="BodyText"/>
        <w:spacing w:line="360" w:lineRule="auto"/>
        <w:ind w:left="-142" w:right="321" w:hanging="127"/>
        <w:jc w:val="both"/>
        <w:rPr>
          <w:rFonts w:ascii="Times New Roman" w:hAnsi="Times New Roman"/>
          <w:color w:val="000000"/>
          <w:sz w:val="24"/>
        </w:rPr>
      </w:pPr>
      <w:r>
        <w:rPr>
          <w:rFonts w:ascii="Times New Roman" w:hAnsi="Times New Roman"/>
          <w:color w:val="000000"/>
          <w:sz w:val="24"/>
        </w:rPr>
        <w:t xml:space="preserve">  </w:t>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t xml:space="preserve"> I</w:t>
      </w:r>
      <w:r>
        <w:rPr>
          <w:rFonts w:ascii="Times New Roman" w:hAnsi="Times New Roman"/>
          <w:color w:val="000000"/>
          <w:spacing w:val="1"/>
          <w:sz w:val="24"/>
        </w:rPr>
        <w:t xml:space="preserve"> </w:t>
      </w:r>
      <w:r>
        <w:rPr>
          <w:rFonts w:ascii="Times New Roman" w:hAnsi="Times New Roman"/>
          <w:color w:val="000000"/>
          <w:sz w:val="24"/>
        </w:rPr>
        <w:t>hereby</w:t>
      </w:r>
      <w:r>
        <w:rPr>
          <w:rFonts w:ascii="Times New Roman" w:hAnsi="Times New Roman"/>
          <w:color w:val="000000"/>
          <w:spacing w:val="1"/>
          <w:sz w:val="24"/>
        </w:rPr>
        <w:t xml:space="preserve"> </w:t>
      </w:r>
      <w:r>
        <w:rPr>
          <w:rFonts w:ascii="Times New Roman" w:hAnsi="Times New Roman"/>
          <w:color w:val="000000"/>
          <w:sz w:val="24"/>
        </w:rPr>
        <w:t>declare</w:t>
      </w:r>
      <w:r>
        <w:rPr>
          <w:rFonts w:ascii="Times New Roman" w:hAnsi="Times New Roman"/>
          <w:color w:val="000000"/>
          <w:spacing w:val="1"/>
          <w:sz w:val="24"/>
        </w:rPr>
        <w:t xml:space="preserve"> </w:t>
      </w:r>
      <w:r>
        <w:rPr>
          <w:rFonts w:ascii="Times New Roman" w:hAnsi="Times New Roman"/>
          <w:color w:val="000000"/>
          <w:sz w:val="24"/>
        </w:rPr>
        <w:t>that</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work</w:t>
      </w:r>
      <w:r>
        <w:rPr>
          <w:rFonts w:ascii="Times New Roman" w:hAnsi="Times New Roman"/>
          <w:color w:val="000000"/>
          <w:spacing w:val="1"/>
          <w:sz w:val="24"/>
        </w:rPr>
        <w:t xml:space="preserve"> </w:t>
      </w:r>
      <w:r>
        <w:rPr>
          <w:rFonts w:ascii="Times New Roman" w:hAnsi="Times New Roman"/>
          <w:color w:val="000000"/>
          <w:sz w:val="24"/>
        </w:rPr>
        <w:t>presented</w:t>
      </w:r>
      <w:r>
        <w:rPr>
          <w:rFonts w:ascii="Times New Roman" w:hAnsi="Times New Roman"/>
          <w:color w:val="000000"/>
          <w:spacing w:val="1"/>
          <w:sz w:val="24"/>
        </w:rPr>
        <w:t xml:space="preserve"> </w:t>
      </w:r>
      <w:r>
        <w:rPr>
          <w:rFonts w:ascii="Times New Roman" w:hAnsi="Times New Roman"/>
          <w:color w:val="000000"/>
          <w:sz w:val="24"/>
        </w:rPr>
        <w:t>in</w:t>
      </w:r>
      <w:r>
        <w:rPr>
          <w:rFonts w:ascii="Times New Roman" w:hAnsi="Times New Roman"/>
          <w:color w:val="000000"/>
          <w:spacing w:val="1"/>
          <w:sz w:val="24"/>
        </w:rPr>
        <w:t xml:space="preserve"> </w:t>
      </w:r>
      <w:r>
        <w:rPr>
          <w:rFonts w:ascii="Times New Roman" w:hAnsi="Times New Roman"/>
          <w:color w:val="000000"/>
          <w:sz w:val="24"/>
        </w:rPr>
        <w:t>report</w:t>
      </w:r>
      <w:r>
        <w:rPr>
          <w:rFonts w:ascii="Times New Roman" w:hAnsi="Times New Roman"/>
          <w:color w:val="000000"/>
          <w:spacing w:val="1"/>
          <w:sz w:val="24"/>
        </w:rPr>
        <w:t xml:space="preserve"> </w:t>
      </w:r>
      <w:r>
        <w:rPr>
          <w:rFonts w:ascii="Times New Roman" w:hAnsi="Times New Roman"/>
          <w:color w:val="000000"/>
          <w:sz w:val="24"/>
        </w:rPr>
        <w:t>entitled</w:t>
      </w:r>
      <w:r>
        <w:rPr>
          <w:rFonts w:ascii="Times New Roman" w:hAnsi="Times New Roman"/>
          <w:color w:val="000000"/>
          <w:spacing w:val="1"/>
          <w:sz w:val="24"/>
        </w:rPr>
        <w:t xml:space="preserve"> </w:t>
      </w:r>
      <w:r>
        <w:rPr>
          <w:rFonts w:ascii="Times New Roman" w:hAnsi="Times New Roman"/>
          <w:color w:val="000000"/>
          <w:sz w:val="24"/>
        </w:rPr>
        <w:t>“</w:t>
      </w:r>
      <w:r>
        <w:rPr>
          <w:rFonts w:ascii="Times New Roman" w:hAnsi="Times New Roman"/>
          <w:color w:val="000000"/>
          <w:sz w:val="24"/>
          <w:lang w:val="en-US"/>
        </w:rPr>
        <w:t>Online Voting System</w:t>
      </w:r>
      <w:r>
        <w:rPr>
          <w:rFonts w:ascii="Times New Roman" w:hAnsi="Times New Roman"/>
          <w:color w:val="000000"/>
          <w:sz w:val="24"/>
        </w:rPr>
        <w:t>” was carried out by me. I have not submitted the matter embodied in this report</w:t>
      </w:r>
      <w:r>
        <w:rPr>
          <w:rFonts w:ascii="Times New Roman" w:hAnsi="Times New Roman"/>
          <w:color w:val="000000"/>
          <w:spacing w:val="1"/>
          <w:sz w:val="24"/>
        </w:rPr>
        <w:t xml:space="preserve"> </w:t>
      </w:r>
      <w:r>
        <w:rPr>
          <w:rFonts w:ascii="Times New Roman" w:hAnsi="Times New Roman"/>
          <w:color w:val="000000"/>
          <w:sz w:val="24"/>
        </w:rPr>
        <w:t>for the award of any other degree or diploma of any other University of Institute. I have</w:t>
      </w:r>
      <w:r>
        <w:rPr>
          <w:rFonts w:ascii="Times New Roman" w:hAnsi="Times New Roman"/>
          <w:color w:val="000000"/>
          <w:spacing w:val="1"/>
          <w:sz w:val="24"/>
        </w:rPr>
        <w:t xml:space="preserve"> </w:t>
      </w:r>
      <w:r>
        <w:rPr>
          <w:rFonts w:ascii="Times New Roman" w:hAnsi="Times New Roman"/>
          <w:color w:val="000000"/>
          <w:sz w:val="24"/>
        </w:rPr>
        <w:t>given</w:t>
      </w:r>
      <w:r>
        <w:rPr>
          <w:rFonts w:ascii="Times New Roman" w:hAnsi="Times New Roman"/>
          <w:color w:val="000000"/>
          <w:spacing w:val="1"/>
          <w:sz w:val="24"/>
        </w:rPr>
        <w:t xml:space="preserve"> </w:t>
      </w:r>
      <w:r>
        <w:rPr>
          <w:rFonts w:ascii="Times New Roman" w:hAnsi="Times New Roman"/>
          <w:color w:val="000000"/>
          <w:sz w:val="24"/>
        </w:rPr>
        <w:t>due</w:t>
      </w:r>
      <w:r>
        <w:rPr>
          <w:rFonts w:ascii="Times New Roman" w:hAnsi="Times New Roman"/>
          <w:color w:val="000000"/>
          <w:spacing w:val="1"/>
          <w:sz w:val="24"/>
        </w:rPr>
        <w:t xml:space="preserve"> </w:t>
      </w:r>
      <w:r>
        <w:rPr>
          <w:rFonts w:ascii="Times New Roman" w:hAnsi="Times New Roman"/>
          <w:color w:val="000000"/>
          <w:sz w:val="24"/>
        </w:rPr>
        <w:t>credit</w:t>
      </w:r>
      <w:r>
        <w:rPr>
          <w:rFonts w:ascii="Times New Roman" w:hAnsi="Times New Roman"/>
          <w:color w:val="000000"/>
          <w:spacing w:val="1"/>
          <w:sz w:val="24"/>
        </w:rPr>
        <w:t xml:space="preserve"> </w:t>
      </w:r>
      <w:r>
        <w:rPr>
          <w:rFonts w:ascii="Times New Roman" w:hAnsi="Times New Roman"/>
          <w:color w:val="000000"/>
          <w:sz w:val="24"/>
        </w:rPr>
        <w:t>to</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original</w:t>
      </w:r>
      <w:r>
        <w:rPr>
          <w:rFonts w:ascii="Times New Roman" w:hAnsi="Times New Roman"/>
          <w:color w:val="000000"/>
          <w:spacing w:val="1"/>
          <w:sz w:val="24"/>
        </w:rPr>
        <w:t xml:space="preserve"> </w:t>
      </w:r>
      <w:r>
        <w:rPr>
          <w:rFonts w:ascii="Times New Roman" w:hAnsi="Times New Roman"/>
          <w:color w:val="000000"/>
          <w:sz w:val="24"/>
        </w:rPr>
        <w:t>authors/sources</w:t>
      </w:r>
      <w:r>
        <w:rPr>
          <w:rFonts w:ascii="Times New Roman" w:hAnsi="Times New Roman"/>
          <w:color w:val="000000"/>
          <w:spacing w:val="1"/>
          <w:sz w:val="24"/>
        </w:rPr>
        <w:t xml:space="preserve"> </w:t>
      </w:r>
      <w:r>
        <w:rPr>
          <w:rFonts w:ascii="Times New Roman" w:hAnsi="Times New Roman"/>
          <w:color w:val="000000"/>
          <w:sz w:val="24"/>
        </w:rPr>
        <w:t>for</w:t>
      </w:r>
      <w:r>
        <w:rPr>
          <w:rFonts w:ascii="Times New Roman" w:hAnsi="Times New Roman"/>
          <w:color w:val="000000"/>
          <w:spacing w:val="1"/>
          <w:sz w:val="24"/>
        </w:rPr>
        <w:t xml:space="preserve"> </w:t>
      </w:r>
      <w:r>
        <w:rPr>
          <w:rFonts w:ascii="Times New Roman" w:hAnsi="Times New Roman"/>
          <w:color w:val="000000"/>
          <w:sz w:val="24"/>
        </w:rPr>
        <w:t>all</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words,</w:t>
      </w:r>
      <w:r>
        <w:rPr>
          <w:rFonts w:ascii="Times New Roman" w:hAnsi="Times New Roman"/>
          <w:color w:val="000000"/>
          <w:spacing w:val="1"/>
          <w:sz w:val="24"/>
        </w:rPr>
        <w:t xml:space="preserve"> </w:t>
      </w:r>
      <w:r>
        <w:rPr>
          <w:rFonts w:ascii="Times New Roman" w:hAnsi="Times New Roman"/>
          <w:color w:val="000000"/>
          <w:sz w:val="24"/>
        </w:rPr>
        <w:t>ideas,</w:t>
      </w:r>
      <w:r>
        <w:rPr>
          <w:rFonts w:ascii="Times New Roman" w:hAnsi="Times New Roman"/>
          <w:color w:val="000000"/>
          <w:spacing w:val="55"/>
          <w:sz w:val="24"/>
        </w:rPr>
        <w:t xml:space="preserve"> </w:t>
      </w:r>
      <w:r>
        <w:rPr>
          <w:rFonts w:ascii="Times New Roman" w:hAnsi="Times New Roman"/>
          <w:color w:val="000000"/>
          <w:sz w:val="24"/>
        </w:rPr>
        <w:t>diagrams,</w:t>
      </w:r>
      <w:r>
        <w:rPr>
          <w:rFonts w:ascii="Times New Roman" w:hAnsi="Times New Roman"/>
          <w:color w:val="000000"/>
          <w:spacing w:val="1"/>
          <w:sz w:val="24"/>
        </w:rPr>
        <w:t xml:space="preserve"> </w:t>
      </w:r>
      <w:r>
        <w:rPr>
          <w:rFonts w:ascii="Times New Roman" w:hAnsi="Times New Roman"/>
          <w:color w:val="000000"/>
          <w:sz w:val="24"/>
        </w:rPr>
        <w:t>graphics,</w:t>
      </w:r>
      <w:r>
        <w:rPr>
          <w:rFonts w:ascii="Times New Roman" w:hAnsi="Times New Roman"/>
          <w:color w:val="000000"/>
          <w:spacing w:val="1"/>
          <w:sz w:val="24"/>
        </w:rPr>
        <w:t xml:space="preserve"> </w:t>
      </w:r>
      <w:r>
        <w:rPr>
          <w:rFonts w:ascii="Times New Roman" w:hAnsi="Times New Roman"/>
          <w:color w:val="000000"/>
          <w:sz w:val="24"/>
        </w:rPr>
        <w:t>computer</w:t>
      </w:r>
      <w:r>
        <w:rPr>
          <w:rFonts w:ascii="Times New Roman" w:hAnsi="Times New Roman"/>
          <w:color w:val="000000"/>
          <w:spacing w:val="1"/>
          <w:sz w:val="24"/>
        </w:rPr>
        <w:t xml:space="preserve"> </w:t>
      </w:r>
      <w:r>
        <w:rPr>
          <w:rFonts w:ascii="Times New Roman" w:hAnsi="Times New Roman"/>
          <w:color w:val="000000"/>
          <w:sz w:val="24"/>
        </w:rPr>
        <w:t>programs,</w:t>
      </w:r>
      <w:r>
        <w:rPr>
          <w:rFonts w:ascii="Times New Roman" w:hAnsi="Times New Roman"/>
          <w:color w:val="000000"/>
          <w:spacing w:val="1"/>
          <w:sz w:val="24"/>
        </w:rPr>
        <w:t xml:space="preserve"> </w:t>
      </w:r>
      <w:r>
        <w:rPr>
          <w:rFonts w:ascii="Times New Roman" w:hAnsi="Times New Roman"/>
          <w:color w:val="000000"/>
          <w:sz w:val="24"/>
        </w:rPr>
        <w:t>that</w:t>
      </w:r>
      <w:r>
        <w:rPr>
          <w:rFonts w:ascii="Times New Roman" w:hAnsi="Times New Roman"/>
          <w:color w:val="000000"/>
          <w:spacing w:val="1"/>
          <w:sz w:val="24"/>
        </w:rPr>
        <w:t xml:space="preserve"> </w:t>
      </w:r>
      <w:r>
        <w:rPr>
          <w:rFonts w:ascii="Times New Roman" w:hAnsi="Times New Roman"/>
          <w:color w:val="000000"/>
          <w:sz w:val="24"/>
        </w:rPr>
        <w:t>are</w:t>
      </w:r>
      <w:r>
        <w:rPr>
          <w:rFonts w:ascii="Times New Roman" w:hAnsi="Times New Roman"/>
          <w:color w:val="000000"/>
          <w:spacing w:val="1"/>
          <w:sz w:val="24"/>
        </w:rPr>
        <w:t xml:space="preserve"> </w:t>
      </w:r>
      <w:r>
        <w:rPr>
          <w:rFonts w:ascii="Times New Roman" w:hAnsi="Times New Roman"/>
          <w:color w:val="000000"/>
          <w:sz w:val="24"/>
        </w:rPr>
        <w:t>not</w:t>
      </w:r>
      <w:r>
        <w:rPr>
          <w:rFonts w:ascii="Times New Roman" w:hAnsi="Times New Roman"/>
          <w:color w:val="000000"/>
          <w:spacing w:val="1"/>
          <w:sz w:val="24"/>
        </w:rPr>
        <w:t xml:space="preserve"> </w:t>
      </w:r>
      <w:r>
        <w:rPr>
          <w:rFonts w:ascii="Times New Roman" w:hAnsi="Times New Roman"/>
          <w:color w:val="000000"/>
          <w:sz w:val="24"/>
        </w:rPr>
        <w:t>my</w:t>
      </w:r>
      <w:r>
        <w:rPr>
          <w:rFonts w:ascii="Times New Roman" w:hAnsi="Times New Roman"/>
          <w:color w:val="000000"/>
          <w:spacing w:val="1"/>
          <w:sz w:val="24"/>
        </w:rPr>
        <w:t xml:space="preserve"> </w:t>
      </w:r>
      <w:r>
        <w:rPr>
          <w:rFonts w:ascii="Times New Roman" w:hAnsi="Times New Roman"/>
          <w:color w:val="000000"/>
          <w:sz w:val="24"/>
        </w:rPr>
        <w:t>original</w:t>
      </w:r>
      <w:r>
        <w:rPr>
          <w:rFonts w:ascii="Times New Roman" w:hAnsi="Times New Roman"/>
          <w:color w:val="000000"/>
          <w:spacing w:val="55"/>
          <w:sz w:val="24"/>
        </w:rPr>
        <w:t xml:space="preserve"> </w:t>
      </w:r>
      <w:r>
        <w:rPr>
          <w:rFonts w:ascii="Times New Roman" w:hAnsi="Times New Roman"/>
          <w:color w:val="000000"/>
          <w:sz w:val="24"/>
        </w:rPr>
        <w:t>contribution.</w:t>
      </w:r>
      <w:r>
        <w:rPr>
          <w:rFonts w:ascii="Times New Roman" w:hAnsi="Times New Roman"/>
          <w:color w:val="000000"/>
          <w:spacing w:val="55"/>
          <w:sz w:val="24"/>
        </w:rPr>
        <w:t xml:space="preserve"> </w:t>
      </w:r>
      <w:r>
        <w:rPr>
          <w:rFonts w:ascii="Times New Roman" w:hAnsi="Times New Roman"/>
          <w:color w:val="000000"/>
          <w:sz w:val="24"/>
        </w:rPr>
        <w:t>I</w:t>
      </w:r>
      <w:r>
        <w:rPr>
          <w:rFonts w:ascii="Times New Roman" w:hAnsi="Times New Roman"/>
          <w:color w:val="000000"/>
          <w:spacing w:val="55"/>
          <w:sz w:val="24"/>
        </w:rPr>
        <w:t xml:space="preserve"> </w:t>
      </w:r>
      <w:r>
        <w:rPr>
          <w:rFonts w:ascii="Times New Roman" w:hAnsi="Times New Roman"/>
          <w:color w:val="000000"/>
          <w:sz w:val="24"/>
        </w:rPr>
        <w:t>have</w:t>
      </w:r>
      <w:r>
        <w:rPr>
          <w:rFonts w:ascii="Times New Roman" w:hAnsi="Times New Roman"/>
          <w:color w:val="000000"/>
          <w:spacing w:val="55"/>
          <w:sz w:val="24"/>
        </w:rPr>
        <w:t xml:space="preserve"> </w:t>
      </w:r>
      <w:r>
        <w:rPr>
          <w:rFonts w:ascii="Times New Roman" w:hAnsi="Times New Roman"/>
          <w:color w:val="000000"/>
          <w:sz w:val="24"/>
        </w:rPr>
        <w:t>used</w:t>
      </w:r>
      <w:r>
        <w:rPr>
          <w:rFonts w:ascii="Times New Roman" w:hAnsi="Times New Roman"/>
          <w:color w:val="000000"/>
          <w:spacing w:val="1"/>
          <w:sz w:val="24"/>
        </w:rPr>
        <w:t xml:space="preserve"> </w:t>
      </w:r>
      <w:r>
        <w:rPr>
          <w:rFonts w:ascii="Times New Roman" w:hAnsi="Times New Roman"/>
          <w:color w:val="000000"/>
          <w:sz w:val="24"/>
        </w:rPr>
        <w:t>quotation</w:t>
      </w:r>
      <w:r>
        <w:rPr>
          <w:rFonts w:ascii="Times New Roman" w:hAnsi="Times New Roman"/>
          <w:color w:val="000000"/>
          <w:spacing w:val="1"/>
          <w:sz w:val="24"/>
        </w:rPr>
        <w:t xml:space="preserve"> </w:t>
      </w:r>
      <w:r>
        <w:rPr>
          <w:rFonts w:ascii="Times New Roman" w:hAnsi="Times New Roman"/>
          <w:color w:val="000000"/>
          <w:sz w:val="24"/>
        </w:rPr>
        <w:t>marks</w:t>
      </w:r>
      <w:r>
        <w:rPr>
          <w:rFonts w:ascii="Times New Roman" w:hAnsi="Times New Roman"/>
          <w:color w:val="000000"/>
          <w:spacing w:val="1"/>
          <w:sz w:val="24"/>
        </w:rPr>
        <w:t xml:space="preserve"> </w:t>
      </w:r>
      <w:r>
        <w:rPr>
          <w:rFonts w:ascii="Times New Roman" w:hAnsi="Times New Roman"/>
          <w:color w:val="000000"/>
          <w:sz w:val="24"/>
        </w:rPr>
        <w:t>to</w:t>
      </w:r>
      <w:r>
        <w:rPr>
          <w:rFonts w:ascii="Times New Roman" w:hAnsi="Times New Roman"/>
          <w:color w:val="000000"/>
          <w:spacing w:val="1"/>
          <w:sz w:val="24"/>
        </w:rPr>
        <w:t xml:space="preserve"> </w:t>
      </w:r>
      <w:r>
        <w:rPr>
          <w:rFonts w:ascii="Times New Roman" w:hAnsi="Times New Roman"/>
          <w:color w:val="000000"/>
          <w:sz w:val="24"/>
        </w:rPr>
        <w:t>identify</w:t>
      </w:r>
      <w:r>
        <w:rPr>
          <w:rFonts w:ascii="Times New Roman" w:hAnsi="Times New Roman"/>
          <w:color w:val="000000"/>
          <w:spacing w:val="1"/>
          <w:sz w:val="24"/>
        </w:rPr>
        <w:t xml:space="preserve"> </w:t>
      </w:r>
      <w:r>
        <w:rPr>
          <w:rFonts w:ascii="Times New Roman" w:hAnsi="Times New Roman"/>
          <w:color w:val="000000"/>
          <w:sz w:val="24"/>
        </w:rPr>
        <w:t>verbatim</w:t>
      </w:r>
      <w:r>
        <w:rPr>
          <w:rFonts w:ascii="Times New Roman" w:hAnsi="Times New Roman"/>
          <w:color w:val="000000"/>
          <w:spacing w:val="1"/>
          <w:sz w:val="24"/>
        </w:rPr>
        <w:t xml:space="preserve"> </w:t>
      </w:r>
      <w:r>
        <w:rPr>
          <w:rFonts w:ascii="Times New Roman" w:hAnsi="Times New Roman"/>
          <w:color w:val="000000"/>
          <w:sz w:val="24"/>
        </w:rPr>
        <w:t>sentences</w:t>
      </w:r>
      <w:r>
        <w:rPr>
          <w:rFonts w:ascii="Times New Roman" w:hAnsi="Times New Roman"/>
          <w:color w:val="000000"/>
          <w:spacing w:val="1"/>
          <w:sz w:val="24"/>
        </w:rPr>
        <w:t xml:space="preserve"> </w:t>
      </w:r>
      <w:r>
        <w:rPr>
          <w:rFonts w:ascii="Times New Roman" w:hAnsi="Times New Roman"/>
          <w:color w:val="000000"/>
          <w:sz w:val="24"/>
        </w:rPr>
        <w:t>and</w:t>
      </w:r>
      <w:r>
        <w:rPr>
          <w:rFonts w:ascii="Times New Roman" w:hAnsi="Times New Roman"/>
          <w:color w:val="000000"/>
          <w:spacing w:val="1"/>
          <w:sz w:val="24"/>
        </w:rPr>
        <w:t xml:space="preserve"> </w:t>
      </w:r>
      <w:r>
        <w:rPr>
          <w:rFonts w:ascii="Times New Roman" w:hAnsi="Times New Roman"/>
          <w:color w:val="000000"/>
          <w:sz w:val="24"/>
        </w:rPr>
        <w:t>give</w:t>
      </w:r>
      <w:r>
        <w:rPr>
          <w:rFonts w:ascii="Times New Roman" w:hAnsi="Times New Roman"/>
          <w:color w:val="000000"/>
          <w:spacing w:val="1"/>
          <w:sz w:val="24"/>
        </w:rPr>
        <w:t xml:space="preserve"> </w:t>
      </w:r>
      <w:r>
        <w:rPr>
          <w:rFonts w:ascii="Times New Roman" w:hAnsi="Times New Roman"/>
          <w:color w:val="000000"/>
          <w:sz w:val="24"/>
        </w:rPr>
        <w:t>credit</w:t>
      </w:r>
      <w:r>
        <w:rPr>
          <w:rFonts w:ascii="Times New Roman" w:hAnsi="Times New Roman"/>
          <w:color w:val="000000"/>
          <w:spacing w:val="1"/>
          <w:sz w:val="24"/>
        </w:rPr>
        <w:t xml:space="preserve"> </w:t>
      </w:r>
      <w:r>
        <w:rPr>
          <w:rFonts w:ascii="Times New Roman" w:hAnsi="Times New Roman"/>
          <w:color w:val="000000"/>
          <w:sz w:val="24"/>
        </w:rPr>
        <w:t>to</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original</w:t>
      </w:r>
      <w:r>
        <w:rPr>
          <w:rFonts w:ascii="Times New Roman" w:hAnsi="Times New Roman"/>
          <w:color w:val="000000"/>
          <w:spacing w:val="1"/>
          <w:sz w:val="24"/>
        </w:rPr>
        <w:t xml:space="preserve"> </w:t>
      </w:r>
      <w:r>
        <w:rPr>
          <w:rFonts w:ascii="Times New Roman" w:hAnsi="Times New Roman"/>
          <w:color w:val="000000"/>
          <w:sz w:val="24"/>
        </w:rPr>
        <w:t>authors/sources. I affirm that no portion of my work is plagiarized, and the experiments</w:t>
      </w:r>
      <w:r>
        <w:rPr>
          <w:rFonts w:ascii="Times New Roman" w:hAnsi="Times New Roman"/>
          <w:color w:val="000000"/>
          <w:spacing w:val="1"/>
          <w:sz w:val="24"/>
        </w:rPr>
        <w:t xml:space="preserve"> </w:t>
      </w:r>
      <w:r>
        <w:rPr>
          <w:rFonts w:ascii="Times New Roman" w:hAnsi="Times New Roman"/>
          <w:color w:val="000000"/>
          <w:sz w:val="24"/>
        </w:rPr>
        <w:t>and results reported in the report are not manipulated. In the event of a complaint of</w:t>
      </w:r>
      <w:r>
        <w:rPr>
          <w:rFonts w:ascii="Times New Roman" w:hAnsi="Times New Roman"/>
          <w:color w:val="000000"/>
          <w:spacing w:val="1"/>
          <w:sz w:val="24"/>
        </w:rPr>
        <w:t xml:space="preserve"> </w:t>
      </w:r>
      <w:r>
        <w:rPr>
          <w:rFonts w:ascii="Times New Roman" w:hAnsi="Times New Roman"/>
          <w:color w:val="000000"/>
          <w:sz w:val="24"/>
        </w:rPr>
        <w:t>plagiarism</w:t>
      </w:r>
      <w:r>
        <w:rPr>
          <w:rFonts w:ascii="Times New Roman" w:hAnsi="Times New Roman"/>
          <w:color w:val="000000"/>
          <w:spacing w:val="1"/>
          <w:sz w:val="24"/>
        </w:rPr>
        <w:t xml:space="preserve"> </w:t>
      </w:r>
      <w:r>
        <w:rPr>
          <w:rFonts w:ascii="Times New Roman" w:hAnsi="Times New Roman"/>
          <w:color w:val="000000"/>
          <w:sz w:val="24"/>
        </w:rPr>
        <w:t>and</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manipulation</w:t>
      </w:r>
      <w:r>
        <w:rPr>
          <w:rFonts w:ascii="Times New Roman" w:hAnsi="Times New Roman"/>
          <w:color w:val="000000"/>
          <w:spacing w:val="1"/>
          <w:sz w:val="24"/>
        </w:rPr>
        <w:t xml:space="preserve"> </w:t>
      </w:r>
      <w:r>
        <w:rPr>
          <w:rFonts w:ascii="Times New Roman" w:hAnsi="Times New Roman"/>
          <w:color w:val="000000"/>
          <w:sz w:val="24"/>
        </w:rPr>
        <w:t>of</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experiments</w:t>
      </w:r>
      <w:r>
        <w:rPr>
          <w:rFonts w:ascii="Times New Roman" w:hAnsi="Times New Roman"/>
          <w:color w:val="000000"/>
          <w:spacing w:val="1"/>
          <w:sz w:val="24"/>
        </w:rPr>
        <w:t xml:space="preserve"> </w:t>
      </w:r>
      <w:r>
        <w:rPr>
          <w:rFonts w:ascii="Times New Roman" w:hAnsi="Times New Roman"/>
          <w:color w:val="000000"/>
          <w:sz w:val="24"/>
        </w:rPr>
        <w:t>and</w:t>
      </w:r>
      <w:r>
        <w:rPr>
          <w:rFonts w:ascii="Times New Roman" w:hAnsi="Times New Roman"/>
          <w:color w:val="000000"/>
          <w:spacing w:val="1"/>
          <w:sz w:val="24"/>
        </w:rPr>
        <w:t xml:space="preserve"> </w:t>
      </w:r>
      <w:r>
        <w:rPr>
          <w:rFonts w:ascii="Times New Roman" w:hAnsi="Times New Roman"/>
          <w:color w:val="000000"/>
          <w:sz w:val="24"/>
        </w:rPr>
        <w:t>results,</w:t>
      </w:r>
      <w:r>
        <w:rPr>
          <w:rFonts w:ascii="Times New Roman" w:hAnsi="Times New Roman"/>
          <w:color w:val="000000"/>
          <w:spacing w:val="1"/>
          <w:sz w:val="24"/>
        </w:rPr>
        <w:t xml:space="preserve"> </w:t>
      </w:r>
      <w:r>
        <w:rPr>
          <w:rFonts w:ascii="Times New Roman" w:hAnsi="Times New Roman"/>
          <w:color w:val="000000"/>
          <w:sz w:val="24"/>
        </w:rPr>
        <w:t>I</w:t>
      </w:r>
      <w:r>
        <w:rPr>
          <w:rFonts w:ascii="Times New Roman" w:hAnsi="Times New Roman"/>
          <w:color w:val="000000"/>
          <w:spacing w:val="1"/>
          <w:sz w:val="24"/>
        </w:rPr>
        <w:t xml:space="preserve"> </w:t>
      </w:r>
      <w:r>
        <w:rPr>
          <w:rFonts w:ascii="Times New Roman" w:hAnsi="Times New Roman"/>
          <w:color w:val="000000"/>
          <w:sz w:val="24"/>
        </w:rPr>
        <w:t>shall</w:t>
      </w:r>
      <w:r>
        <w:rPr>
          <w:rFonts w:ascii="Times New Roman" w:hAnsi="Times New Roman"/>
          <w:color w:val="000000"/>
          <w:spacing w:val="55"/>
          <w:sz w:val="24"/>
        </w:rPr>
        <w:t xml:space="preserve"> </w:t>
      </w:r>
      <w:r>
        <w:rPr>
          <w:rFonts w:ascii="Times New Roman" w:hAnsi="Times New Roman"/>
          <w:color w:val="000000"/>
          <w:sz w:val="24"/>
        </w:rPr>
        <w:t>be</w:t>
      </w:r>
      <w:r>
        <w:rPr>
          <w:rFonts w:ascii="Times New Roman" w:hAnsi="Times New Roman"/>
          <w:color w:val="000000"/>
          <w:spacing w:val="55"/>
          <w:sz w:val="24"/>
        </w:rPr>
        <w:t xml:space="preserve"> </w:t>
      </w:r>
      <w:r>
        <w:rPr>
          <w:rFonts w:ascii="Times New Roman" w:hAnsi="Times New Roman"/>
          <w:color w:val="000000"/>
          <w:sz w:val="24"/>
        </w:rPr>
        <w:t>fully</w:t>
      </w:r>
      <w:r>
        <w:rPr>
          <w:rFonts w:ascii="Times New Roman" w:hAnsi="Times New Roman"/>
          <w:color w:val="000000"/>
          <w:spacing w:val="1"/>
          <w:sz w:val="24"/>
        </w:rPr>
        <w:t xml:space="preserve"> </w:t>
      </w:r>
      <w:r>
        <w:rPr>
          <w:rFonts w:ascii="Times New Roman" w:hAnsi="Times New Roman"/>
          <w:color w:val="000000"/>
          <w:sz w:val="24"/>
        </w:rPr>
        <w:t>responsible</w:t>
      </w:r>
      <w:r>
        <w:rPr>
          <w:rFonts w:ascii="Times New Roman" w:hAnsi="Times New Roman"/>
          <w:color w:val="000000"/>
          <w:spacing w:val="1"/>
          <w:sz w:val="24"/>
        </w:rPr>
        <w:t xml:space="preserve"> </w:t>
      </w:r>
      <w:r>
        <w:rPr>
          <w:rFonts w:ascii="Times New Roman" w:hAnsi="Times New Roman"/>
          <w:color w:val="000000"/>
          <w:sz w:val="24"/>
        </w:rPr>
        <w:t>and answerable.</w:t>
      </w:r>
    </w:p>
    <w:p w14:paraId="698391FA" w14:textId="77777777" w:rsidR="003034F6" w:rsidRDefault="00807CD4">
      <w:pPr>
        <w:spacing w:line="360" w:lineRule="auto"/>
        <w:ind w:left="709"/>
        <w:jc w:val="both"/>
        <w:rPr>
          <w:rFonts w:ascii="Times New Roman" w:hAnsi="Times New Roman"/>
          <w:b/>
          <w:bCs/>
          <w:smallCaps/>
          <w:color w:val="000000"/>
          <w:sz w:val="28"/>
          <w:szCs w:val="28"/>
        </w:rPr>
      </w:pPr>
      <w:r>
        <w:rPr>
          <w:rFonts w:ascii="Times New Roman" w:hAnsi="Times New Roman"/>
          <w:b/>
          <w:bCs/>
          <w:smallCaps/>
          <w:color w:val="000000"/>
          <w:sz w:val="28"/>
          <w:szCs w:val="28"/>
        </w:rPr>
        <w:tab/>
      </w:r>
    </w:p>
    <w:p w14:paraId="7784206C" w14:textId="77777777" w:rsidR="003034F6" w:rsidRDefault="00807CD4">
      <w:pPr>
        <w:ind w:hanging="142"/>
        <w:jc w:val="both"/>
        <w:rPr>
          <w:rFonts w:ascii="Times New Roman" w:hAnsi="Times New Roman"/>
          <w:b/>
          <w:sz w:val="28"/>
          <w:szCs w:val="28"/>
        </w:rPr>
      </w:pPr>
      <w:r>
        <w:rPr>
          <w:rFonts w:ascii="Times New Roman" w:hAnsi="Times New Roman"/>
          <w:b/>
          <w:color w:val="000000"/>
          <w:sz w:val="24"/>
        </w:rPr>
        <w:t xml:space="preserve">Name: </w:t>
      </w:r>
      <w:r>
        <w:rPr>
          <w:rFonts w:ascii="Times New Roman" w:hAnsi="Times New Roman"/>
          <w:bCs/>
          <w:sz w:val="24"/>
          <w:szCs w:val="24"/>
        </w:rPr>
        <w:t>Sheetal Gupta</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color w:val="000000"/>
          <w:sz w:val="24"/>
        </w:rPr>
        <w:t>Roll</w:t>
      </w:r>
      <w:r>
        <w:rPr>
          <w:rFonts w:ascii="Times New Roman" w:hAnsi="Times New Roman"/>
          <w:b/>
          <w:color w:val="000000"/>
          <w:spacing w:val="12"/>
          <w:sz w:val="24"/>
        </w:rPr>
        <w:t xml:space="preserve"> </w:t>
      </w:r>
      <w:r>
        <w:rPr>
          <w:rFonts w:ascii="Times New Roman" w:hAnsi="Times New Roman"/>
          <w:b/>
          <w:color w:val="000000"/>
          <w:sz w:val="24"/>
        </w:rPr>
        <w:t>No.:</w:t>
      </w:r>
      <w:r>
        <w:rPr>
          <w:rFonts w:ascii="Times New Roman" w:hAnsi="Times New Roman"/>
          <w:b/>
          <w:color w:val="000000"/>
          <w:spacing w:val="15"/>
          <w:sz w:val="24"/>
        </w:rPr>
        <w:t xml:space="preserve"> </w:t>
      </w:r>
      <w:r>
        <w:rPr>
          <w:rFonts w:ascii="Times New Roman" w:hAnsi="Times New Roman"/>
          <w:color w:val="000000"/>
          <w:spacing w:val="15"/>
          <w:sz w:val="24"/>
        </w:rPr>
        <w:t>2200290140142</w:t>
      </w:r>
    </w:p>
    <w:p w14:paraId="22DCD210" w14:textId="77777777" w:rsidR="003034F6" w:rsidRDefault="003034F6">
      <w:pPr>
        <w:tabs>
          <w:tab w:val="left" w:pos="6079"/>
        </w:tabs>
        <w:spacing w:line="360" w:lineRule="auto"/>
        <w:ind w:left="665"/>
        <w:jc w:val="both"/>
        <w:rPr>
          <w:rFonts w:ascii="Times New Roman" w:hAnsi="Times New Roman"/>
          <w:color w:val="000000"/>
          <w:spacing w:val="15"/>
          <w:sz w:val="24"/>
        </w:rPr>
      </w:pPr>
    </w:p>
    <w:p w14:paraId="0C7368FC" w14:textId="77777777" w:rsidR="003034F6" w:rsidRDefault="00807CD4">
      <w:pPr>
        <w:tabs>
          <w:tab w:val="left" w:pos="6079"/>
        </w:tabs>
        <w:spacing w:line="360" w:lineRule="auto"/>
        <w:ind w:left="665" w:hanging="807"/>
        <w:jc w:val="both"/>
        <w:rPr>
          <w:rFonts w:ascii="Times New Roman" w:hAnsi="Times New Roman"/>
          <w:b/>
          <w:color w:val="000000"/>
          <w:sz w:val="24"/>
        </w:rPr>
      </w:pPr>
      <w:r>
        <w:rPr>
          <w:rFonts w:ascii="Times New Roman" w:hAnsi="Times New Roman"/>
          <w:b/>
          <w:color w:val="000000"/>
          <w:sz w:val="24"/>
        </w:rPr>
        <w:tab/>
      </w:r>
      <w:r>
        <w:rPr>
          <w:rFonts w:ascii="Times New Roman" w:hAnsi="Times New Roman"/>
          <w:b/>
          <w:color w:val="000000"/>
          <w:sz w:val="24"/>
        </w:rPr>
        <w:tab/>
      </w:r>
      <w:r>
        <w:rPr>
          <w:rFonts w:ascii="Times New Roman" w:hAnsi="Times New Roman"/>
          <w:b/>
          <w:color w:val="000000"/>
          <w:sz w:val="24"/>
        </w:rPr>
        <w:tab/>
      </w:r>
    </w:p>
    <w:p w14:paraId="428F55BA" w14:textId="77777777" w:rsidR="003034F6" w:rsidRDefault="003034F6">
      <w:pPr>
        <w:tabs>
          <w:tab w:val="left" w:pos="6079"/>
        </w:tabs>
        <w:spacing w:line="360" w:lineRule="auto"/>
        <w:ind w:left="665" w:hanging="807"/>
        <w:jc w:val="both"/>
        <w:rPr>
          <w:rFonts w:ascii="Times New Roman" w:hAnsi="Times New Roman"/>
          <w:b/>
          <w:color w:val="000000"/>
          <w:sz w:val="24"/>
        </w:rPr>
      </w:pPr>
    </w:p>
    <w:p w14:paraId="0FD893AB" w14:textId="77777777" w:rsidR="003034F6" w:rsidRDefault="003034F6">
      <w:pPr>
        <w:tabs>
          <w:tab w:val="left" w:pos="6079"/>
        </w:tabs>
        <w:spacing w:line="360" w:lineRule="auto"/>
        <w:ind w:left="665" w:hanging="807"/>
        <w:jc w:val="both"/>
        <w:rPr>
          <w:rFonts w:ascii="Times New Roman" w:hAnsi="Times New Roman"/>
          <w:b/>
          <w:color w:val="000000"/>
          <w:sz w:val="24"/>
        </w:rPr>
      </w:pPr>
    </w:p>
    <w:p w14:paraId="02A5CB76" w14:textId="77777777" w:rsidR="003034F6" w:rsidRDefault="003034F6">
      <w:pPr>
        <w:tabs>
          <w:tab w:val="left" w:pos="6079"/>
        </w:tabs>
        <w:spacing w:line="360" w:lineRule="auto"/>
        <w:ind w:left="665" w:hanging="807"/>
        <w:jc w:val="both"/>
        <w:rPr>
          <w:rFonts w:ascii="Times New Roman" w:hAnsi="Times New Roman"/>
          <w:b/>
          <w:color w:val="000000"/>
          <w:sz w:val="24"/>
        </w:rPr>
      </w:pPr>
    </w:p>
    <w:p w14:paraId="2D7B1428" w14:textId="77777777" w:rsidR="003034F6" w:rsidRDefault="00807CD4">
      <w:pPr>
        <w:tabs>
          <w:tab w:val="left" w:pos="6079"/>
        </w:tabs>
        <w:spacing w:line="360" w:lineRule="auto"/>
        <w:ind w:left="665" w:hanging="807"/>
        <w:jc w:val="both"/>
        <w:rPr>
          <w:rFonts w:ascii="Times New Roman" w:hAnsi="Times New Roman"/>
          <w:b/>
          <w:color w:val="000000"/>
          <w:sz w:val="24"/>
        </w:rPr>
      </w:pPr>
      <w:r>
        <w:rPr>
          <w:rFonts w:ascii="Times New Roman" w:hAnsi="Times New Roman"/>
          <w:b/>
          <w:color w:val="000000"/>
          <w:sz w:val="24"/>
        </w:rPr>
        <w:tab/>
      </w:r>
      <w:r>
        <w:rPr>
          <w:rFonts w:ascii="Times New Roman" w:hAnsi="Times New Roman"/>
          <w:b/>
          <w:color w:val="000000"/>
          <w:sz w:val="24"/>
        </w:rPr>
        <w:tab/>
      </w:r>
      <w:r>
        <w:rPr>
          <w:rFonts w:ascii="Times New Roman" w:hAnsi="Times New Roman"/>
          <w:b/>
          <w:color w:val="000000"/>
          <w:sz w:val="24"/>
        </w:rPr>
        <w:tab/>
      </w:r>
      <w:r>
        <w:rPr>
          <w:rFonts w:ascii="Times New Roman" w:hAnsi="Times New Roman"/>
          <w:b/>
          <w:color w:val="000000"/>
          <w:sz w:val="24"/>
        </w:rPr>
        <w:tab/>
        <w:t xml:space="preserve">         Sheetal Gupta</w:t>
      </w:r>
    </w:p>
    <w:p w14:paraId="65C11567" w14:textId="77777777" w:rsidR="003034F6" w:rsidRDefault="003034F6">
      <w:pPr>
        <w:jc w:val="both"/>
        <w:rPr>
          <w:rFonts w:ascii="Times New Roman" w:hAnsi="Times New Roman"/>
          <w:color w:val="000000"/>
        </w:rPr>
      </w:pPr>
    </w:p>
    <w:p w14:paraId="3B5EFD37" w14:textId="77777777" w:rsidR="003034F6" w:rsidRDefault="003034F6">
      <w:pPr>
        <w:jc w:val="both"/>
        <w:rPr>
          <w:rFonts w:ascii="Times New Roman" w:hAnsi="Times New Roman"/>
          <w:color w:val="000000"/>
        </w:rPr>
      </w:pPr>
    </w:p>
    <w:p w14:paraId="4624F6EE" w14:textId="77777777" w:rsidR="003034F6" w:rsidRDefault="003034F6">
      <w:pPr>
        <w:jc w:val="both"/>
        <w:rPr>
          <w:rFonts w:ascii="Times New Roman" w:hAnsi="Times New Roman"/>
          <w:color w:val="000000"/>
        </w:rPr>
      </w:pPr>
    </w:p>
    <w:p w14:paraId="1321DB09" w14:textId="77777777" w:rsidR="003034F6" w:rsidRDefault="003034F6">
      <w:pPr>
        <w:jc w:val="both"/>
        <w:rPr>
          <w:rFonts w:ascii="Times New Roman" w:hAnsi="Times New Roman"/>
          <w:color w:val="000000"/>
        </w:rPr>
      </w:pPr>
    </w:p>
    <w:p w14:paraId="14DCA231" w14:textId="77777777" w:rsidR="003034F6" w:rsidRDefault="003034F6">
      <w:pPr>
        <w:jc w:val="both"/>
        <w:rPr>
          <w:rFonts w:ascii="Times New Roman" w:hAnsi="Times New Roman"/>
          <w:color w:val="000000"/>
        </w:rPr>
      </w:pPr>
    </w:p>
    <w:p w14:paraId="6F46F4EF" w14:textId="77777777" w:rsidR="003034F6" w:rsidRDefault="003034F6">
      <w:pPr>
        <w:jc w:val="both"/>
        <w:rPr>
          <w:rFonts w:ascii="Times New Roman" w:hAnsi="Times New Roman"/>
          <w:color w:val="000000"/>
        </w:rPr>
      </w:pPr>
    </w:p>
    <w:p w14:paraId="102F6B70" w14:textId="77777777" w:rsidR="003034F6" w:rsidRDefault="003034F6">
      <w:pPr>
        <w:jc w:val="both"/>
        <w:rPr>
          <w:rFonts w:ascii="Times New Roman" w:hAnsi="Times New Roman"/>
          <w:color w:val="000000"/>
        </w:rPr>
      </w:pPr>
    </w:p>
    <w:p w14:paraId="06396FD9" w14:textId="77777777" w:rsidR="003034F6" w:rsidRDefault="003034F6">
      <w:pPr>
        <w:jc w:val="both"/>
        <w:rPr>
          <w:rFonts w:ascii="Times New Roman" w:hAnsi="Times New Roman"/>
          <w:color w:val="000000"/>
        </w:rPr>
      </w:pPr>
    </w:p>
    <w:p w14:paraId="6484883C" w14:textId="77777777" w:rsidR="003034F6" w:rsidRDefault="00807CD4">
      <w:pPr>
        <w:rPr>
          <w:rFonts w:ascii="Times New Roman" w:hAnsi="Times New Roman"/>
          <w:color w:val="000000"/>
        </w:rPr>
      </w:pPr>
      <w:r>
        <w:rPr>
          <w:rFonts w:ascii="Times New Roman" w:hAnsi="Times New Roman"/>
          <w:color w:val="000000"/>
        </w:rPr>
        <w:br w:type="page"/>
      </w:r>
    </w:p>
    <w:p w14:paraId="4B6B4CAC" w14:textId="77777777" w:rsidR="003034F6" w:rsidRDefault="003034F6">
      <w:pPr>
        <w:autoSpaceDE w:val="0"/>
        <w:autoSpaceDN w:val="0"/>
        <w:adjustRightInd w:val="0"/>
        <w:jc w:val="both"/>
        <w:rPr>
          <w:rFonts w:ascii="Times New Roman" w:hAnsi="Times New Roman"/>
          <w:b/>
          <w:bCs/>
          <w:sz w:val="24"/>
          <w:szCs w:val="24"/>
        </w:rPr>
      </w:pPr>
    </w:p>
    <w:p w14:paraId="6E694B62" w14:textId="77777777" w:rsidR="003034F6" w:rsidRDefault="003034F6">
      <w:pPr>
        <w:autoSpaceDE w:val="0"/>
        <w:autoSpaceDN w:val="0"/>
        <w:adjustRightInd w:val="0"/>
        <w:jc w:val="both"/>
        <w:rPr>
          <w:rFonts w:ascii="Times New Roman" w:hAnsi="Times New Roman"/>
          <w:b/>
          <w:bCs/>
          <w:sz w:val="24"/>
          <w:szCs w:val="24"/>
        </w:rPr>
      </w:pPr>
    </w:p>
    <w:p w14:paraId="587DD3D4" w14:textId="77777777" w:rsidR="003034F6" w:rsidRDefault="003034F6">
      <w:pPr>
        <w:autoSpaceDE w:val="0"/>
        <w:autoSpaceDN w:val="0"/>
        <w:adjustRightInd w:val="0"/>
        <w:jc w:val="both"/>
        <w:rPr>
          <w:rFonts w:ascii="Times New Roman" w:hAnsi="Times New Roman"/>
          <w:b/>
          <w:bCs/>
          <w:sz w:val="24"/>
          <w:szCs w:val="24"/>
        </w:rPr>
      </w:pPr>
    </w:p>
    <w:p w14:paraId="6E345523" w14:textId="77777777" w:rsidR="003034F6" w:rsidRDefault="003034F6">
      <w:pPr>
        <w:autoSpaceDE w:val="0"/>
        <w:autoSpaceDN w:val="0"/>
        <w:adjustRightInd w:val="0"/>
        <w:jc w:val="both"/>
        <w:rPr>
          <w:rFonts w:ascii="Times New Roman" w:hAnsi="Times New Roman"/>
          <w:b/>
          <w:bCs/>
          <w:sz w:val="24"/>
          <w:szCs w:val="24"/>
        </w:rPr>
      </w:pPr>
    </w:p>
    <w:p w14:paraId="68B319D9" w14:textId="77777777" w:rsidR="003034F6" w:rsidRDefault="003034F6">
      <w:pPr>
        <w:autoSpaceDE w:val="0"/>
        <w:autoSpaceDN w:val="0"/>
        <w:adjustRightInd w:val="0"/>
        <w:jc w:val="both"/>
        <w:rPr>
          <w:rFonts w:ascii="Times New Roman" w:hAnsi="Times New Roman"/>
          <w:b/>
          <w:bCs/>
          <w:sz w:val="24"/>
          <w:szCs w:val="24"/>
        </w:rPr>
      </w:pPr>
    </w:p>
    <w:p w14:paraId="39F376AB" w14:textId="77777777" w:rsidR="003034F6" w:rsidRDefault="00807CD4">
      <w:pPr>
        <w:autoSpaceDE w:val="0"/>
        <w:autoSpaceDN w:val="0"/>
        <w:adjustRightInd w:val="0"/>
        <w:jc w:val="center"/>
        <w:rPr>
          <w:rFonts w:ascii="Times New Roman" w:hAnsi="Times New Roman"/>
          <w:b/>
          <w:bCs/>
          <w:sz w:val="28"/>
          <w:szCs w:val="28"/>
        </w:rPr>
      </w:pPr>
      <w:r>
        <w:rPr>
          <w:rFonts w:ascii="Times New Roman" w:hAnsi="Times New Roman"/>
          <w:b/>
          <w:bCs/>
          <w:sz w:val="28"/>
          <w:szCs w:val="28"/>
        </w:rPr>
        <w:t>CERTIFICATE</w:t>
      </w:r>
    </w:p>
    <w:p w14:paraId="4C1C59FC" w14:textId="77777777" w:rsidR="003034F6" w:rsidRDefault="003034F6">
      <w:pPr>
        <w:jc w:val="both"/>
        <w:rPr>
          <w:rFonts w:ascii="Times New Roman" w:hAnsi="Times New Roman"/>
          <w:b/>
          <w:sz w:val="36"/>
          <w:szCs w:val="36"/>
        </w:rPr>
      </w:pPr>
    </w:p>
    <w:p w14:paraId="76B4E68B" w14:textId="77777777" w:rsidR="003034F6" w:rsidRDefault="00807CD4">
      <w:pPr>
        <w:autoSpaceDE w:val="0"/>
        <w:autoSpaceDN w:val="0"/>
        <w:adjustRightInd w:val="0"/>
        <w:spacing w:line="480" w:lineRule="auto"/>
        <w:ind w:leftChars="99" w:left="218"/>
        <w:jc w:val="both"/>
        <w:rPr>
          <w:rFonts w:ascii="Times New Roman" w:hAnsi="Times New Roman"/>
          <w:sz w:val="24"/>
          <w:szCs w:val="24"/>
        </w:rPr>
      </w:pPr>
      <w:r>
        <w:rPr>
          <w:rFonts w:ascii="Times New Roman" w:hAnsi="Times New Roman"/>
          <w:sz w:val="24"/>
          <w:szCs w:val="24"/>
        </w:rPr>
        <w:t xml:space="preserve">Certified that </w:t>
      </w:r>
      <w:r>
        <w:rPr>
          <w:rFonts w:ascii="Times New Roman" w:hAnsi="Times New Roman"/>
          <w:b/>
          <w:sz w:val="24"/>
          <w:szCs w:val="24"/>
        </w:rPr>
        <w:t>Sheetal Gupta 2200290140142</w:t>
      </w:r>
      <w:r>
        <w:rPr>
          <w:rFonts w:ascii="Times New Roman" w:hAnsi="Times New Roman"/>
          <w:sz w:val="24"/>
          <w:szCs w:val="24"/>
        </w:rPr>
        <w:t xml:space="preserve"> has carried out the project work having “</w:t>
      </w:r>
      <w:r>
        <w:rPr>
          <w:rFonts w:ascii="Times New Roman" w:hAnsi="Times New Roman"/>
          <w:b/>
          <w:bCs/>
          <w:sz w:val="24"/>
          <w:szCs w:val="24"/>
        </w:rPr>
        <w:t>Online Voting System</w:t>
      </w:r>
      <w:r>
        <w:rPr>
          <w:rFonts w:ascii="Times New Roman" w:hAnsi="Times New Roman"/>
          <w:sz w:val="24"/>
          <w:szCs w:val="24"/>
        </w:rPr>
        <w:t>” (</w:t>
      </w:r>
      <w:r>
        <w:rPr>
          <w:rFonts w:ascii="Times New Roman" w:hAnsi="Times New Roman"/>
          <w:b/>
          <w:bCs/>
          <w:sz w:val="24"/>
          <w:szCs w:val="24"/>
        </w:rPr>
        <w:t>Major Project-KCA353</w:t>
      </w:r>
      <w:r>
        <w:rPr>
          <w:rFonts w:ascii="Times New Roman" w:hAnsi="Times New Roman"/>
          <w:sz w:val="24"/>
          <w:szCs w:val="24"/>
        </w:rPr>
        <w:t xml:space="preserve">) for </w:t>
      </w:r>
      <w:r>
        <w:rPr>
          <w:rFonts w:ascii="Times New Roman" w:hAnsi="Times New Roman"/>
          <w:b/>
          <w:bCs/>
          <w:sz w:val="24"/>
          <w:szCs w:val="24"/>
        </w:rPr>
        <w:t>Master of Computer Application</w:t>
      </w:r>
      <w:r>
        <w:rPr>
          <w:rFonts w:ascii="Times New Roman" w:hAnsi="Times New Roman"/>
          <w:sz w:val="24"/>
          <w:szCs w:val="24"/>
        </w:rPr>
        <w:t xml:space="preserve"> from Dr. </w:t>
      </w:r>
      <w:r>
        <w:rPr>
          <w:rFonts w:ascii="Times New Roman" w:hAnsi="Times New Roman"/>
          <w:bCs/>
          <w:sz w:val="24"/>
          <w:szCs w:val="24"/>
        </w:rPr>
        <w:t>A.P.J. Abdul Kalam Technical University (AKTU</w:t>
      </w:r>
      <w:r>
        <w:rPr>
          <w:rStyle w:val="Strong"/>
          <w:rFonts w:ascii="Times New Roman" w:hAnsi="Times New Roman"/>
          <w:color w:val="414345"/>
          <w:sz w:val="21"/>
          <w:szCs w:val="21"/>
          <w:shd w:val="clear" w:color="auto" w:fill="FFFFFF"/>
        </w:rPr>
        <w:t xml:space="preserve">) </w:t>
      </w:r>
      <w:r>
        <w:rPr>
          <w:rFonts w:ascii="Times New Roman" w:hAnsi="Times New Roman"/>
          <w:sz w:val="24"/>
          <w:szCs w:val="24"/>
        </w:rPr>
        <w:t>(formerly UPTU),</w:t>
      </w:r>
      <w:r>
        <w:rPr>
          <w:rFonts w:ascii="Times New Roman" w:hAnsi="Times New Roman"/>
          <w:color w:val="414345"/>
          <w:sz w:val="21"/>
          <w:szCs w:val="21"/>
          <w:shd w:val="clear" w:color="auto" w:fill="FFFFFF"/>
        </w:rPr>
        <w:t xml:space="preserve"> </w:t>
      </w:r>
      <w:r>
        <w:rPr>
          <w:rFonts w:ascii="Times New Roman" w:hAnsi="Times New Roman"/>
          <w:sz w:val="24"/>
          <w:szCs w:val="24"/>
        </w:rPr>
        <w:t>Lucknow under my supervision. The project report embodies original work, and studies are carried out by the student herself and the contents of the project report do not form the basis for the award of any other degree to the candidate or to anybody else from this or any other University/Institution.</w:t>
      </w:r>
    </w:p>
    <w:p w14:paraId="14FD6613" w14:textId="77777777" w:rsidR="003034F6" w:rsidRDefault="003034F6">
      <w:pPr>
        <w:autoSpaceDE w:val="0"/>
        <w:autoSpaceDN w:val="0"/>
        <w:adjustRightInd w:val="0"/>
        <w:spacing w:line="360" w:lineRule="auto"/>
        <w:ind w:leftChars="99" w:left="218"/>
        <w:jc w:val="both"/>
        <w:rPr>
          <w:rFonts w:ascii="Times New Roman" w:hAnsi="Times New Roman"/>
          <w:b/>
          <w:bCs/>
          <w:sz w:val="24"/>
          <w:szCs w:val="24"/>
        </w:rPr>
      </w:pPr>
    </w:p>
    <w:p w14:paraId="584198E1" w14:textId="77777777" w:rsidR="003034F6" w:rsidRDefault="00807CD4">
      <w:pPr>
        <w:autoSpaceDE w:val="0"/>
        <w:autoSpaceDN w:val="0"/>
        <w:adjustRightInd w:val="0"/>
        <w:spacing w:line="360" w:lineRule="auto"/>
        <w:ind w:leftChars="99" w:left="218"/>
        <w:jc w:val="both"/>
        <w:rPr>
          <w:rFonts w:ascii="Times New Roman" w:hAnsi="Times New Roman"/>
          <w:b/>
          <w:bCs/>
          <w:sz w:val="24"/>
          <w:szCs w:val="24"/>
        </w:rPr>
      </w:pPr>
      <w:r>
        <w:rPr>
          <w:rFonts w:ascii="Times New Roman" w:hAnsi="Times New Roman"/>
          <w:b/>
          <w:bCs/>
          <w:sz w:val="24"/>
          <w:szCs w:val="24"/>
        </w:rPr>
        <w:t xml:space="preserve">Date: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Sheetal Gupta (</w:t>
      </w:r>
      <w:r>
        <w:rPr>
          <w:rFonts w:ascii="Times New Roman" w:hAnsi="Times New Roman"/>
          <w:b/>
          <w:bCs/>
          <w:sz w:val="26"/>
          <w:szCs w:val="26"/>
        </w:rPr>
        <w:t>2200290140142)</w:t>
      </w:r>
    </w:p>
    <w:p w14:paraId="6792CF7F" w14:textId="77777777" w:rsidR="003034F6" w:rsidRDefault="00807CD4">
      <w:pPr>
        <w:autoSpaceDE w:val="0"/>
        <w:autoSpaceDN w:val="0"/>
        <w:adjustRightInd w:val="0"/>
        <w:spacing w:line="360" w:lineRule="auto"/>
        <w:ind w:leftChars="99" w:left="218"/>
        <w:jc w:val="both"/>
        <w:rPr>
          <w:rFonts w:ascii="Times New Roman" w:hAnsi="Times New Roman"/>
          <w:b/>
          <w:bCs/>
          <w:sz w:val="26"/>
          <w:szCs w:val="26"/>
        </w:rPr>
      </w:pPr>
      <w:r>
        <w:rPr>
          <w:rFonts w:ascii="Times New Roman" w:hAnsi="Times New Roman"/>
          <w:sz w:val="24"/>
          <w:szCs w:val="24"/>
        </w:rPr>
        <w:t>This is to certify that the above statement made by the candidate is correct to the best of my knowledge.</w:t>
      </w:r>
    </w:p>
    <w:p w14:paraId="062F1A39" w14:textId="77777777" w:rsidR="003034F6" w:rsidRDefault="003034F6">
      <w:pPr>
        <w:autoSpaceDE w:val="0"/>
        <w:autoSpaceDN w:val="0"/>
        <w:adjustRightInd w:val="0"/>
        <w:spacing w:line="360" w:lineRule="auto"/>
        <w:ind w:leftChars="99" w:left="218"/>
        <w:jc w:val="both"/>
        <w:rPr>
          <w:rFonts w:ascii="Times New Roman" w:hAnsi="Times New Roman"/>
          <w:sz w:val="24"/>
          <w:szCs w:val="24"/>
        </w:rPr>
      </w:pPr>
    </w:p>
    <w:p w14:paraId="580DC370" w14:textId="77777777" w:rsidR="003034F6" w:rsidRDefault="00807CD4">
      <w:pPr>
        <w:autoSpaceDE w:val="0"/>
        <w:autoSpaceDN w:val="0"/>
        <w:adjustRightInd w:val="0"/>
        <w:spacing w:line="360" w:lineRule="auto"/>
        <w:ind w:leftChars="99" w:left="218"/>
        <w:jc w:val="both"/>
        <w:rPr>
          <w:rFonts w:ascii="Times New Roman" w:hAnsi="Times New Roman"/>
          <w:sz w:val="24"/>
          <w:szCs w:val="24"/>
        </w:rPr>
      </w:pPr>
      <w:r>
        <w:rPr>
          <w:rFonts w:ascii="Times New Roman" w:hAnsi="Times New Roman"/>
          <w:sz w:val="24"/>
          <w:szCs w:val="24"/>
        </w:rPr>
        <w:t>Date:</w:t>
      </w:r>
    </w:p>
    <w:p w14:paraId="230F8B83" w14:textId="77777777" w:rsidR="003034F6" w:rsidRDefault="003034F6">
      <w:pPr>
        <w:autoSpaceDE w:val="0"/>
        <w:autoSpaceDN w:val="0"/>
        <w:adjustRightInd w:val="0"/>
        <w:ind w:leftChars="99" w:left="218"/>
        <w:jc w:val="both"/>
        <w:rPr>
          <w:rFonts w:ascii="Times New Roman" w:hAnsi="Times New Roman"/>
          <w:b/>
          <w:sz w:val="24"/>
          <w:szCs w:val="24"/>
        </w:rPr>
      </w:pPr>
    </w:p>
    <w:p w14:paraId="2667E2AE" w14:textId="77777777" w:rsidR="003034F6" w:rsidRDefault="003034F6">
      <w:pPr>
        <w:autoSpaceDE w:val="0"/>
        <w:autoSpaceDN w:val="0"/>
        <w:adjustRightInd w:val="0"/>
        <w:ind w:leftChars="99" w:left="218"/>
        <w:jc w:val="both"/>
        <w:rPr>
          <w:rFonts w:ascii="Times New Roman" w:hAnsi="Times New Roman"/>
          <w:b/>
          <w:sz w:val="24"/>
          <w:szCs w:val="24"/>
        </w:rPr>
      </w:pPr>
    </w:p>
    <w:p w14:paraId="7A6FE8A0" w14:textId="77777777" w:rsidR="003034F6" w:rsidRDefault="003034F6">
      <w:pPr>
        <w:autoSpaceDE w:val="0"/>
        <w:autoSpaceDN w:val="0"/>
        <w:adjustRightInd w:val="0"/>
        <w:ind w:leftChars="99" w:left="218"/>
        <w:jc w:val="both"/>
        <w:rPr>
          <w:rFonts w:ascii="Times New Roman" w:hAnsi="Times New Roman"/>
          <w:b/>
          <w:sz w:val="24"/>
          <w:szCs w:val="24"/>
        </w:rPr>
      </w:pPr>
    </w:p>
    <w:p w14:paraId="323C43E7" w14:textId="77777777" w:rsidR="003034F6" w:rsidRDefault="00807CD4">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4D05BF79" w14:textId="77777777" w:rsidR="003034F6" w:rsidRDefault="00807CD4">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 xml:space="preserve">  </w:t>
      </w:r>
    </w:p>
    <w:p w14:paraId="708F5487" w14:textId="77777777" w:rsidR="003034F6" w:rsidRDefault="00807CD4">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Dr. Shashank Bhardwaj</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Dr. Arun Tripathi</w:t>
      </w:r>
    </w:p>
    <w:p w14:paraId="45AABB80" w14:textId="77777777" w:rsidR="003034F6" w:rsidRDefault="00807CD4">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Associate Professor</w:t>
      </w:r>
      <w:r>
        <w:rPr>
          <w:rFonts w:ascii="Times New Roman" w:hAnsi="Times New Roman"/>
          <w:b/>
          <w:sz w:val="24"/>
          <w:szCs w:val="24"/>
        </w:rPr>
        <w:tab/>
      </w:r>
      <w:r>
        <w:rPr>
          <w:rFonts w:ascii="Times New Roman" w:hAnsi="Times New Roman"/>
          <w:b/>
          <w:sz w:val="24"/>
          <w:szCs w:val="24"/>
        </w:rPr>
        <w:tab/>
        <w:t xml:space="preserve">                        Head</w:t>
      </w:r>
    </w:p>
    <w:p w14:paraId="41E7EC1A" w14:textId="77777777" w:rsidR="003034F6" w:rsidRDefault="00807CD4">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r>
      <w:r>
        <w:rPr>
          <w:rFonts w:ascii="Times New Roman" w:hAnsi="Times New Roman"/>
          <w:b/>
          <w:sz w:val="24"/>
          <w:szCs w:val="24"/>
        </w:rPr>
        <w:tab/>
        <w:t>Department of Computer Applications</w:t>
      </w:r>
    </w:p>
    <w:p w14:paraId="795969AC" w14:textId="77777777" w:rsidR="003034F6" w:rsidRDefault="00807CD4">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 xml:space="preserve">            KIET Group of Institutions, Ghaziabad</w:t>
      </w:r>
    </w:p>
    <w:p w14:paraId="7637EF94" w14:textId="77777777" w:rsidR="003034F6" w:rsidRDefault="003034F6">
      <w:pPr>
        <w:autoSpaceDE w:val="0"/>
        <w:autoSpaceDN w:val="0"/>
        <w:adjustRightInd w:val="0"/>
        <w:ind w:leftChars="99" w:left="218"/>
        <w:jc w:val="both"/>
        <w:rPr>
          <w:rFonts w:ascii="Times New Roman" w:hAnsi="Times New Roman"/>
          <w:b/>
          <w:sz w:val="24"/>
          <w:szCs w:val="24"/>
        </w:rPr>
      </w:pPr>
    </w:p>
    <w:p w14:paraId="5AEF09F5" w14:textId="77777777" w:rsidR="003034F6" w:rsidRDefault="003034F6">
      <w:pPr>
        <w:autoSpaceDE w:val="0"/>
        <w:autoSpaceDN w:val="0"/>
        <w:adjustRightInd w:val="0"/>
        <w:jc w:val="both"/>
        <w:rPr>
          <w:rFonts w:ascii="Times New Roman" w:hAnsi="Times New Roman"/>
          <w:b/>
          <w:sz w:val="24"/>
          <w:szCs w:val="24"/>
        </w:rPr>
      </w:pPr>
    </w:p>
    <w:p w14:paraId="1F5DEC53" w14:textId="77777777" w:rsidR="003034F6" w:rsidRDefault="003034F6">
      <w:pPr>
        <w:autoSpaceDE w:val="0"/>
        <w:autoSpaceDN w:val="0"/>
        <w:adjustRightInd w:val="0"/>
        <w:jc w:val="center"/>
        <w:rPr>
          <w:rFonts w:ascii="Times New Roman" w:hAnsi="Times New Roman"/>
          <w:b/>
          <w:sz w:val="24"/>
          <w:szCs w:val="24"/>
        </w:rPr>
      </w:pPr>
    </w:p>
    <w:p w14:paraId="713FEA57" w14:textId="77777777" w:rsidR="003034F6" w:rsidRDefault="003034F6">
      <w:pPr>
        <w:rPr>
          <w:rFonts w:ascii="Times New Roman" w:hAnsi="Times New Roman"/>
          <w:b/>
          <w:sz w:val="24"/>
          <w:szCs w:val="24"/>
        </w:rPr>
      </w:pPr>
    </w:p>
    <w:p w14:paraId="3C0E02AB" w14:textId="77777777" w:rsidR="003034F6" w:rsidRDefault="003034F6">
      <w:pPr>
        <w:rPr>
          <w:rFonts w:ascii="Times New Roman" w:hAnsi="Times New Roman"/>
          <w:b/>
          <w:sz w:val="24"/>
          <w:szCs w:val="24"/>
        </w:rPr>
      </w:pPr>
    </w:p>
    <w:p w14:paraId="008925BA" w14:textId="77777777" w:rsidR="003034F6" w:rsidRDefault="003034F6">
      <w:pPr>
        <w:rPr>
          <w:rFonts w:ascii="Times New Roman" w:hAnsi="Times New Roman"/>
          <w:b/>
          <w:sz w:val="24"/>
          <w:szCs w:val="24"/>
        </w:rPr>
      </w:pPr>
    </w:p>
    <w:p w14:paraId="28790E9D" w14:textId="77777777" w:rsidR="003034F6" w:rsidRDefault="003034F6">
      <w:pPr>
        <w:rPr>
          <w:rFonts w:ascii="Times New Roman" w:hAnsi="Times New Roman"/>
          <w:b/>
          <w:sz w:val="24"/>
          <w:szCs w:val="24"/>
        </w:rPr>
      </w:pPr>
    </w:p>
    <w:p w14:paraId="47325FCC" w14:textId="77777777" w:rsidR="003034F6" w:rsidRDefault="003034F6">
      <w:pPr>
        <w:rPr>
          <w:rFonts w:ascii="Times New Roman" w:hAnsi="Times New Roman"/>
          <w:b/>
          <w:sz w:val="24"/>
          <w:szCs w:val="24"/>
        </w:rPr>
      </w:pPr>
    </w:p>
    <w:p w14:paraId="7291F461" w14:textId="77777777" w:rsidR="003034F6" w:rsidRDefault="003034F6">
      <w:pPr>
        <w:rPr>
          <w:rFonts w:ascii="Times New Roman" w:hAnsi="Times New Roman"/>
          <w:b/>
          <w:sz w:val="24"/>
          <w:szCs w:val="24"/>
        </w:rPr>
      </w:pPr>
    </w:p>
    <w:p w14:paraId="64591889" w14:textId="77777777" w:rsidR="003034F6" w:rsidRDefault="003034F6">
      <w:pPr>
        <w:rPr>
          <w:rFonts w:ascii="Times New Roman" w:hAnsi="Times New Roman"/>
          <w:b/>
          <w:sz w:val="24"/>
          <w:szCs w:val="24"/>
        </w:rPr>
      </w:pPr>
    </w:p>
    <w:p w14:paraId="490F1DCE" w14:textId="77777777" w:rsidR="003034F6" w:rsidRDefault="003034F6">
      <w:pPr>
        <w:rPr>
          <w:rFonts w:ascii="Times New Roman" w:hAnsi="Times New Roman"/>
          <w:b/>
          <w:sz w:val="24"/>
          <w:szCs w:val="24"/>
        </w:rPr>
      </w:pPr>
    </w:p>
    <w:p w14:paraId="7A4D0243" w14:textId="77777777" w:rsidR="00E61D11" w:rsidRDefault="00E61D11" w:rsidP="00E61D11">
      <w:pPr>
        <w:autoSpaceDE w:val="0"/>
        <w:autoSpaceDN w:val="0"/>
        <w:adjustRightInd w:val="0"/>
        <w:rPr>
          <w:rFonts w:ascii="Times New Roman" w:hAnsi="Times New Roman"/>
          <w:b/>
          <w:sz w:val="24"/>
          <w:szCs w:val="24"/>
        </w:rPr>
      </w:pPr>
    </w:p>
    <w:p w14:paraId="06D1162A" w14:textId="62C0D755" w:rsidR="00DA4DBF" w:rsidRPr="00AC7EFD" w:rsidRDefault="00AC7EFD" w:rsidP="00AC7EFD">
      <w:pPr>
        <w:autoSpaceDE w:val="0"/>
        <w:autoSpaceDN w:val="0"/>
        <w:adjustRightInd w:val="0"/>
        <w:ind w:left="1418" w:right="3003"/>
        <w:jc w:val="right"/>
        <w:rPr>
          <w:rFonts w:ascii="Times New Roman" w:hAnsi="Times New Roman"/>
          <w:b/>
          <w:sz w:val="28"/>
          <w:szCs w:val="28"/>
        </w:rPr>
      </w:pPr>
      <w:r>
        <w:rPr>
          <w:rFonts w:ascii="Times New Roman" w:hAnsi="Times New Roman"/>
          <w:b/>
          <w:sz w:val="28"/>
          <w:szCs w:val="28"/>
        </w:rPr>
        <w:lastRenderedPageBreak/>
        <w:t xml:space="preserve">            </w:t>
      </w:r>
      <w:r w:rsidRPr="00AC7EFD">
        <w:rPr>
          <w:rFonts w:ascii="Times New Roman" w:hAnsi="Times New Roman"/>
          <w:b/>
          <w:sz w:val="28"/>
          <w:szCs w:val="28"/>
        </w:rPr>
        <w:t>ONLINE VOTING SYSTEM</w:t>
      </w:r>
    </w:p>
    <w:p w14:paraId="1E4C0115" w14:textId="77777777" w:rsidR="00DA4DBF" w:rsidRDefault="00DA4DBF" w:rsidP="00E61D11">
      <w:pPr>
        <w:autoSpaceDE w:val="0"/>
        <w:autoSpaceDN w:val="0"/>
        <w:adjustRightInd w:val="0"/>
        <w:ind w:left="4320"/>
        <w:rPr>
          <w:rFonts w:ascii="Times New Roman" w:hAnsi="Times New Roman"/>
          <w:b/>
          <w:sz w:val="28"/>
          <w:szCs w:val="28"/>
        </w:rPr>
      </w:pPr>
    </w:p>
    <w:p w14:paraId="718BDD2F" w14:textId="3734A93B" w:rsidR="003034F6" w:rsidRDefault="00807CD4" w:rsidP="00AC7EFD">
      <w:pPr>
        <w:autoSpaceDE w:val="0"/>
        <w:autoSpaceDN w:val="0"/>
        <w:adjustRightInd w:val="0"/>
        <w:ind w:left="3544"/>
        <w:rPr>
          <w:rFonts w:ascii="Times New Roman" w:hAnsi="Times New Roman"/>
          <w:b/>
          <w:sz w:val="28"/>
          <w:szCs w:val="28"/>
        </w:rPr>
      </w:pPr>
      <w:r>
        <w:rPr>
          <w:rFonts w:ascii="Times New Roman" w:hAnsi="Times New Roman"/>
          <w:b/>
          <w:sz w:val="28"/>
          <w:szCs w:val="28"/>
        </w:rPr>
        <w:t>ABSTRACT</w:t>
      </w:r>
    </w:p>
    <w:p w14:paraId="1DB15148" w14:textId="77777777" w:rsidR="003034F6" w:rsidRDefault="003034F6">
      <w:pPr>
        <w:spacing w:line="360" w:lineRule="auto"/>
        <w:jc w:val="both"/>
        <w:rPr>
          <w:rFonts w:ascii="Times New Roman" w:hAnsi="Times New Roman"/>
          <w:b/>
          <w:bCs/>
          <w:sz w:val="28"/>
          <w:szCs w:val="28"/>
        </w:rPr>
      </w:pPr>
    </w:p>
    <w:p w14:paraId="3687FEB7" w14:textId="77777777" w:rsidR="003034F6" w:rsidRDefault="00807CD4" w:rsidP="00E61D11">
      <w:pPr>
        <w:spacing w:line="276" w:lineRule="auto"/>
        <w:ind w:firstLine="720"/>
        <w:jc w:val="both"/>
        <w:rPr>
          <w:rFonts w:ascii="Times New Roman" w:hAnsi="Times New Roman"/>
          <w:sz w:val="24"/>
          <w:szCs w:val="24"/>
        </w:rPr>
      </w:pPr>
      <w:r>
        <w:rPr>
          <w:rFonts w:ascii="Times New Roman" w:hAnsi="Times New Roman"/>
          <w:sz w:val="24"/>
          <w:szCs w:val="24"/>
        </w:rPr>
        <w:t>We are developing an on-line voting system by taking advantage of centralized database with a web interface. The main concept of this project is to build a website, which will be able to allow people to cast their vote through on-line. Time saving, working load reduced, information available at time and it provides security for data</w:t>
      </w:r>
    </w:p>
    <w:p w14:paraId="1A4377DE" w14:textId="77777777" w:rsidR="003034F6" w:rsidRDefault="003034F6">
      <w:pPr>
        <w:spacing w:line="276" w:lineRule="auto"/>
        <w:ind w:left="-142"/>
        <w:jc w:val="both"/>
        <w:rPr>
          <w:rFonts w:ascii="Times New Roman" w:hAnsi="Times New Roman"/>
          <w:sz w:val="24"/>
          <w:szCs w:val="24"/>
        </w:rPr>
      </w:pPr>
    </w:p>
    <w:p w14:paraId="295A3AC5" w14:textId="1DCEBD2F" w:rsidR="003034F6" w:rsidRDefault="00807CD4" w:rsidP="00E61D11">
      <w:pPr>
        <w:spacing w:line="276" w:lineRule="auto"/>
        <w:ind w:firstLine="720"/>
        <w:jc w:val="both"/>
        <w:rPr>
          <w:rFonts w:ascii="Times New Roman" w:hAnsi="Times New Roman"/>
          <w:sz w:val="24"/>
          <w:szCs w:val="24"/>
        </w:rPr>
      </w:pPr>
      <w:r>
        <w:rPr>
          <w:rFonts w:ascii="Times New Roman" w:hAnsi="Times New Roman"/>
          <w:sz w:val="24"/>
          <w:szCs w:val="24"/>
        </w:rPr>
        <w:t xml:space="preserve">In a democratic country like </w:t>
      </w:r>
      <w:r w:rsidR="00804882">
        <w:rPr>
          <w:rFonts w:ascii="Times New Roman" w:hAnsi="Times New Roman"/>
          <w:sz w:val="24"/>
          <w:szCs w:val="24"/>
        </w:rPr>
        <w:t>India,</w:t>
      </w:r>
      <w:r>
        <w:rPr>
          <w:rFonts w:ascii="Times New Roman" w:hAnsi="Times New Roman"/>
          <w:sz w:val="24"/>
          <w:szCs w:val="24"/>
        </w:rPr>
        <w:t xml:space="preserve"> we are not getting 100% of voting. People are not ready to poll their vote because of many factors like people can’t go to the polling stations to cast their vote (especially aged persons and physically challenged people). People may be at remote places.</w:t>
      </w:r>
    </w:p>
    <w:p w14:paraId="058D571C" w14:textId="77777777" w:rsidR="003034F6" w:rsidRDefault="003034F6">
      <w:pPr>
        <w:spacing w:line="276" w:lineRule="auto"/>
        <w:jc w:val="both"/>
        <w:rPr>
          <w:rFonts w:ascii="Times New Roman" w:hAnsi="Times New Roman"/>
          <w:sz w:val="24"/>
          <w:szCs w:val="24"/>
        </w:rPr>
      </w:pPr>
    </w:p>
    <w:p w14:paraId="1A5381D9" w14:textId="3758732F" w:rsidR="003034F6" w:rsidRDefault="00807CD4">
      <w:pPr>
        <w:spacing w:line="276" w:lineRule="auto"/>
        <w:ind w:left="-142"/>
        <w:jc w:val="both"/>
        <w:rPr>
          <w:rFonts w:ascii="Times New Roman" w:hAnsi="Times New Roman"/>
          <w:sz w:val="24"/>
          <w:szCs w:val="24"/>
        </w:rPr>
      </w:pPr>
      <w:r>
        <w:rPr>
          <w:rFonts w:ascii="Times New Roman" w:hAnsi="Times New Roman"/>
          <w:sz w:val="24"/>
          <w:szCs w:val="24"/>
          <w:lang w:val="en-US"/>
        </w:rPr>
        <w:t xml:space="preserve">  </w:t>
      </w:r>
      <w:r w:rsidR="00E61D11">
        <w:rPr>
          <w:rFonts w:ascii="Times New Roman" w:hAnsi="Times New Roman"/>
          <w:sz w:val="24"/>
          <w:szCs w:val="24"/>
          <w:lang w:val="en-US"/>
        </w:rPr>
        <w:tab/>
      </w:r>
      <w:r w:rsidR="00E61D11">
        <w:rPr>
          <w:rFonts w:ascii="Times New Roman" w:hAnsi="Times New Roman"/>
          <w:sz w:val="24"/>
          <w:szCs w:val="24"/>
          <w:lang w:val="en-US"/>
        </w:rPr>
        <w:tab/>
      </w:r>
      <w:r>
        <w:rPr>
          <w:rFonts w:ascii="Times New Roman" w:hAnsi="Times New Roman"/>
          <w:sz w:val="24"/>
          <w:szCs w:val="24"/>
        </w:rPr>
        <w:t xml:space="preserve">There are several issues with traditional </w:t>
      </w:r>
      <w:r w:rsidR="00C75928">
        <w:rPr>
          <w:rFonts w:ascii="Times New Roman" w:hAnsi="Times New Roman"/>
          <w:sz w:val="24"/>
          <w:szCs w:val="24"/>
        </w:rPr>
        <w:t>paper-based</w:t>
      </w:r>
      <w:r>
        <w:rPr>
          <w:rFonts w:ascii="Times New Roman" w:hAnsi="Times New Roman"/>
          <w:sz w:val="24"/>
          <w:szCs w:val="24"/>
        </w:rPr>
        <w:t xml:space="preserve"> voting like ridging votes during election,</w:t>
      </w:r>
      <w:r>
        <w:rPr>
          <w:rFonts w:ascii="Times New Roman" w:hAnsi="Times New Roman"/>
          <w:sz w:val="24"/>
          <w:szCs w:val="24"/>
        </w:rPr>
        <w:tab/>
        <w:t>insecure</w:t>
      </w:r>
      <w:r w:rsidR="00C75928">
        <w:rPr>
          <w:rFonts w:ascii="Times New Roman" w:hAnsi="Times New Roman"/>
          <w:sz w:val="24"/>
          <w:szCs w:val="24"/>
        </w:rPr>
        <w:t xml:space="preserve"> </w:t>
      </w:r>
      <w:r>
        <w:rPr>
          <w:rFonts w:ascii="Times New Roman" w:hAnsi="Times New Roman"/>
          <w:sz w:val="24"/>
          <w:szCs w:val="24"/>
        </w:rPr>
        <w:t xml:space="preserve">or inaccessible polling station. Inadequate polling materials and also inexperienced </w:t>
      </w:r>
      <w:r>
        <w:rPr>
          <w:rFonts w:ascii="Times New Roman" w:hAnsi="Times New Roman"/>
          <w:sz w:val="24"/>
          <w:szCs w:val="24"/>
        </w:rPr>
        <w:tab/>
        <w:t xml:space="preserve">personnel. This On-line Voting System seeks to address the above issues. With this system </w:t>
      </w:r>
      <w:r w:rsidR="00C75928">
        <w:rPr>
          <w:rFonts w:ascii="Times New Roman" w:hAnsi="Times New Roman"/>
          <w:sz w:val="24"/>
          <w:szCs w:val="24"/>
        </w:rPr>
        <w:t>the</w:t>
      </w:r>
      <w:r>
        <w:rPr>
          <w:rFonts w:ascii="Times New Roman" w:hAnsi="Times New Roman"/>
          <w:sz w:val="24"/>
          <w:szCs w:val="24"/>
        </w:rPr>
        <w:t xml:space="preserve"> </w:t>
      </w:r>
      <w:r>
        <w:rPr>
          <w:rFonts w:ascii="Times New Roman" w:hAnsi="Times New Roman"/>
          <w:sz w:val="24"/>
          <w:szCs w:val="24"/>
        </w:rPr>
        <w:tab/>
        <w:t>citizens may get ample time during the voting period</w:t>
      </w:r>
    </w:p>
    <w:p w14:paraId="10A92FE9" w14:textId="77777777" w:rsidR="003034F6" w:rsidRDefault="003034F6">
      <w:pPr>
        <w:spacing w:line="276" w:lineRule="auto"/>
        <w:ind w:left="-142"/>
        <w:jc w:val="both"/>
        <w:rPr>
          <w:rFonts w:ascii="Times New Roman" w:hAnsi="Times New Roman"/>
          <w:sz w:val="24"/>
          <w:szCs w:val="24"/>
        </w:rPr>
      </w:pPr>
    </w:p>
    <w:p w14:paraId="459FBB76" w14:textId="1E77DE73" w:rsidR="003034F6" w:rsidRDefault="00807CD4">
      <w:pPr>
        <w:spacing w:line="276" w:lineRule="auto"/>
        <w:ind w:left="-142"/>
        <w:jc w:val="both"/>
        <w:rPr>
          <w:rFonts w:ascii="Times New Roman" w:hAnsi="Times New Roman"/>
          <w:sz w:val="24"/>
          <w:szCs w:val="24"/>
        </w:rPr>
      </w:pPr>
      <w:r>
        <w:rPr>
          <w:rFonts w:ascii="Times New Roman" w:hAnsi="Times New Roman"/>
          <w:sz w:val="24"/>
          <w:szCs w:val="24"/>
        </w:rPr>
        <w:tab/>
      </w:r>
      <w:r w:rsidR="00E61D11">
        <w:rPr>
          <w:rFonts w:ascii="Times New Roman" w:hAnsi="Times New Roman"/>
          <w:sz w:val="24"/>
          <w:szCs w:val="24"/>
        </w:rPr>
        <w:t xml:space="preserve">            </w:t>
      </w:r>
      <w:r>
        <w:rPr>
          <w:rFonts w:ascii="Times New Roman" w:hAnsi="Times New Roman"/>
          <w:sz w:val="24"/>
          <w:szCs w:val="24"/>
        </w:rPr>
        <w:t xml:space="preserve">Efficient data storage is achieved through the utilization of a relational database, ensuring </w:t>
      </w:r>
      <w:r w:rsidR="00C75928">
        <w:rPr>
          <w:rFonts w:ascii="Times New Roman" w:hAnsi="Times New Roman"/>
          <w:sz w:val="24"/>
          <w:szCs w:val="24"/>
        </w:rPr>
        <w:t>that. student</w:t>
      </w:r>
      <w:r>
        <w:rPr>
          <w:rFonts w:ascii="Times New Roman" w:hAnsi="Times New Roman"/>
          <w:sz w:val="24"/>
          <w:szCs w:val="24"/>
        </w:rPr>
        <w:t xml:space="preserve"> records and results are stored in a structured and organized manner, facilitating easy retrieval </w:t>
      </w:r>
      <w:r>
        <w:rPr>
          <w:rFonts w:ascii="Times New Roman" w:hAnsi="Times New Roman"/>
          <w:sz w:val="24"/>
          <w:szCs w:val="24"/>
        </w:rPr>
        <w:tab/>
        <w:t xml:space="preserve">and manipulation as needed. </w:t>
      </w:r>
    </w:p>
    <w:p w14:paraId="1BE77217" w14:textId="77777777" w:rsidR="003034F6" w:rsidRDefault="003034F6">
      <w:pPr>
        <w:tabs>
          <w:tab w:val="left" w:pos="709"/>
        </w:tabs>
        <w:spacing w:line="276" w:lineRule="auto"/>
        <w:ind w:left="-142"/>
        <w:jc w:val="both"/>
        <w:rPr>
          <w:rFonts w:ascii="Times New Roman" w:hAnsi="Times New Roman"/>
          <w:sz w:val="24"/>
          <w:szCs w:val="24"/>
        </w:rPr>
      </w:pPr>
    </w:p>
    <w:p w14:paraId="19109621" w14:textId="5747AB9D" w:rsidR="003034F6" w:rsidRDefault="00807CD4">
      <w:pPr>
        <w:spacing w:line="276" w:lineRule="auto"/>
        <w:ind w:left="-142"/>
        <w:jc w:val="both"/>
        <w:rPr>
          <w:rFonts w:ascii="Times New Roman" w:hAnsi="Times New Roman"/>
          <w:sz w:val="24"/>
          <w:szCs w:val="24"/>
        </w:rPr>
      </w:pPr>
      <w:r>
        <w:rPr>
          <w:rFonts w:ascii="Times New Roman" w:hAnsi="Times New Roman"/>
          <w:sz w:val="24"/>
          <w:szCs w:val="24"/>
        </w:rPr>
        <w:tab/>
      </w:r>
      <w:r w:rsidR="00E61D11">
        <w:rPr>
          <w:rFonts w:ascii="Times New Roman" w:hAnsi="Times New Roman"/>
          <w:sz w:val="24"/>
          <w:szCs w:val="24"/>
        </w:rPr>
        <w:tab/>
      </w:r>
      <w:r>
        <w:rPr>
          <w:rFonts w:ascii="Times New Roman" w:hAnsi="Times New Roman"/>
          <w:sz w:val="24"/>
          <w:szCs w:val="24"/>
        </w:rPr>
        <w:t xml:space="preserve">Every citizen is registered </w:t>
      </w:r>
      <w:r w:rsidR="00C75928">
        <w:rPr>
          <w:rFonts w:ascii="Times New Roman" w:hAnsi="Times New Roman"/>
          <w:sz w:val="24"/>
          <w:szCs w:val="24"/>
        </w:rPr>
        <w:t>first,</w:t>
      </w:r>
      <w:r>
        <w:rPr>
          <w:rFonts w:ascii="Times New Roman" w:hAnsi="Times New Roman"/>
          <w:sz w:val="24"/>
          <w:szCs w:val="24"/>
        </w:rPr>
        <w:t xml:space="preserve"> and all the details are managed at centralized database. And at the time of elections the citizens will be login through their credentials and cast their vote</w:t>
      </w:r>
    </w:p>
    <w:p w14:paraId="2C5C2530" w14:textId="77777777" w:rsidR="003034F6" w:rsidRDefault="003034F6">
      <w:pPr>
        <w:spacing w:line="276" w:lineRule="auto"/>
        <w:ind w:left="-142" w:firstLine="568"/>
        <w:jc w:val="both"/>
        <w:rPr>
          <w:rFonts w:ascii="Times New Roman" w:hAnsi="Times New Roman"/>
          <w:sz w:val="24"/>
          <w:szCs w:val="24"/>
        </w:rPr>
      </w:pPr>
    </w:p>
    <w:p w14:paraId="660B7AED" w14:textId="77777777" w:rsidR="003034F6" w:rsidRDefault="003034F6">
      <w:pPr>
        <w:spacing w:line="360" w:lineRule="auto"/>
        <w:ind w:left="720" w:firstLine="720"/>
        <w:jc w:val="both"/>
        <w:rPr>
          <w:rFonts w:ascii="Times New Roman" w:hAnsi="Times New Roman"/>
          <w:sz w:val="24"/>
          <w:szCs w:val="24"/>
        </w:rPr>
      </w:pPr>
    </w:p>
    <w:p w14:paraId="6177C3CA" w14:textId="77777777" w:rsidR="003034F6" w:rsidRDefault="003034F6">
      <w:pPr>
        <w:spacing w:line="360" w:lineRule="auto"/>
        <w:ind w:left="720" w:firstLine="720"/>
        <w:jc w:val="both"/>
        <w:rPr>
          <w:rFonts w:ascii="Times New Roman" w:hAnsi="Times New Roman"/>
          <w:sz w:val="24"/>
          <w:szCs w:val="24"/>
        </w:rPr>
      </w:pPr>
    </w:p>
    <w:p w14:paraId="4A9F1996" w14:textId="77777777" w:rsidR="003034F6" w:rsidRDefault="003034F6">
      <w:pPr>
        <w:spacing w:line="360" w:lineRule="auto"/>
        <w:jc w:val="both"/>
        <w:rPr>
          <w:rFonts w:ascii="Times New Roman" w:hAnsi="Times New Roman"/>
          <w:sz w:val="24"/>
          <w:szCs w:val="24"/>
        </w:rPr>
      </w:pPr>
    </w:p>
    <w:p w14:paraId="54A57D56" w14:textId="77777777" w:rsidR="003034F6" w:rsidRDefault="003034F6">
      <w:pPr>
        <w:spacing w:line="360" w:lineRule="auto"/>
        <w:jc w:val="both"/>
        <w:rPr>
          <w:rFonts w:ascii="Times New Roman" w:hAnsi="Times New Roman"/>
          <w:sz w:val="24"/>
          <w:szCs w:val="24"/>
        </w:rPr>
      </w:pPr>
    </w:p>
    <w:p w14:paraId="6BC63105" w14:textId="77777777" w:rsidR="003034F6" w:rsidRDefault="003034F6">
      <w:pPr>
        <w:spacing w:line="360" w:lineRule="auto"/>
        <w:jc w:val="both"/>
        <w:rPr>
          <w:rFonts w:ascii="Times New Roman" w:hAnsi="Times New Roman"/>
          <w:sz w:val="24"/>
          <w:szCs w:val="24"/>
        </w:rPr>
      </w:pPr>
    </w:p>
    <w:p w14:paraId="2D53726C" w14:textId="77777777" w:rsidR="003034F6" w:rsidRDefault="003034F6">
      <w:pPr>
        <w:spacing w:line="360" w:lineRule="auto"/>
        <w:jc w:val="both"/>
        <w:rPr>
          <w:rFonts w:ascii="Times New Roman" w:hAnsi="Times New Roman"/>
          <w:sz w:val="24"/>
          <w:szCs w:val="24"/>
        </w:rPr>
      </w:pPr>
    </w:p>
    <w:p w14:paraId="75595865" w14:textId="77777777" w:rsidR="003034F6" w:rsidRDefault="003034F6">
      <w:pPr>
        <w:spacing w:line="360" w:lineRule="auto"/>
        <w:jc w:val="both"/>
        <w:rPr>
          <w:rFonts w:ascii="Times New Roman" w:hAnsi="Times New Roman"/>
          <w:sz w:val="24"/>
          <w:szCs w:val="24"/>
        </w:rPr>
      </w:pPr>
    </w:p>
    <w:p w14:paraId="7FA11F9C" w14:textId="77777777" w:rsidR="003034F6" w:rsidRDefault="003034F6">
      <w:pPr>
        <w:spacing w:line="360" w:lineRule="auto"/>
        <w:jc w:val="both"/>
        <w:rPr>
          <w:rFonts w:ascii="Times New Roman" w:hAnsi="Times New Roman"/>
          <w:sz w:val="24"/>
          <w:szCs w:val="24"/>
        </w:rPr>
      </w:pPr>
    </w:p>
    <w:p w14:paraId="6346ACDD" w14:textId="77777777" w:rsidR="003034F6" w:rsidRDefault="003034F6">
      <w:pPr>
        <w:spacing w:line="360" w:lineRule="auto"/>
        <w:jc w:val="both"/>
        <w:rPr>
          <w:rFonts w:ascii="Times New Roman" w:hAnsi="Times New Roman"/>
          <w:sz w:val="24"/>
          <w:szCs w:val="24"/>
        </w:rPr>
      </w:pPr>
    </w:p>
    <w:p w14:paraId="29628A9B" w14:textId="77777777" w:rsidR="003034F6" w:rsidRDefault="003034F6">
      <w:pPr>
        <w:spacing w:line="360" w:lineRule="auto"/>
        <w:jc w:val="both"/>
        <w:rPr>
          <w:rFonts w:ascii="Times New Roman" w:hAnsi="Times New Roman"/>
          <w:sz w:val="24"/>
          <w:szCs w:val="24"/>
        </w:rPr>
      </w:pPr>
    </w:p>
    <w:p w14:paraId="446C1A80" w14:textId="77777777" w:rsidR="003034F6" w:rsidRDefault="003034F6">
      <w:pPr>
        <w:spacing w:line="360" w:lineRule="auto"/>
        <w:jc w:val="both"/>
        <w:rPr>
          <w:rFonts w:ascii="Times New Roman" w:hAnsi="Times New Roman"/>
          <w:sz w:val="24"/>
          <w:szCs w:val="24"/>
        </w:rPr>
      </w:pPr>
    </w:p>
    <w:p w14:paraId="02417134" w14:textId="77777777" w:rsidR="003034F6" w:rsidRDefault="003034F6">
      <w:pPr>
        <w:spacing w:line="360" w:lineRule="auto"/>
        <w:jc w:val="both"/>
        <w:rPr>
          <w:rFonts w:ascii="Times New Roman" w:hAnsi="Times New Roman"/>
          <w:sz w:val="24"/>
          <w:szCs w:val="24"/>
        </w:rPr>
      </w:pPr>
    </w:p>
    <w:p w14:paraId="23A07D0F" w14:textId="77777777" w:rsidR="003034F6" w:rsidRDefault="003034F6">
      <w:pPr>
        <w:spacing w:line="360" w:lineRule="auto"/>
        <w:jc w:val="both"/>
        <w:rPr>
          <w:rFonts w:ascii="Times New Roman" w:hAnsi="Times New Roman"/>
          <w:sz w:val="24"/>
          <w:szCs w:val="24"/>
        </w:rPr>
      </w:pPr>
    </w:p>
    <w:p w14:paraId="492E0601" w14:textId="77777777" w:rsidR="003034F6" w:rsidRDefault="003034F6">
      <w:pPr>
        <w:spacing w:line="360" w:lineRule="auto"/>
        <w:jc w:val="both"/>
        <w:rPr>
          <w:rFonts w:ascii="Times New Roman" w:hAnsi="Times New Roman"/>
          <w:sz w:val="24"/>
          <w:szCs w:val="24"/>
        </w:rPr>
      </w:pPr>
    </w:p>
    <w:p w14:paraId="05A93566" w14:textId="77777777" w:rsidR="003034F6" w:rsidRDefault="003034F6">
      <w:pPr>
        <w:jc w:val="center"/>
        <w:rPr>
          <w:rFonts w:ascii="Times New Roman" w:hAnsi="Times New Roman"/>
          <w:b/>
          <w:bCs/>
          <w:sz w:val="28"/>
          <w:szCs w:val="28"/>
        </w:rPr>
      </w:pPr>
    </w:p>
    <w:p w14:paraId="47724626" w14:textId="77777777" w:rsidR="003034F6" w:rsidRDefault="00807CD4">
      <w:pPr>
        <w:jc w:val="center"/>
        <w:rPr>
          <w:rFonts w:ascii="Times New Roman" w:hAnsi="Times New Roman"/>
          <w:b/>
          <w:sz w:val="28"/>
          <w:szCs w:val="28"/>
        </w:rPr>
      </w:pPr>
      <w:r>
        <w:rPr>
          <w:rFonts w:ascii="Times New Roman" w:hAnsi="Times New Roman"/>
          <w:b/>
          <w:bCs/>
          <w:sz w:val="28"/>
          <w:szCs w:val="28"/>
        </w:rPr>
        <w:t>ACKNOWLEDGEMENTS</w:t>
      </w:r>
    </w:p>
    <w:p w14:paraId="05F9ED36" w14:textId="77777777" w:rsidR="003034F6" w:rsidRDefault="003034F6">
      <w:pPr>
        <w:pStyle w:val="Default"/>
        <w:spacing w:line="360" w:lineRule="auto"/>
        <w:ind w:firstLine="424"/>
        <w:jc w:val="both"/>
      </w:pPr>
    </w:p>
    <w:p w14:paraId="600DD614" w14:textId="77777777" w:rsidR="003034F6" w:rsidRDefault="00807CD4" w:rsidP="00E61D11">
      <w:pPr>
        <w:pStyle w:val="Default"/>
        <w:spacing w:line="360" w:lineRule="auto"/>
        <w:ind w:firstLine="720"/>
        <w:jc w:val="both"/>
      </w:pPr>
      <w:r>
        <w:t xml:space="preserve">Success in life is never attained single-handedly. My deepest gratitude goes to my project   supervisor, </w:t>
      </w:r>
      <w:r>
        <w:rPr>
          <w:b/>
        </w:rPr>
        <w:t xml:space="preserve">Dr. Shashank Bhardwaj </w:t>
      </w:r>
      <w:r>
        <w:t>for his guidance, help, and encouragement throughout my project work. Their enlightening ideas, comments, and suggestions.</w:t>
      </w:r>
    </w:p>
    <w:p w14:paraId="0DDAB694" w14:textId="77777777" w:rsidR="003034F6" w:rsidRDefault="00807CD4">
      <w:pPr>
        <w:pStyle w:val="Default"/>
        <w:spacing w:line="360" w:lineRule="auto"/>
        <w:ind w:left="1" w:hanging="1"/>
        <w:jc w:val="both"/>
      </w:pPr>
      <w:r>
        <w:t xml:space="preserve">Words are not enough to express my gratitude to </w:t>
      </w:r>
      <w:r>
        <w:rPr>
          <w:b/>
          <w:bCs/>
        </w:rPr>
        <w:t>Dr. Arun Kumar Tripathi</w:t>
      </w:r>
      <w:r>
        <w:t>, Professor and Head, Department of Computer Applications, for his insightful comments and administrative help on various occasions.</w:t>
      </w:r>
    </w:p>
    <w:p w14:paraId="1A9B022B" w14:textId="0BB26909" w:rsidR="003034F6" w:rsidRDefault="00E61D11">
      <w:pPr>
        <w:pStyle w:val="Default"/>
        <w:spacing w:line="360" w:lineRule="auto"/>
        <w:ind w:left="1" w:hanging="1"/>
        <w:jc w:val="both"/>
      </w:pPr>
      <w:r>
        <w:t xml:space="preserve"> </w:t>
      </w:r>
      <w:r>
        <w:tab/>
        <w:t>Fortunately, I have many understanding friends, who have helped me a lot on many critical conditions.</w:t>
      </w:r>
    </w:p>
    <w:p w14:paraId="47AEDA27" w14:textId="77777777" w:rsidR="003034F6" w:rsidRDefault="00807CD4" w:rsidP="00E61D11">
      <w:pPr>
        <w:pStyle w:val="Default"/>
        <w:spacing w:line="360" w:lineRule="auto"/>
        <w:ind w:left="1" w:firstLine="719"/>
        <w:jc w:val="both"/>
      </w:pPr>
      <w: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19F3DC4B" w14:textId="77777777" w:rsidR="003034F6" w:rsidRDefault="003034F6">
      <w:pPr>
        <w:ind w:left="5760"/>
        <w:rPr>
          <w:rFonts w:ascii="Times New Roman" w:hAnsi="Times New Roman"/>
          <w:b/>
          <w:sz w:val="24"/>
          <w:szCs w:val="24"/>
        </w:rPr>
      </w:pPr>
    </w:p>
    <w:p w14:paraId="3B56DFB8" w14:textId="77777777" w:rsidR="003034F6" w:rsidRDefault="003034F6">
      <w:pPr>
        <w:ind w:left="5760"/>
        <w:rPr>
          <w:rFonts w:ascii="Times New Roman" w:hAnsi="Times New Roman"/>
          <w:b/>
          <w:sz w:val="24"/>
          <w:szCs w:val="24"/>
        </w:rPr>
      </w:pPr>
    </w:p>
    <w:p w14:paraId="0ED171B6" w14:textId="77777777" w:rsidR="003034F6" w:rsidRDefault="003034F6">
      <w:pPr>
        <w:ind w:left="5760"/>
        <w:rPr>
          <w:rFonts w:ascii="Times New Roman" w:hAnsi="Times New Roman"/>
          <w:b/>
          <w:sz w:val="24"/>
          <w:szCs w:val="24"/>
        </w:rPr>
      </w:pPr>
    </w:p>
    <w:p w14:paraId="1403FAC2" w14:textId="77777777" w:rsidR="003034F6" w:rsidRDefault="003034F6">
      <w:pPr>
        <w:ind w:left="5760"/>
        <w:rPr>
          <w:rFonts w:ascii="Times New Roman" w:hAnsi="Times New Roman"/>
          <w:b/>
          <w:sz w:val="24"/>
          <w:szCs w:val="24"/>
        </w:rPr>
      </w:pPr>
    </w:p>
    <w:p w14:paraId="77B79B52" w14:textId="77777777" w:rsidR="003034F6" w:rsidRDefault="003034F6">
      <w:pPr>
        <w:ind w:left="5760"/>
        <w:rPr>
          <w:rFonts w:ascii="Times New Roman" w:hAnsi="Times New Roman"/>
          <w:b/>
          <w:sz w:val="24"/>
          <w:szCs w:val="24"/>
        </w:rPr>
      </w:pPr>
    </w:p>
    <w:p w14:paraId="59CE977E" w14:textId="77777777" w:rsidR="003034F6" w:rsidRDefault="003034F6">
      <w:pPr>
        <w:ind w:left="5760"/>
        <w:rPr>
          <w:rFonts w:ascii="Times New Roman" w:hAnsi="Times New Roman"/>
          <w:b/>
          <w:sz w:val="24"/>
          <w:szCs w:val="24"/>
        </w:rPr>
      </w:pPr>
    </w:p>
    <w:p w14:paraId="65969C9B" w14:textId="77777777" w:rsidR="003034F6" w:rsidRDefault="003034F6">
      <w:pPr>
        <w:rPr>
          <w:rFonts w:ascii="Times New Roman" w:hAnsi="Times New Roman"/>
          <w:b/>
          <w:sz w:val="24"/>
          <w:szCs w:val="24"/>
        </w:rPr>
      </w:pPr>
    </w:p>
    <w:p w14:paraId="5E02CC5C" w14:textId="77777777" w:rsidR="003034F6" w:rsidRDefault="003034F6">
      <w:pPr>
        <w:rPr>
          <w:rFonts w:ascii="Times New Roman" w:hAnsi="Times New Roman"/>
          <w:b/>
          <w:sz w:val="24"/>
          <w:szCs w:val="24"/>
        </w:rPr>
      </w:pPr>
    </w:p>
    <w:p w14:paraId="2C66CE66" w14:textId="77777777" w:rsidR="003034F6" w:rsidRDefault="003034F6">
      <w:pPr>
        <w:rPr>
          <w:rFonts w:ascii="Times New Roman" w:hAnsi="Times New Roman"/>
          <w:b/>
          <w:sz w:val="24"/>
          <w:szCs w:val="24"/>
        </w:rPr>
      </w:pPr>
    </w:p>
    <w:p w14:paraId="7F08E4E2" w14:textId="77777777" w:rsidR="003034F6" w:rsidRDefault="003034F6">
      <w:pPr>
        <w:rPr>
          <w:rFonts w:ascii="Times New Roman" w:hAnsi="Times New Roman"/>
          <w:b/>
          <w:sz w:val="24"/>
          <w:szCs w:val="24"/>
        </w:rPr>
      </w:pPr>
    </w:p>
    <w:p w14:paraId="1341BD65" w14:textId="77777777" w:rsidR="003034F6" w:rsidRDefault="003034F6">
      <w:pPr>
        <w:rPr>
          <w:rFonts w:ascii="Times New Roman" w:hAnsi="Times New Roman"/>
          <w:b/>
          <w:sz w:val="24"/>
          <w:szCs w:val="24"/>
        </w:rPr>
      </w:pPr>
    </w:p>
    <w:p w14:paraId="5C0B98F1" w14:textId="77777777" w:rsidR="003034F6" w:rsidRDefault="003034F6">
      <w:pPr>
        <w:rPr>
          <w:rFonts w:ascii="Times New Roman" w:hAnsi="Times New Roman"/>
          <w:b/>
          <w:sz w:val="24"/>
          <w:szCs w:val="24"/>
        </w:rPr>
      </w:pPr>
    </w:p>
    <w:p w14:paraId="43F739CE" w14:textId="77777777" w:rsidR="003034F6" w:rsidRDefault="003034F6">
      <w:pPr>
        <w:rPr>
          <w:rFonts w:ascii="Times New Roman" w:hAnsi="Times New Roman"/>
          <w:b/>
          <w:sz w:val="24"/>
          <w:szCs w:val="24"/>
        </w:rPr>
      </w:pPr>
    </w:p>
    <w:p w14:paraId="7E716F05" w14:textId="77777777" w:rsidR="003034F6" w:rsidRDefault="003034F6">
      <w:pPr>
        <w:rPr>
          <w:rFonts w:ascii="Times New Roman" w:hAnsi="Times New Roman"/>
          <w:b/>
          <w:sz w:val="24"/>
          <w:szCs w:val="24"/>
        </w:rPr>
      </w:pPr>
    </w:p>
    <w:p w14:paraId="60BD1531" w14:textId="77777777" w:rsidR="003034F6" w:rsidRDefault="003034F6">
      <w:pPr>
        <w:rPr>
          <w:rFonts w:ascii="Times New Roman" w:hAnsi="Times New Roman"/>
          <w:b/>
          <w:sz w:val="24"/>
          <w:szCs w:val="24"/>
        </w:rPr>
      </w:pPr>
    </w:p>
    <w:p w14:paraId="50E2D4BD" w14:textId="77777777" w:rsidR="003034F6" w:rsidRDefault="003034F6">
      <w:pPr>
        <w:rPr>
          <w:rFonts w:ascii="Times New Roman" w:hAnsi="Times New Roman"/>
          <w:b/>
          <w:sz w:val="24"/>
          <w:szCs w:val="24"/>
        </w:rPr>
      </w:pPr>
    </w:p>
    <w:p w14:paraId="29082BA1" w14:textId="77777777" w:rsidR="003034F6" w:rsidRDefault="003034F6">
      <w:pPr>
        <w:rPr>
          <w:rFonts w:ascii="Times New Roman" w:hAnsi="Times New Roman"/>
          <w:b/>
          <w:sz w:val="24"/>
          <w:szCs w:val="24"/>
        </w:rPr>
      </w:pPr>
    </w:p>
    <w:p w14:paraId="397E9894" w14:textId="77777777" w:rsidR="003034F6" w:rsidRDefault="00807CD4">
      <w:pPr>
        <w:rPr>
          <w:rFonts w:ascii="Times New Roman" w:hAnsi="Times New Roman"/>
          <w:b/>
          <w:sz w:val="24"/>
          <w:szCs w:val="24"/>
        </w:rPr>
      </w:pPr>
      <w:r>
        <w:rPr>
          <w:rFonts w:ascii="Times New Roman" w:hAnsi="Times New Roman"/>
          <w:b/>
          <w:sz w:val="24"/>
          <w:szCs w:val="24"/>
        </w:rPr>
        <w:t xml:space="preserve">                                               </w:t>
      </w:r>
    </w:p>
    <w:p w14:paraId="48B03E7B" w14:textId="77777777" w:rsidR="003034F6" w:rsidRDefault="00807CD4">
      <w:pPr>
        <w:rPr>
          <w:rFonts w:ascii="Times New Roman" w:hAnsi="Times New Roman"/>
          <w:b/>
          <w:sz w:val="24"/>
          <w:szCs w:val="24"/>
        </w:rPr>
      </w:pPr>
      <w:r>
        <w:rPr>
          <w:rFonts w:ascii="Times New Roman" w:hAnsi="Times New Roman"/>
          <w:b/>
          <w:sz w:val="24"/>
          <w:szCs w:val="24"/>
        </w:rPr>
        <w:t xml:space="preserve">                                         </w:t>
      </w:r>
    </w:p>
    <w:p w14:paraId="2C59D0EC" w14:textId="77777777" w:rsidR="003034F6" w:rsidRDefault="003034F6">
      <w:pPr>
        <w:rPr>
          <w:rFonts w:ascii="Times New Roman" w:hAnsi="Times New Roman"/>
          <w:b/>
          <w:sz w:val="24"/>
          <w:szCs w:val="24"/>
        </w:rPr>
      </w:pPr>
    </w:p>
    <w:p w14:paraId="0CB0B837" w14:textId="77777777" w:rsidR="003034F6" w:rsidRDefault="003034F6">
      <w:pPr>
        <w:rPr>
          <w:rFonts w:ascii="Times New Roman" w:hAnsi="Times New Roman"/>
          <w:b/>
          <w:sz w:val="24"/>
          <w:szCs w:val="24"/>
        </w:rPr>
      </w:pPr>
    </w:p>
    <w:p w14:paraId="7297DE95" w14:textId="77777777" w:rsidR="003034F6" w:rsidRDefault="003034F6">
      <w:pPr>
        <w:rPr>
          <w:rFonts w:ascii="Times New Roman" w:hAnsi="Times New Roman"/>
          <w:b/>
          <w:sz w:val="24"/>
          <w:szCs w:val="24"/>
        </w:rPr>
      </w:pPr>
    </w:p>
    <w:p w14:paraId="4742FAB5" w14:textId="77777777" w:rsidR="003034F6" w:rsidRDefault="003034F6">
      <w:pPr>
        <w:rPr>
          <w:rFonts w:ascii="Times New Roman" w:hAnsi="Times New Roman"/>
          <w:b/>
          <w:sz w:val="24"/>
          <w:szCs w:val="24"/>
        </w:rPr>
      </w:pPr>
    </w:p>
    <w:p w14:paraId="6F98BFE7" w14:textId="77777777" w:rsidR="003034F6" w:rsidRDefault="003034F6">
      <w:pPr>
        <w:rPr>
          <w:rFonts w:ascii="Times New Roman" w:hAnsi="Times New Roman"/>
          <w:b/>
          <w:sz w:val="24"/>
          <w:szCs w:val="24"/>
        </w:rPr>
      </w:pPr>
    </w:p>
    <w:p w14:paraId="5206EC11" w14:textId="77777777" w:rsidR="003034F6" w:rsidRDefault="003034F6">
      <w:pPr>
        <w:rPr>
          <w:rFonts w:ascii="Times New Roman" w:hAnsi="Times New Roman"/>
          <w:b/>
          <w:sz w:val="24"/>
          <w:szCs w:val="24"/>
        </w:rPr>
      </w:pPr>
    </w:p>
    <w:p w14:paraId="6E9B186C" w14:textId="77777777" w:rsidR="003034F6" w:rsidRDefault="003034F6">
      <w:pPr>
        <w:rPr>
          <w:rFonts w:ascii="Times New Roman" w:hAnsi="Times New Roman"/>
          <w:b/>
          <w:sz w:val="24"/>
          <w:szCs w:val="24"/>
        </w:rPr>
      </w:pPr>
    </w:p>
    <w:p w14:paraId="4F04D5AE" w14:textId="77777777" w:rsidR="003034F6" w:rsidRDefault="003034F6">
      <w:pPr>
        <w:rPr>
          <w:rFonts w:ascii="Times New Roman" w:hAnsi="Times New Roman"/>
          <w:b/>
          <w:sz w:val="24"/>
          <w:szCs w:val="24"/>
        </w:rPr>
      </w:pPr>
    </w:p>
    <w:p w14:paraId="0786442A" w14:textId="77777777" w:rsidR="003034F6" w:rsidRDefault="003034F6">
      <w:pPr>
        <w:rPr>
          <w:rFonts w:ascii="Times New Roman" w:hAnsi="Times New Roman"/>
          <w:b/>
          <w:sz w:val="24"/>
          <w:szCs w:val="24"/>
        </w:rPr>
      </w:pPr>
    </w:p>
    <w:p w14:paraId="44F1AB77" w14:textId="77777777" w:rsidR="003034F6" w:rsidRDefault="003034F6">
      <w:pPr>
        <w:rPr>
          <w:rFonts w:ascii="Times New Roman" w:hAnsi="Times New Roman"/>
          <w:b/>
          <w:sz w:val="24"/>
          <w:szCs w:val="24"/>
        </w:rPr>
      </w:pPr>
    </w:p>
    <w:p w14:paraId="064BD484" w14:textId="64D24277" w:rsidR="003034F6" w:rsidRDefault="00DA4DBF">
      <w:pPr>
        <w:ind w:firstLineChars="950" w:firstLine="2670"/>
        <w:jc w:val="both"/>
        <w:rPr>
          <w:rFonts w:ascii="Times New Roman" w:hAnsi="Times New Roman"/>
          <w:b/>
          <w:sz w:val="28"/>
          <w:szCs w:val="28"/>
        </w:rPr>
      </w:pPr>
      <w:r>
        <w:rPr>
          <w:rFonts w:ascii="Times New Roman" w:hAnsi="Times New Roman"/>
          <w:b/>
          <w:sz w:val="28"/>
          <w:szCs w:val="28"/>
        </w:rPr>
        <w:t xml:space="preserve">       </w:t>
      </w:r>
      <w:r w:rsidR="00807CD4">
        <w:rPr>
          <w:rFonts w:ascii="Times New Roman" w:hAnsi="Times New Roman"/>
          <w:b/>
          <w:sz w:val="28"/>
          <w:szCs w:val="28"/>
        </w:rPr>
        <w:t>TABLE OF CONTENTS</w:t>
      </w:r>
    </w:p>
    <w:p w14:paraId="26248F17" w14:textId="77777777" w:rsidR="003034F6" w:rsidRDefault="003034F6">
      <w:pPr>
        <w:rPr>
          <w:rFonts w:ascii="Times New Roman" w:hAnsi="Times New Roman"/>
          <w:sz w:val="24"/>
          <w:szCs w:val="24"/>
        </w:rPr>
      </w:pPr>
    </w:p>
    <w:p w14:paraId="6392359A" w14:textId="77777777" w:rsidR="003034F6" w:rsidRDefault="003034F6">
      <w:pPr>
        <w:rPr>
          <w:rFonts w:ascii="Times New Roman" w:hAnsi="Times New Roman"/>
          <w:sz w:val="24"/>
          <w:szCs w:val="24"/>
        </w:rPr>
      </w:pPr>
    </w:p>
    <w:p w14:paraId="7B1F4363" w14:textId="77777777" w:rsidR="003034F6" w:rsidRDefault="00807CD4">
      <w:pPr>
        <w:rPr>
          <w:rFonts w:ascii="Times New Roman" w:hAnsi="Times New Roman"/>
          <w:sz w:val="24"/>
          <w:szCs w:val="24"/>
        </w:rPr>
      </w:pPr>
      <w:r>
        <w:rPr>
          <w:rFonts w:ascii="Times New Roman" w:hAnsi="Times New Roman"/>
          <w:sz w:val="24"/>
          <w:szCs w:val="24"/>
        </w:rPr>
        <w:t xml:space="preserve"> Name of Content</w:t>
      </w:r>
      <w:r>
        <w:rPr>
          <w:rFonts w:ascii="Times New Roman" w:hAnsi="Times New Roman"/>
          <w:b/>
          <w:sz w:val="28"/>
          <w:szCs w:val="24"/>
        </w:rPr>
        <w:t xml:space="preserve">                                                                                            </w:t>
      </w:r>
      <w:r>
        <w:rPr>
          <w:rFonts w:ascii="Times New Roman" w:hAnsi="Times New Roman"/>
          <w:sz w:val="24"/>
          <w:szCs w:val="24"/>
        </w:rPr>
        <w:t>Page no.</w:t>
      </w:r>
    </w:p>
    <w:p w14:paraId="79692320" w14:textId="77777777" w:rsidR="003034F6" w:rsidRDefault="00807CD4">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p>
    <w:p w14:paraId="51756DB2" w14:textId="77777777" w:rsidR="003034F6" w:rsidRDefault="00807CD4">
      <w:pPr>
        <w:pStyle w:val="ListParagraph"/>
        <w:numPr>
          <w:ilvl w:val="0"/>
          <w:numId w:val="2"/>
        </w:numPr>
        <w:tabs>
          <w:tab w:val="left" w:pos="4253"/>
          <w:tab w:val="left" w:pos="8080"/>
        </w:tabs>
        <w:ind w:left="426" w:right="-257" w:hanging="426"/>
        <w:rPr>
          <w:rFonts w:ascii="Times New Roman" w:hAnsi="Times New Roman"/>
          <w:sz w:val="24"/>
          <w:szCs w:val="24"/>
        </w:rPr>
      </w:pPr>
      <w:r>
        <w:rPr>
          <w:rFonts w:ascii="Times New Roman" w:hAnsi="Times New Roman"/>
          <w:sz w:val="24"/>
          <w:szCs w:val="24"/>
        </w:rPr>
        <w:t>Declaration…………………………………………………………………….……2</w:t>
      </w:r>
    </w:p>
    <w:p w14:paraId="20FE353C" w14:textId="77777777" w:rsidR="003034F6" w:rsidRDefault="003034F6">
      <w:pPr>
        <w:ind w:right="-257" w:hanging="1080"/>
        <w:rPr>
          <w:rFonts w:ascii="Times New Roman" w:hAnsi="Times New Roman"/>
          <w:sz w:val="24"/>
          <w:szCs w:val="24"/>
        </w:rPr>
      </w:pPr>
    </w:p>
    <w:p w14:paraId="534D0408" w14:textId="77777777" w:rsidR="003034F6" w:rsidRDefault="00807CD4">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B). </w:t>
      </w:r>
      <w:r>
        <w:rPr>
          <w:rFonts w:ascii="Times New Roman" w:hAnsi="Times New Roman"/>
          <w:sz w:val="24"/>
          <w:szCs w:val="24"/>
        </w:rPr>
        <w:t>Certificate…………………………………………………………………........……3</w:t>
      </w:r>
    </w:p>
    <w:p w14:paraId="4CA07A73" w14:textId="77777777" w:rsidR="003034F6" w:rsidRDefault="003034F6">
      <w:pPr>
        <w:ind w:right="-257" w:hanging="1080"/>
        <w:rPr>
          <w:rFonts w:ascii="Times New Roman" w:hAnsi="Times New Roman"/>
          <w:sz w:val="24"/>
          <w:szCs w:val="24"/>
        </w:rPr>
      </w:pPr>
    </w:p>
    <w:p w14:paraId="43867BEC" w14:textId="77777777" w:rsidR="003034F6" w:rsidRDefault="00807CD4">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C). </w:t>
      </w:r>
      <w:r>
        <w:rPr>
          <w:rFonts w:ascii="Times New Roman" w:hAnsi="Times New Roman"/>
          <w:sz w:val="24"/>
          <w:szCs w:val="24"/>
        </w:rPr>
        <w:t>Abstract………………………………………………………………………………4</w:t>
      </w:r>
    </w:p>
    <w:p w14:paraId="194CE707" w14:textId="77777777" w:rsidR="003034F6" w:rsidRDefault="003034F6">
      <w:pPr>
        <w:ind w:right="-257" w:hanging="1080"/>
        <w:rPr>
          <w:rFonts w:ascii="Times New Roman" w:hAnsi="Times New Roman"/>
          <w:sz w:val="24"/>
          <w:szCs w:val="24"/>
        </w:rPr>
      </w:pPr>
    </w:p>
    <w:p w14:paraId="3647A64D" w14:textId="77777777" w:rsidR="003034F6" w:rsidRDefault="00807CD4">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D). </w:t>
      </w:r>
      <w:r>
        <w:rPr>
          <w:rFonts w:ascii="Times New Roman" w:hAnsi="Times New Roman"/>
          <w:sz w:val="24"/>
          <w:szCs w:val="24"/>
        </w:rPr>
        <w:t>Acknowledgement…………………………………………………………………...5</w:t>
      </w:r>
    </w:p>
    <w:p w14:paraId="75C398A2" w14:textId="77777777" w:rsidR="003034F6" w:rsidRDefault="003034F6">
      <w:pPr>
        <w:ind w:right="-257" w:hanging="1080"/>
        <w:rPr>
          <w:rFonts w:ascii="Times New Roman" w:hAnsi="Times New Roman"/>
          <w:sz w:val="24"/>
          <w:szCs w:val="24"/>
        </w:rPr>
      </w:pPr>
    </w:p>
    <w:p w14:paraId="6BC375AF" w14:textId="77777777" w:rsidR="003034F6" w:rsidRDefault="00807CD4">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E). </w:t>
      </w:r>
      <w:r>
        <w:rPr>
          <w:rFonts w:ascii="Times New Roman" w:hAnsi="Times New Roman"/>
          <w:sz w:val="24"/>
          <w:szCs w:val="24"/>
        </w:rPr>
        <w:t>Table of Content……………………………………………………………………..6</w:t>
      </w:r>
      <w:r>
        <w:rPr>
          <w:rFonts w:ascii="Times New Roman" w:hAnsi="Times New Roman"/>
          <w:sz w:val="24"/>
          <w:szCs w:val="24"/>
          <w:lang w:val="en-US"/>
        </w:rPr>
        <w:t xml:space="preserve"> </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rPr>
        <w:t>8</w:t>
      </w:r>
    </w:p>
    <w:p w14:paraId="4486BE13" w14:textId="77777777" w:rsidR="003034F6" w:rsidRDefault="003034F6">
      <w:pPr>
        <w:ind w:right="-257" w:hanging="1080"/>
        <w:rPr>
          <w:rFonts w:ascii="Times New Roman" w:hAnsi="Times New Roman"/>
          <w:sz w:val="24"/>
          <w:szCs w:val="24"/>
        </w:rPr>
      </w:pPr>
    </w:p>
    <w:p w14:paraId="0036B05B" w14:textId="77777777" w:rsidR="003034F6" w:rsidRDefault="00807CD4">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F). </w:t>
      </w:r>
      <w:r>
        <w:rPr>
          <w:rFonts w:ascii="Times New Roman" w:hAnsi="Times New Roman"/>
          <w:sz w:val="24"/>
          <w:szCs w:val="24"/>
        </w:rPr>
        <w:t>List of Abbreviation………………………………………………………………….9</w:t>
      </w:r>
    </w:p>
    <w:p w14:paraId="4D18312E" w14:textId="77777777" w:rsidR="003034F6" w:rsidRDefault="003034F6">
      <w:pPr>
        <w:ind w:right="-257" w:hanging="1080"/>
        <w:rPr>
          <w:rFonts w:ascii="Times New Roman" w:hAnsi="Times New Roman"/>
          <w:sz w:val="24"/>
          <w:szCs w:val="24"/>
        </w:rPr>
      </w:pPr>
    </w:p>
    <w:p w14:paraId="34238C4D" w14:textId="77777777" w:rsidR="003034F6" w:rsidRDefault="00807CD4">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G). </w:t>
      </w:r>
      <w:r>
        <w:rPr>
          <w:rFonts w:ascii="Times New Roman" w:hAnsi="Times New Roman"/>
          <w:sz w:val="24"/>
          <w:szCs w:val="24"/>
        </w:rPr>
        <w:t>List of Table…………………………………………………………………………10</w:t>
      </w:r>
    </w:p>
    <w:p w14:paraId="52CA3EFD" w14:textId="77777777" w:rsidR="003034F6" w:rsidRDefault="003034F6">
      <w:pPr>
        <w:ind w:right="-257" w:hanging="1080"/>
        <w:rPr>
          <w:rFonts w:ascii="Times New Roman" w:hAnsi="Times New Roman"/>
          <w:sz w:val="24"/>
          <w:szCs w:val="24"/>
        </w:rPr>
      </w:pPr>
    </w:p>
    <w:p w14:paraId="33DF41A8" w14:textId="225D38F6" w:rsidR="003034F6" w:rsidRDefault="00807CD4">
      <w:pPr>
        <w:ind w:left="-93" w:right="-257"/>
        <w:rPr>
          <w:rFonts w:ascii="Times New Roman" w:hAnsi="Times New Roman"/>
          <w:sz w:val="24"/>
          <w:szCs w:val="24"/>
        </w:rPr>
      </w:pPr>
      <w:r>
        <w:rPr>
          <w:rFonts w:ascii="Times New Roman" w:hAnsi="Times New Roman"/>
          <w:sz w:val="24"/>
          <w:szCs w:val="24"/>
        </w:rPr>
        <w:t>1. Introduction</w:t>
      </w:r>
      <w:r>
        <w:rPr>
          <w:rFonts w:ascii="Times New Roman" w:hAnsi="Times New Roman"/>
          <w:b/>
          <w:sz w:val="24"/>
          <w:szCs w:val="24"/>
        </w:rPr>
        <w:t>………………………………………………………………</w:t>
      </w:r>
      <w:r>
        <w:rPr>
          <w:rFonts w:ascii="Times New Roman" w:hAnsi="Times New Roman"/>
          <w:b/>
          <w:sz w:val="24"/>
          <w:szCs w:val="24"/>
          <w:lang w:val="en-US"/>
        </w:rPr>
        <w:t>….</w:t>
      </w:r>
      <w:r>
        <w:rPr>
          <w:rFonts w:ascii="Times New Roman" w:hAnsi="Times New Roman"/>
          <w:b/>
          <w:sz w:val="24"/>
          <w:szCs w:val="24"/>
        </w:rPr>
        <w:t>…………</w:t>
      </w:r>
      <w:r w:rsidR="005B18A4">
        <w:rPr>
          <w:rFonts w:ascii="Times New Roman" w:hAnsi="Times New Roman"/>
          <w:sz w:val="24"/>
          <w:szCs w:val="24"/>
        </w:rPr>
        <w:t>10</w:t>
      </w:r>
    </w:p>
    <w:p w14:paraId="16E6AA64" w14:textId="77777777" w:rsidR="003034F6" w:rsidRDefault="003034F6">
      <w:pPr>
        <w:ind w:right="-257"/>
        <w:rPr>
          <w:rFonts w:ascii="Times New Roman" w:hAnsi="Times New Roman"/>
          <w:sz w:val="24"/>
          <w:szCs w:val="24"/>
        </w:rPr>
      </w:pPr>
    </w:p>
    <w:p w14:paraId="2A23886F" w14:textId="77777777" w:rsidR="003034F6" w:rsidRDefault="00807CD4">
      <w:pPr>
        <w:ind w:leftChars="109" w:left="1296" w:right="-257" w:hangingChars="440" w:hanging="1056"/>
        <w:rPr>
          <w:rFonts w:ascii="Times New Roman" w:hAnsi="Times New Roman"/>
          <w:sz w:val="24"/>
          <w:szCs w:val="24"/>
        </w:rPr>
      </w:pPr>
      <w:r>
        <w:rPr>
          <w:rFonts w:ascii="Times New Roman" w:hAnsi="Times New Roman"/>
          <w:sz w:val="24"/>
          <w:szCs w:val="24"/>
        </w:rPr>
        <w:t>1.1</w:t>
      </w:r>
      <w:r>
        <w:rPr>
          <w:rFonts w:ascii="Times New Roman" w:hAnsi="Times New Roman"/>
          <w:sz w:val="24"/>
          <w:szCs w:val="24"/>
          <w:lang w:val="en-US"/>
        </w:rPr>
        <w:t xml:space="preserve"> -</w:t>
      </w:r>
      <w:r>
        <w:rPr>
          <w:rFonts w:ascii="Times New Roman" w:hAnsi="Times New Roman"/>
          <w:sz w:val="24"/>
          <w:szCs w:val="24"/>
        </w:rPr>
        <w:t xml:space="preserve"> Overview…………………………………………………………………</w:t>
      </w:r>
      <w:r>
        <w:rPr>
          <w:rFonts w:ascii="Times New Roman" w:hAnsi="Times New Roman"/>
          <w:sz w:val="24"/>
          <w:szCs w:val="24"/>
          <w:lang w:val="en-US"/>
        </w:rPr>
        <w:t>……</w:t>
      </w:r>
      <w:r>
        <w:rPr>
          <w:rFonts w:ascii="Times New Roman" w:hAnsi="Times New Roman"/>
          <w:sz w:val="24"/>
          <w:szCs w:val="24"/>
        </w:rPr>
        <w:t>...10</w:t>
      </w:r>
    </w:p>
    <w:p w14:paraId="3035D674" w14:textId="77777777" w:rsidR="003034F6" w:rsidRDefault="003034F6">
      <w:pPr>
        <w:ind w:right="-257" w:hanging="1080"/>
        <w:rPr>
          <w:rFonts w:ascii="Times New Roman" w:hAnsi="Times New Roman"/>
          <w:sz w:val="24"/>
          <w:szCs w:val="24"/>
        </w:rPr>
      </w:pPr>
    </w:p>
    <w:p w14:paraId="1C70E899" w14:textId="77777777" w:rsidR="003034F6" w:rsidRDefault="00807CD4">
      <w:pPr>
        <w:ind w:leftChars="109" w:left="1296" w:right="-257" w:hangingChars="440" w:hanging="1056"/>
        <w:rPr>
          <w:rFonts w:ascii="Times New Roman" w:hAnsi="Times New Roman"/>
          <w:sz w:val="24"/>
          <w:szCs w:val="24"/>
        </w:rPr>
      </w:pPr>
      <w:r>
        <w:rPr>
          <w:rFonts w:ascii="Times New Roman" w:hAnsi="Times New Roman"/>
          <w:sz w:val="24"/>
          <w:szCs w:val="24"/>
        </w:rPr>
        <w:t>1.2</w:t>
      </w:r>
      <w:r>
        <w:rPr>
          <w:rFonts w:ascii="Times New Roman" w:hAnsi="Times New Roman"/>
          <w:sz w:val="24"/>
          <w:szCs w:val="24"/>
          <w:lang w:val="en-US"/>
        </w:rPr>
        <w:t xml:space="preserve"> - </w:t>
      </w:r>
      <w:r>
        <w:rPr>
          <w:rFonts w:ascii="Times New Roman" w:hAnsi="Times New Roman"/>
          <w:sz w:val="24"/>
          <w:szCs w:val="24"/>
        </w:rPr>
        <w:t>Project Description…………………………………………………….…</w:t>
      </w:r>
      <w:r>
        <w:rPr>
          <w:rFonts w:ascii="Times New Roman" w:hAnsi="Times New Roman"/>
          <w:sz w:val="24"/>
          <w:szCs w:val="24"/>
          <w:lang w:val="en-US"/>
        </w:rPr>
        <w:t>…</w:t>
      </w:r>
      <w:proofErr w:type="gramStart"/>
      <w:r>
        <w:rPr>
          <w:rFonts w:ascii="Times New Roman" w:hAnsi="Times New Roman"/>
          <w:sz w:val="24"/>
          <w:szCs w:val="24"/>
          <w:lang w:val="en-US"/>
        </w:rPr>
        <w:t>… ..</w:t>
      </w:r>
      <w:proofErr w:type="gramEnd"/>
      <w:r>
        <w:rPr>
          <w:rFonts w:ascii="Times New Roman" w:hAnsi="Times New Roman"/>
          <w:sz w:val="24"/>
          <w:szCs w:val="24"/>
        </w:rPr>
        <w:t>10</w:t>
      </w:r>
    </w:p>
    <w:p w14:paraId="329801DC" w14:textId="77777777" w:rsidR="003034F6" w:rsidRDefault="003034F6">
      <w:pPr>
        <w:ind w:right="-257" w:hanging="1080"/>
        <w:rPr>
          <w:rFonts w:ascii="Times New Roman" w:hAnsi="Times New Roman"/>
          <w:sz w:val="24"/>
          <w:szCs w:val="24"/>
        </w:rPr>
      </w:pPr>
    </w:p>
    <w:p w14:paraId="0C8C2B51" w14:textId="77777777" w:rsidR="003034F6" w:rsidRDefault="00807CD4">
      <w:pPr>
        <w:ind w:right="-257" w:hanging="1080"/>
        <w:rPr>
          <w:rFonts w:ascii="Times New Roman" w:hAnsi="Times New Roman"/>
          <w:sz w:val="24"/>
          <w:szCs w:val="24"/>
        </w:rPr>
      </w:pPr>
      <w:r>
        <w:rPr>
          <w:rFonts w:ascii="Times New Roman" w:hAnsi="Times New Roman"/>
          <w:sz w:val="24"/>
          <w:szCs w:val="24"/>
        </w:rPr>
        <w:tab/>
        <w:t xml:space="preserve">    1.2.1 Project Scope</w:t>
      </w:r>
      <w:proofErr w:type="gramStart"/>
      <w:r>
        <w:rPr>
          <w:rFonts w:ascii="Times New Roman" w:hAnsi="Times New Roman"/>
          <w:sz w:val="24"/>
          <w:szCs w:val="24"/>
        </w:rPr>
        <w:t>……………………………………………………..…</w:t>
      </w:r>
      <w:r>
        <w:rPr>
          <w:rFonts w:ascii="Times New Roman" w:hAnsi="Times New Roman"/>
          <w:sz w:val="24"/>
          <w:szCs w:val="24"/>
          <w:lang w:val="en-US"/>
        </w:rPr>
        <w:t>…………</w:t>
      </w:r>
      <w:proofErr w:type="gramEnd"/>
      <w:r>
        <w:rPr>
          <w:rFonts w:ascii="Times New Roman" w:hAnsi="Times New Roman"/>
          <w:sz w:val="24"/>
          <w:szCs w:val="24"/>
        </w:rPr>
        <w:t>..10</w:t>
      </w:r>
    </w:p>
    <w:p w14:paraId="78668675" w14:textId="77777777" w:rsidR="003034F6" w:rsidRDefault="003034F6">
      <w:pPr>
        <w:ind w:right="-257" w:hanging="1080"/>
        <w:rPr>
          <w:rFonts w:ascii="Times New Roman" w:hAnsi="Times New Roman"/>
          <w:sz w:val="24"/>
          <w:szCs w:val="24"/>
        </w:rPr>
      </w:pPr>
    </w:p>
    <w:p w14:paraId="10413403" w14:textId="77777777" w:rsidR="003034F6" w:rsidRDefault="00807CD4">
      <w:pPr>
        <w:ind w:right="-257" w:hanging="1080"/>
        <w:rPr>
          <w:rFonts w:ascii="Times New Roman" w:hAnsi="Times New Roman"/>
          <w:sz w:val="24"/>
          <w:szCs w:val="24"/>
        </w:rPr>
      </w:pPr>
      <w:r>
        <w:rPr>
          <w:rFonts w:ascii="Times New Roman" w:hAnsi="Times New Roman"/>
          <w:sz w:val="24"/>
          <w:szCs w:val="24"/>
        </w:rPr>
        <w:tab/>
        <w:t xml:space="preserve">    1.2.2 Target Audience………………………………………………….…</w:t>
      </w:r>
      <w:r>
        <w:rPr>
          <w:rFonts w:ascii="Times New Roman" w:hAnsi="Times New Roman"/>
          <w:sz w:val="24"/>
          <w:szCs w:val="24"/>
          <w:lang w:val="en-US"/>
        </w:rPr>
        <w:t>……….…</w:t>
      </w:r>
      <w:r>
        <w:rPr>
          <w:rFonts w:ascii="Times New Roman" w:hAnsi="Times New Roman"/>
          <w:sz w:val="24"/>
          <w:szCs w:val="24"/>
        </w:rPr>
        <w:t>.10</w:t>
      </w:r>
    </w:p>
    <w:p w14:paraId="30751428" w14:textId="77777777" w:rsidR="003034F6" w:rsidRDefault="003034F6">
      <w:pPr>
        <w:ind w:right="-257" w:hanging="1080"/>
        <w:rPr>
          <w:rFonts w:ascii="Times New Roman" w:hAnsi="Times New Roman"/>
          <w:sz w:val="24"/>
          <w:szCs w:val="24"/>
        </w:rPr>
      </w:pPr>
    </w:p>
    <w:p w14:paraId="16931DCC" w14:textId="77777777" w:rsidR="003034F6" w:rsidRDefault="00807CD4">
      <w:pPr>
        <w:ind w:right="-257" w:hanging="1080"/>
        <w:rPr>
          <w:rFonts w:ascii="Times New Roman" w:hAnsi="Times New Roman"/>
          <w:sz w:val="24"/>
          <w:szCs w:val="24"/>
        </w:rPr>
      </w:pPr>
      <w:r>
        <w:rPr>
          <w:rFonts w:ascii="Times New Roman" w:hAnsi="Times New Roman"/>
          <w:sz w:val="24"/>
          <w:szCs w:val="24"/>
        </w:rPr>
        <w:tab/>
        <w:t xml:space="preserve">    1.3</w:t>
      </w:r>
      <w:r>
        <w:rPr>
          <w:rFonts w:ascii="Times New Roman" w:hAnsi="Times New Roman"/>
          <w:sz w:val="24"/>
          <w:szCs w:val="24"/>
          <w:lang w:val="en-US"/>
        </w:rPr>
        <w:t xml:space="preserve"> -</w:t>
      </w:r>
      <w:r>
        <w:rPr>
          <w:rFonts w:ascii="Times New Roman" w:hAnsi="Times New Roman"/>
          <w:sz w:val="24"/>
          <w:szCs w:val="24"/>
        </w:rPr>
        <w:t xml:space="preserve"> Hardware / Software…………………………………………………</w:t>
      </w:r>
      <w:r>
        <w:rPr>
          <w:rFonts w:ascii="Times New Roman" w:hAnsi="Times New Roman"/>
          <w:sz w:val="24"/>
          <w:szCs w:val="24"/>
          <w:lang w:val="en-US"/>
        </w:rPr>
        <w:t>……….…</w:t>
      </w:r>
      <w:r>
        <w:rPr>
          <w:rFonts w:ascii="Times New Roman" w:hAnsi="Times New Roman"/>
          <w:sz w:val="24"/>
          <w:szCs w:val="24"/>
        </w:rPr>
        <w:t>10</w:t>
      </w:r>
    </w:p>
    <w:p w14:paraId="24EAD7BA" w14:textId="77777777" w:rsidR="003034F6" w:rsidRDefault="00807CD4">
      <w:pPr>
        <w:ind w:right="-257" w:hanging="1080"/>
        <w:rPr>
          <w:rFonts w:ascii="Times New Roman" w:hAnsi="Times New Roman"/>
          <w:sz w:val="24"/>
          <w:szCs w:val="24"/>
        </w:rPr>
      </w:pPr>
      <w:r>
        <w:rPr>
          <w:rFonts w:ascii="Times New Roman" w:hAnsi="Times New Roman"/>
          <w:sz w:val="24"/>
          <w:szCs w:val="24"/>
        </w:rPr>
        <w:tab/>
      </w:r>
    </w:p>
    <w:p w14:paraId="6062D262" w14:textId="77777777" w:rsidR="003034F6" w:rsidRDefault="00807CD4">
      <w:pPr>
        <w:ind w:right="-257" w:hanging="1080"/>
        <w:rPr>
          <w:rFonts w:ascii="Times New Roman" w:hAnsi="Times New Roman"/>
          <w:sz w:val="24"/>
          <w:szCs w:val="24"/>
        </w:rPr>
      </w:pPr>
      <w:r>
        <w:rPr>
          <w:rFonts w:ascii="Times New Roman" w:hAnsi="Times New Roman"/>
          <w:sz w:val="24"/>
          <w:szCs w:val="24"/>
        </w:rPr>
        <w:tab/>
        <w:t xml:space="preserve">    1.3.1 Hardware Requirement……………………………………………</w:t>
      </w:r>
      <w:r>
        <w:rPr>
          <w:rFonts w:ascii="Times New Roman" w:hAnsi="Times New Roman"/>
          <w:sz w:val="24"/>
          <w:szCs w:val="24"/>
          <w:lang w:val="en-US"/>
        </w:rPr>
        <w:t>…………</w:t>
      </w:r>
      <w:r>
        <w:rPr>
          <w:rFonts w:ascii="Times New Roman" w:hAnsi="Times New Roman"/>
          <w:sz w:val="24"/>
          <w:szCs w:val="24"/>
        </w:rPr>
        <w:t>…10</w:t>
      </w:r>
    </w:p>
    <w:p w14:paraId="4A2DF54F" w14:textId="77777777" w:rsidR="003034F6" w:rsidRDefault="003034F6">
      <w:pPr>
        <w:ind w:right="-257" w:hanging="1080"/>
        <w:rPr>
          <w:rFonts w:ascii="Times New Roman" w:hAnsi="Times New Roman"/>
          <w:sz w:val="24"/>
          <w:szCs w:val="24"/>
        </w:rPr>
      </w:pPr>
    </w:p>
    <w:p w14:paraId="6028AD44" w14:textId="6DE66ED4" w:rsidR="003034F6" w:rsidRDefault="00807CD4">
      <w:pPr>
        <w:ind w:right="-257" w:hanging="1080"/>
        <w:rPr>
          <w:rFonts w:ascii="Times New Roman" w:hAnsi="Times New Roman"/>
          <w:sz w:val="24"/>
          <w:szCs w:val="24"/>
        </w:rPr>
      </w:pPr>
      <w:r>
        <w:rPr>
          <w:rFonts w:ascii="Times New Roman" w:hAnsi="Times New Roman"/>
          <w:sz w:val="24"/>
          <w:szCs w:val="24"/>
        </w:rPr>
        <w:tab/>
        <w:t xml:space="preserve">    1.3.2 Software Requirement………………………………………………</w:t>
      </w:r>
      <w:r>
        <w:rPr>
          <w:rFonts w:ascii="Times New Roman" w:hAnsi="Times New Roman"/>
          <w:sz w:val="24"/>
          <w:szCs w:val="24"/>
          <w:lang w:val="en-US"/>
        </w:rPr>
        <w:t>…………</w:t>
      </w:r>
      <w:r w:rsidR="005B18A4">
        <w:rPr>
          <w:rFonts w:ascii="Times New Roman" w:hAnsi="Times New Roman"/>
          <w:sz w:val="24"/>
          <w:szCs w:val="24"/>
        </w:rPr>
        <w:t>.10</w:t>
      </w:r>
    </w:p>
    <w:p w14:paraId="138BF42E" w14:textId="77777777" w:rsidR="003034F6" w:rsidRDefault="00807CD4">
      <w:pPr>
        <w:ind w:right="-257" w:hanging="1080"/>
        <w:rPr>
          <w:rFonts w:ascii="Times New Roman" w:hAnsi="Times New Roman"/>
          <w:sz w:val="24"/>
          <w:szCs w:val="24"/>
        </w:rPr>
      </w:pPr>
      <w:r>
        <w:rPr>
          <w:rFonts w:ascii="Times New Roman" w:hAnsi="Times New Roman"/>
          <w:sz w:val="24"/>
          <w:szCs w:val="24"/>
        </w:rPr>
        <w:tab/>
      </w:r>
    </w:p>
    <w:p w14:paraId="7B234074" w14:textId="3DAA0089" w:rsidR="003034F6" w:rsidRDefault="00807CD4">
      <w:pPr>
        <w:ind w:right="-257" w:hanging="1080"/>
        <w:rPr>
          <w:rFonts w:ascii="Times New Roman" w:hAnsi="Times New Roman"/>
          <w:sz w:val="24"/>
          <w:szCs w:val="24"/>
        </w:rPr>
      </w:pPr>
      <w:r>
        <w:rPr>
          <w:rFonts w:ascii="Times New Roman" w:hAnsi="Times New Roman"/>
          <w:sz w:val="24"/>
          <w:szCs w:val="24"/>
        </w:rPr>
        <w:t xml:space="preserve">                2. Feasibility Study</w:t>
      </w:r>
      <w:r>
        <w:rPr>
          <w:rFonts w:ascii="Times New Roman" w:hAnsi="Times New Roman"/>
          <w:b/>
          <w:sz w:val="24"/>
          <w:szCs w:val="24"/>
        </w:rPr>
        <w:t>…………………………………………………………….…</w:t>
      </w:r>
      <w:r>
        <w:rPr>
          <w:rFonts w:ascii="Times New Roman" w:hAnsi="Times New Roman"/>
          <w:b/>
          <w:sz w:val="24"/>
          <w:szCs w:val="24"/>
          <w:lang w:val="en-US"/>
        </w:rPr>
        <w:t>............</w:t>
      </w:r>
      <w:r w:rsidR="005B18A4">
        <w:rPr>
          <w:rFonts w:ascii="Times New Roman" w:hAnsi="Times New Roman"/>
          <w:sz w:val="24"/>
          <w:szCs w:val="24"/>
        </w:rPr>
        <w:t>11-12</w:t>
      </w:r>
    </w:p>
    <w:p w14:paraId="126CA7BE" w14:textId="77777777" w:rsidR="003034F6" w:rsidRDefault="003034F6">
      <w:pPr>
        <w:ind w:right="-257" w:hanging="1080"/>
        <w:rPr>
          <w:rFonts w:ascii="Times New Roman" w:hAnsi="Times New Roman"/>
          <w:sz w:val="24"/>
          <w:szCs w:val="24"/>
        </w:rPr>
      </w:pPr>
    </w:p>
    <w:p w14:paraId="6D6BD267" w14:textId="77777777" w:rsidR="003034F6" w:rsidRDefault="00807CD4">
      <w:pPr>
        <w:ind w:right="-257" w:hanging="1080"/>
        <w:rPr>
          <w:rFonts w:ascii="Times New Roman" w:hAnsi="Times New Roman"/>
          <w:sz w:val="24"/>
          <w:szCs w:val="24"/>
        </w:rPr>
      </w:pPr>
      <w:r>
        <w:rPr>
          <w:rFonts w:ascii="Times New Roman" w:hAnsi="Times New Roman"/>
          <w:sz w:val="24"/>
          <w:szCs w:val="24"/>
        </w:rPr>
        <w:tab/>
        <w:t xml:space="preserve">    2.1</w:t>
      </w:r>
      <w:r>
        <w:rPr>
          <w:rFonts w:ascii="Times New Roman" w:hAnsi="Times New Roman"/>
          <w:sz w:val="24"/>
          <w:szCs w:val="24"/>
          <w:lang w:val="en-US"/>
        </w:rPr>
        <w:t xml:space="preserve"> -</w:t>
      </w:r>
      <w:r>
        <w:rPr>
          <w:rFonts w:ascii="Times New Roman" w:hAnsi="Times New Roman"/>
          <w:sz w:val="24"/>
          <w:szCs w:val="24"/>
        </w:rPr>
        <w:t xml:space="preserve"> Technical Feasibility…………………………………………………………....</w:t>
      </w:r>
      <w:r>
        <w:rPr>
          <w:rFonts w:ascii="Times New Roman" w:hAnsi="Times New Roman"/>
          <w:sz w:val="24"/>
          <w:szCs w:val="24"/>
          <w:lang w:val="en-US"/>
        </w:rPr>
        <w:t>1</w:t>
      </w:r>
      <w:r>
        <w:rPr>
          <w:rFonts w:ascii="Times New Roman" w:hAnsi="Times New Roman"/>
          <w:sz w:val="24"/>
          <w:szCs w:val="24"/>
        </w:rPr>
        <w:t>2</w:t>
      </w:r>
    </w:p>
    <w:p w14:paraId="5C73A3F7" w14:textId="77777777" w:rsidR="003034F6" w:rsidRDefault="003034F6">
      <w:pPr>
        <w:ind w:right="-257" w:hanging="1080"/>
        <w:rPr>
          <w:rFonts w:ascii="Times New Roman" w:hAnsi="Times New Roman"/>
          <w:sz w:val="24"/>
          <w:szCs w:val="24"/>
        </w:rPr>
      </w:pPr>
    </w:p>
    <w:p w14:paraId="5B661FF5" w14:textId="5469EEC5" w:rsidR="003034F6" w:rsidRDefault="00807CD4">
      <w:pPr>
        <w:ind w:right="-257" w:hanging="1080"/>
        <w:rPr>
          <w:rFonts w:ascii="Times New Roman" w:hAnsi="Times New Roman"/>
          <w:sz w:val="24"/>
          <w:szCs w:val="24"/>
        </w:rPr>
      </w:pPr>
      <w:r>
        <w:rPr>
          <w:rFonts w:ascii="Times New Roman" w:hAnsi="Times New Roman"/>
          <w:sz w:val="24"/>
          <w:szCs w:val="24"/>
        </w:rPr>
        <w:tab/>
        <w:t xml:space="preserve">    2.2</w:t>
      </w:r>
      <w:r>
        <w:rPr>
          <w:rFonts w:ascii="Times New Roman" w:hAnsi="Times New Roman"/>
          <w:sz w:val="24"/>
          <w:szCs w:val="24"/>
          <w:lang w:val="en-US"/>
        </w:rPr>
        <w:t xml:space="preserve"> -</w:t>
      </w:r>
      <w:r>
        <w:rPr>
          <w:rFonts w:ascii="Times New Roman" w:hAnsi="Times New Roman"/>
          <w:sz w:val="24"/>
          <w:szCs w:val="24"/>
        </w:rPr>
        <w:t xml:space="preserve"> Operational Feasibility………………………………………………………</w:t>
      </w:r>
      <w:r>
        <w:rPr>
          <w:rFonts w:ascii="Times New Roman" w:hAnsi="Times New Roman"/>
          <w:sz w:val="24"/>
          <w:szCs w:val="24"/>
          <w:lang w:val="en-US"/>
        </w:rPr>
        <w:t>….</w:t>
      </w:r>
      <w:r w:rsidR="005B18A4">
        <w:rPr>
          <w:rFonts w:ascii="Times New Roman" w:hAnsi="Times New Roman"/>
          <w:sz w:val="24"/>
          <w:szCs w:val="24"/>
        </w:rPr>
        <w:t>12</w:t>
      </w:r>
    </w:p>
    <w:p w14:paraId="77E4E30D" w14:textId="77777777" w:rsidR="003034F6" w:rsidRDefault="003034F6">
      <w:pPr>
        <w:ind w:right="-257" w:hanging="1080"/>
        <w:rPr>
          <w:rFonts w:ascii="Times New Roman" w:hAnsi="Times New Roman"/>
          <w:sz w:val="24"/>
          <w:szCs w:val="24"/>
        </w:rPr>
      </w:pPr>
    </w:p>
    <w:p w14:paraId="22E75CE4" w14:textId="7A105477" w:rsidR="003034F6" w:rsidRDefault="00807CD4">
      <w:pPr>
        <w:ind w:right="-257" w:hanging="1080"/>
        <w:rPr>
          <w:rFonts w:ascii="Times New Roman" w:hAnsi="Times New Roman"/>
          <w:sz w:val="24"/>
          <w:szCs w:val="24"/>
        </w:rPr>
      </w:pPr>
      <w:r>
        <w:rPr>
          <w:rFonts w:ascii="Times New Roman" w:hAnsi="Times New Roman"/>
          <w:sz w:val="24"/>
          <w:szCs w:val="24"/>
        </w:rPr>
        <w:tab/>
        <w:t xml:space="preserve">    2.3 </w:t>
      </w:r>
      <w:r>
        <w:rPr>
          <w:rFonts w:ascii="Times New Roman" w:hAnsi="Times New Roman"/>
          <w:sz w:val="24"/>
          <w:szCs w:val="24"/>
          <w:lang w:val="en-US"/>
        </w:rPr>
        <w:t xml:space="preserve">- </w:t>
      </w:r>
      <w:r>
        <w:rPr>
          <w:rFonts w:ascii="Times New Roman" w:hAnsi="Times New Roman"/>
          <w:sz w:val="24"/>
          <w:szCs w:val="24"/>
        </w:rPr>
        <w:t>Behavioural Feasibility……………………………………………………</w:t>
      </w:r>
      <w:r>
        <w:rPr>
          <w:rFonts w:ascii="Times New Roman" w:hAnsi="Times New Roman"/>
          <w:sz w:val="24"/>
          <w:szCs w:val="24"/>
          <w:lang w:val="en-US"/>
        </w:rPr>
        <w:t>…….</w:t>
      </w:r>
      <w:r w:rsidR="005B18A4">
        <w:rPr>
          <w:rFonts w:ascii="Times New Roman" w:hAnsi="Times New Roman"/>
          <w:sz w:val="24"/>
          <w:szCs w:val="24"/>
        </w:rPr>
        <w:t>12</w:t>
      </w:r>
    </w:p>
    <w:p w14:paraId="20E35159" w14:textId="77777777" w:rsidR="003034F6" w:rsidRDefault="003034F6">
      <w:pPr>
        <w:ind w:right="-257" w:hanging="1080"/>
        <w:rPr>
          <w:rFonts w:ascii="Times New Roman" w:hAnsi="Times New Roman"/>
          <w:sz w:val="24"/>
          <w:szCs w:val="24"/>
        </w:rPr>
      </w:pPr>
    </w:p>
    <w:p w14:paraId="4BB497DA" w14:textId="72A67828" w:rsidR="003034F6" w:rsidRDefault="00807CD4">
      <w:pPr>
        <w:ind w:left="-993" w:right="-257" w:firstLineChars="350" w:firstLine="840"/>
        <w:rPr>
          <w:rFonts w:ascii="Times New Roman" w:hAnsi="Times New Roman"/>
          <w:sz w:val="24"/>
          <w:szCs w:val="24"/>
        </w:rPr>
      </w:pPr>
      <w:r>
        <w:rPr>
          <w:rFonts w:ascii="Times New Roman" w:hAnsi="Times New Roman"/>
          <w:sz w:val="24"/>
          <w:szCs w:val="24"/>
        </w:rPr>
        <w:t>3.  Design</w:t>
      </w:r>
      <w:r>
        <w:rPr>
          <w:rFonts w:ascii="Times New Roman" w:hAnsi="Times New Roman"/>
          <w:b/>
          <w:sz w:val="24"/>
          <w:szCs w:val="24"/>
        </w:rPr>
        <w:t>…………………………………………………………………….…</w:t>
      </w:r>
      <w:r>
        <w:rPr>
          <w:rFonts w:ascii="Times New Roman" w:hAnsi="Times New Roman"/>
          <w:b/>
          <w:sz w:val="24"/>
          <w:szCs w:val="24"/>
          <w:lang w:val="en-US"/>
        </w:rPr>
        <w:t>…………</w:t>
      </w:r>
      <w:r w:rsidR="005B18A4">
        <w:rPr>
          <w:rFonts w:ascii="Times New Roman" w:hAnsi="Times New Roman"/>
          <w:sz w:val="24"/>
          <w:szCs w:val="24"/>
        </w:rPr>
        <w:t>13-21</w:t>
      </w:r>
    </w:p>
    <w:p w14:paraId="6A325BD6" w14:textId="77777777" w:rsidR="003034F6" w:rsidRDefault="003034F6">
      <w:pPr>
        <w:ind w:right="-257" w:hanging="1080"/>
        <w:rPr>
          <w:rFonts w:ascii="Times New Roman" w:hAnsi="Times New Roman"/>
          <w:sz w:val="24"/>
          <w:szCs w:val="24"/>
        </w:rPr>
      </w:pPr>
    </w:p>
    <w:p w14:paraId="28FA122F" w14:textId="23753350" w:rsidR="003034F6" w:rsidRDefault="00807CD4">
      <w:pPr>
        <w:ind w:left="-142" w:right="-257" w:hanging="851"/>
        <w:rPr>
          <w:rFonts w:ascii="Times New Roman" w:hAnsi="Times New Roman"/>
          <w:sz w:val="24"/>
          <w:szCs w:val="24"/>
        </w:rPr>
      </w:pPr>
      <w:r>
        <w:rPr>
          <w:rFonts w:ascii="Times New Roman" w:hAnsi="Times New Roman"/>
          <w:sz w:val="24"/>
          <w:szCs w:val="24"/>
        </w:rPr>
        <w:tab/>
        <w:t xml:space="preserve">      3.1 Use Case Diagram</w:t>
      </w:r>
      <w:proofErr w:type="gramStart"/>
      <w:r>
        <w:rPr>
          <w:rFonts w:ascii="Times New Roman" w:hAnsi="Times New Roman"/>
          <w:sz w:val="24"/>
          <w:szCs w:val="24"/>
        </w:rPr>
        <w:t>…………………………………………………....…</w:t>
      </w:r>
      <w:r>
        <w:rPr>
          <w:rFonts w:ascii="Times New Roman" w:hAnsi="Times New Roman"/>
          <w:sz w:val="24"/>
          <w:szCs w:val="24"/>
          <w:lang w:val="en-US"/>
        </w:rPr>
        <w:t>………</w:t>
      </w:r>
      <w:r w:rsidR="005B18A4">
        <w:rPr>
          <w:rFonts w:ascii="Times New Roman" w:hAnsi="Times New Roman"/>
          <w:sz w:val="24"/>
          <w:szCs w:val="24"/>
        </w:rPr>
        <w:t>...</w:t>
      </w:r>
      <w:proofErr w:type="gramEnd"/>
      <w:r w:rsidR="005B18A4">
        <w:rPr>
          <w:rFonts w:ascii="Times New Roman" w:hAnsi="Times New Roman"/>
          <w:sz w:val="24"/>
          <w:szCs w:val="24"/>
        </w:rPr>
        <w:t>13-14</w:t>
      </w:r>
    </w:p>
    <w:p w14:paraId="1C986F11" w14:textId="77777777" w:rsidR="003034F6" w:rsidRDefault="003034F6">
      <w:pPr>
        <w:ind w:right="-257" w:hanging="1080"/>
        <w:rPr>
          <w:rFonts w:ascii="Times New Roman" w:hAnsi="Times New Roman"/>
          <w:sz w:val="24"/>
          <w:szCs w:val="24"/>
        </w:rPr>
      </w:pPr>
    </w:p>
    <w:p w14:paraId="1EE9986C" w14:textId="32D3A14A" w:rsidR="003034F6" w:rsidRDefault="00807CD4">
      <w:pPr>
        <w:tabs>
          <w:tab w:val="left" w:pos="8080"/>
        </w:tabs>
        <w:ind w:left="-142" w:right="-257" w:hanging="1080"/>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 xml:space="preserve">3.2  </w:t>
      </w:r>
      <w:proofErr w:type="spellStart"/>
      <w:r>
        <w:rPr>
          <w:rFonts w:ascii="Times New Roman" w:hAnsi="Times New Roman"/>
          <w:sz w:val="24"/>
          <w:szCs w:val="24"/>
        </w:rPr>
        <w:t>Er</w:t>
      </w:r>
      <w:proofErr w:type="spellEnd"/>
      <w:proofErr w:type="gramEnd"/>
      <w:r>
        <w:rPr>
          <w:rFonts w:ascii="Times New Roman" w:hAnsi="Times New Roman"/>
          <w:sz w:val="24"/>
          <w:szCs w:val="24"/>
        </w:rPr>
        <w:t xml:space="preserve"> Diagra</w:t>
      </w:r>
      <w:r w:rsidR="005B18A4">
        <w:rPr>
          <w:rFonts w:ascii="Times New Roman" w:hAnsi="Times New Roman"/>
          <w:sz w:val="24"/>
          <w:szCs w:val="24"/>
        </w:rPr>
        <w:t>m………………………………………………………………………..15</w:t>
      </w:r>
    </w:p>
    <w:p w14:paraId="02893863" w14:textId="77777777" w:rsidR="003034F6" w:rsidRDefault="003034F6">
      <w:pPr>
        <w:ind w:right="-257"/>
        <w:rPr>
          <w:rFonts w:ascii="Times New Roman" w:hAnsi="Times New Roman"/>
          <w:sz w:val="24"/>
          <w:szCs w:val="24"/>
        </w:rPr>
      </w:pPr>
    </w:p>
    <w:p w14:paraId="6544D693" w14:textId="5581B1C8" w:rsidR="003034F6" w:rsidRDefault="00807CD4">
      <w:pPr>
        <w:ind w:left="-567" w:firstLine="425"/>
        <w:rPr>
          <w:rFonts w:ascii="Times New Roman" w:hAnsi="Times New Roman"/>
          <w:sz w:val="24"/>
          <w:szCs w:val="24"/>
        </w:rPr>
      </w:pPr>
      <w:r>
        <w:rPr>
          <w:rFonts w:ascii="Times New Roman" w:hAnsi="Times New Roman"/>
          <w:sz w:val="24"/>
          <w:szCs w:val="24"/>
        </w:rPr>
        <w:t xml:space="preserve">     3.1 Database Design…………………………………………………………</w:t>
      </w:r>
      <w:r>
        <w:rPr>
          <w:rFonts w:ascii="Times New Roman" w:hAnsi="Times New Roman"/>
          <w:sz w:val="24"/>
          <w:szCs w:val="24"/>
          <w:lang w:val="en-US"/>
        </w:rPr>
        <w:t xml:space="preserve"> …</w:t>
      </w:r>
      <w:r w:rsidR="005220E2">
        <w:rPr>
          <w:rFonts w:ascii="Times New Roman" w:hAnsi="Times New Roman"/>
          <w:sz w:val="24"/>
          <w:szCs w:val="24"/>
        </w:rPr>
        <w:t>……..16-20</w:t>
      </w:r>
    </w:p>
    <w:p w14:paraId="1CE8B07B" w14:textId="77777777" w:rsidR="003034F6" w:rsidRDefault="003034F6">
      <w:pPr>
        <w:ind w:firstLine="425"/>
        <w:rPr>
          <w:rFonts w:ascii="Times New Roman" w:hAnsi="Times New Roman"/>
          <w:sz w:val="24"/>
          <w:szCs w:val="24"/>
        </w:rPr>
      </w:pPr>
    </w:p>
    <w:p w14:paraId="25C71875" w14:textId="53A762D6" w:rsidR="003034F6" w:rsidRDefault="00807CD4">
      <w:pPr>
        <w:ind w:leftChars="-500" w:left="-1100" w:firstLine="440"/>
        <w:rPr>
          <w:rFonts w:ascii="Times New Roman" w:hAnsi="Times New Roman"/>
          <w:sz w:val="24"/>
          <w:szCs w:val="24"/>
        </w:rPr>
      </w:pPr>
      <w:r>
        <w:rPr>
          <w:rFonts w:ascii="Times New Roman" w:hAnsi="Times New Roman"/>
          <w:sz w:val="24"/>
          <w:szCs w:val="24"/>
        </w:rPr>
        <w:tab/>
        <w:t xml:space="preserve">   3.1.1 Admin Table</w:t>
      </w:r>
      <w:proofErr w:type="gramStart"/>
      <w:r>
        <w:rPr>
          <w:rFonts w:ascii="Times New Roman" w:hAnsi="Times New Roman"/>
          <w:sz w:val="24"/>
          <w:szCs w:val="24"/>
        </w:rPr>
        <w:t>………</w:t>
      </w:r>
      <w:r w:rsidR="00524B0B">
        <w:rPr>
          <w:rFonts w:ascii="Times New Roman" w:hAnsi="Times New Roman"/>
          <w:sz w:val="24"/>
          <w:szCs w:val="24"/>
        </w:rPr>
        <w:t>………………………………………………......………...</w:t>
      </w:r>
      <w:proofErr w:type="gramEnd"/>
      <w:r w:rsidR="00524B0B">
        <w:rPr>
          <w:rFonts w:ascii="Times New Roman" w:hAnsi="Times New Roman"/>
          <w:sz w:val="24"/>
          <w:szCs w:val="24"/>
        </w:rPr>
        <w:t>16</w:t>
      </w:r>
    </w:p>
    <w:p w14:paraId="6201F5B4" w14:textId="77777777" w:rsidR="003034F6" w:rsidRDefault="003034F6">
      <w:pPr>
        <w:ind w:leftChars="-500" w:left="-1100" w:firstLine="440"/>
        <w:rPr>
          <w:rFonts w:ascii="Times New Roman" w:hAnsi="Times New Roman"/>
          <w:sz w:val="24"/>
          <w:szCs w:val="24"/>
        </w:rPr>
      </w:pPr>
    </w:p>
    <w:p w14:paraId="003BD2E3" w14:textId="039B4822" w:rsidR="003034F6" w:rsidRDefault="00807CD4">
      <w:pPr>
        <w:ind w:leftChars="-500" w:left="-1100" w:firstLine="440"/>
        <w:rPr>
          <w:rFonts w:ascii="Times New Roman" w:hAnsi="Times New Roman"/>
          <w:sz w:val="24"/>
          <w:szCs w:val="24"/>
        </w:rPr>
      </w:pPr>
      <w:r>
        <w:rPr>
          <w:rFonts w:ascii="Times New Roman" w:hAnsi="Times New Roman"/>
          <w:sz w:val="24"/>
          <w:szCs w:val="24"/>
        </w:rPr>
        <w:tab/>
        <w:t xml:space="preserve">   3.1.2 Sign up Table</w:t>
      </w:r>
      <w:proofErr w:type="gramStart"/>
      <w:r>
        <w:rPr>
          <w:rFonts w:ascii="Times New Roman" w:hAnsi="Times New Roman"/>
          <w:sz w:val="24"/>
          <w:szCs w:val="24"/>
        </w:rPr>
        <w:t>……………</w:t>
      </w:r>
      <w:r w:rsidR="00524B0B">
        <w:rPr>
          <w:rFonts w:ascii="Times New Roman" w:hAnsi="Times New Roman"/>
          <w:sz w:val="24"/>
          <w:szCs w:val="24"/>
        </w:rPr>
        <w:t>………………………………………..........………</w:t>
      </w:r>
      <w:proofErr w:type="gramEnd"/>
      <w:r w:rsidR="00524B0B">
        <w:rPr>
          <w:rFonts w:ascii="Times New Roman" w:hAnsi="Times New Roman"/>
          <w:sz w:val="24"/>
          <w:szCs w:val="24"/>
        </w:rPr>
        <w:t>..16</w:t>
      </w:r>
    </w:p>
    <w:p w14:paraId="1215EF70" w14:textId="77777777" w:rsidR="003034F6" w:rsidRDefault="003034F6">
      <w:pPr>
        <w:ind w:leftChars="-500" w:left="-1100" w:firstLine="440"/>
        <w:rPr>
          <w:rFonts w:ascii="Times New Roman" w:hAnsi="Times New Roman"/>
          <w:sz w:val="24"/>
          <w:szCs w:val="24"/>
        </w:rPr>
      </w:pPr>
    </w:p>
    <w:p w14:paraId="6E8F4C2A" w14:textId="480C4457" w:rsidR="003034F6" w:rsidRDefault="00807CD4">
      <w:pPr>
        <w:ind w:leftChars="-500" w:left="-1100" w:firstLine="440"/>
        <w:rPr>
          <w:rFonts w:ascii="Times New Roman" w:hAnsi="Times New Roman"/>
          <w:sz w:val="24"/>
          <w:szCs w:val="24"/>
        </w:rPr>
      </w:pPr>
      <w:r>
        <w:rPr>
          <w:rFonts w:ascii="Times New Roman" w:hAnsi="Times New Roman"/>
          <w:sz w:val="24"/>
          <w:szCs w:val="24"/>
        </w:rPr>
        <w:tab/>
        <w:t xml:space="preserve">   3.1.3 Candidate </w:t>
      </w:r>
      <w:r w:rsidR="00524B0B">
        <w:rPr>
          <w:rFonts w:ascii="Times New Roman" w:hAnsi="Times New Roman"/>
          <w:sz w:val="24"/>
          <w:szCs w:val="24"/>
        </w:rPr>
        <w:t>Table…………………………………………………………………17</w:t>
      </w:r>
    </w:p>
    <w:p w14:paraId="0A69E379" w14:textId="77777777" w:rsidR="003034F6" w:rsidRDefault="003034F6">
      <w:pPr>
        <w:ind w:leftChars="-500" w:left="-1100" w:firstLine="440"/>
        <w:rPr>
          <w:rFonts w:ascii="Times New Roman" w:hAnsi="Times New Roman"/>
          <w:sz w:val="24"/>
          <w:szCs w:val="24"/>
        </w:rPr>
      </w:pPr>
    </w:p>
    <w:p w14:paraId="1B485A86" w14:textId="26B0C63A" w:rsidR="003034F6" w:rsidRDefault="00807CD4">
      <w:pPr>
        <w:ind w:leftChars="-500" w:left="-1100" w:firstLine="440"/>
        <w:rPr>
          <w:rFonts w:ascii="Times New Roman" w:hAnsi="Times New Roman"/>
          <w:sz w:val="24"/>
          <w:szCs w:val="24"/>
        </w:rPr>
      </w:pPr>
      <w:r>
        <w:rPr>
          <w:rFonts w:ascii="Times New Roman" w:hAnsi="Times New Roman"/>
          <w:sz w:val="24"/>
          <w:szCs w:val="24"/>
        </w:rPr>
        <w:tab/>
        <w:t xml:space="preserve">   3.1.4 Voter Tabl</w:t>
      </w:r>
      <w:r w:rsidR="00524B0B">
        <w:rPr>
          <w:rFonts w:ascii="Times New Roman" w:hAnsi="Times New Roman"/>
          <w:sz w:val="24"/>
          <w:szCs w:val="24"/>
        </w:rPr>
        <w:t>e……………………………………………………………………...18</w:t>
      </w:r>
    </w:p>
    <w:p w14:paraId="41C577AF" w14:textId="77777777" w:rsidR="003034F6" w:rsidRDefault="003034F6">
      <w:pPr>
        <w:ind w:leftChars="-500" w:left="-1100" w:firstLine="440"/>
        <w:rPr>
          <w:rFonts w:ascii="Times New Roman" w:hAnsi="Times New Roman"/>
          <w:sz w:val="24"/>
          <w:szCs w:val="24"/>
        </w:rPr>
      </w:pPr>
    </w:p>
    <w:p w14:paraId="4F8D4678" w14:textId="1B69E4F6" w:rsidR="003034F6" w:rsidRDefault="00807CD4">
      <w:pPr>
        <w:ind w:leftChars="-500" w:left="-1100" w:firstLine="440"/>
        <w:rPr>
          <w:rFonts w:ascii="Times New Roman" w:hAnsi="Times New Roman"/>
          <w:sz w:val="24"/>
          <w:szCs w:val="24"/>
        </w:rPr>
      </w:pPr>
      <w:r>
        <w:rPr>
          <w:rFonts w:ascii="Times New Roman" w:hAnsi="Times New Roman"/>
          <w:sz w:val="24"/>
          <w:szCs w:val="24"/>
        </w:rPr>
        <w:t xml:space="preserve">              3.2 </w:t>
      </w:r>
      <w:r>
        <w:rPr>
          <w:rFonts w:ascii="Times New Roman" w:hAnsi="Times New Roman"/>
          <w:sz w:val="24"/>
          <w:szCs w:val="24"/>
          <w:lang w:val="en-US"/>
        </w:rPr>
        <w:t>-</w:t>
      </w:r>
      <w:r>
        <w:rPr>
          <w:rFonts w:ascii="Times New Roman" w:hAnsi="Times New Roman"/>
          <w:sz w:val="24"/>
          <w:szCs w:val="24"/>
        </w:rPr>
        <w:t xml:space="preserve"> Flow Chart Diagrams………………………………………………………</w:t>
      </w:r>
      <w:r w:rsidR="00524B0B">
        <w:rPr>
          <w:rFonts w:ascii="Times New Roman" w:hAnsi="Times New Roman"/>
          <w:sz w:val="24"/>
          <w:szCs w:val="24"/>
          <w:lang w:val="en-US"/>
        </w:rPr>
        <w:t>……19</w:t>
      </w:r>
    </w:p>
    <w:p w14:paraId="79D557E3" w14:textId="77777777" w:rsidR="003034F6" w:rsidRDefault="00807CD4">
      <w:pPr>
        <w:ind w:leftChars="-500" w:left="-1100" w:firstLine="440"/>
        <w:rPr>
          <w:rFonts w:ascii="Times New Roman" w:hAnsi="Times New Roman"/>
          <w:sz w:val="24"/>
          <w:szCs w:val="24"/>
        </w:rPr>
      </w:pPr>
      <w:r>
        <w:rPr>
          <w:rFonts w:ascii="Times New Roman" w:hAnsi="Times New Roman"/>
          <w:sz w:val="24"/>
          <w:szCs w:val="24"/>
        </w:rPr>
        <w:t xml:space="preserve"> </w:t>
      </w:r>
    </w:p>
    <w:p w14:paraId="089987B2" w14:textId="07005E46" w:rsidR="003034F6" w:rsidRDefault="00807CD4">
      <w:pPr>
        <w:ind w:leftChars="-500" w:left="-1100" w:firstLine="440"/>
        <w:rPr>
          <w:rFonts w:ascii="Times New Roman" w:hAnsi="Times New Roman"/>
          <w:sz w:val="24"/>
          <w:szCs w:val="24"/>
        </w:rPr>
      </w:pPr>
      <w:r>
        <w:rPr>
          <w:rFonts w:ascii="Times New Roman" w:hAnsi="Times New Roman"/>
          <w:sz w:val="24"/>
          <w:szCs w:val="24"/>
        </w:rPr>
        <w:t xml:space="preserve">              3.3 </w:t>
      </w:r>
      <w:r>
        <w:rPr>
          <w:rFonts w:ascii="Times New Roman" w:hAnsi="Times New Roman"/>
          <w:sz w:val="24"/>
          <w:szCs w:val="24"/>
          <w:lang w:val="en-US"/>
        </w:rPr>
        <w:t>-</w:t>
      </w:r>
      <w:r>
        <w:rPr>
          <w:rFonts w:ascii="Times New Roman" w:hAnsi="Times New Roman"/>
          <w:sz w:val="24"/>
          <w:szCs w:val="24"/>
        </w:rPr>
        <w:t xml:space="preserve"> Data Flow Diagrams……………………………………………………</w:t>
      </w:r>
      <w:r>
        <w:rPr>
          <w:rFonts w:ascii="Times New Roman" w:hAnsi="Times New Roman"/>
          <w:sz w:val="24"/>
          <w:szCs w:val="24"/>
          <w:lang w:val="en-US"/>
        </w:rPr>
        <w:t>……</w:t>
      </w:r>
      <w:r w:rsidR="004F1158">
        <w:rPr>
          <w:rFonts w:ascii="Times New Roman" w:hAnsi="Times New Roman"/>
          <w:sz w:val="24"/>
          <w:szCs w:val="24"/>
        </w:rPr>
        <w:t>…</w:t>
      </w:r>
      <w:r w:rsidR="00524B0B">
        <w:rPr>
          <w:rFonts w:ascii="Times New Roman" w:hAnsi="Times New Roman"/>
          <w:sz w:val="24"/>
          <w:szCs w:val="24"/>
        </w:rPr>
        <w:t>20-21</w:t>
      </w:r>
    </w:p>
    <w:p w14:paraId="04F75E42" w14:textId="77777777" w:rsidR="003034F6" w:rsidRDefault="003034F6">
      <w:pPr>
        <w:rPr>
          <w:rFonts w:ascii="Times New Roman" w:hAnsi="Times New Roman"/>
          <w:sz w:val="24"/>
          <w:szCs w:val="24"/>
        </w:rPr>
      </w:pPr>
    </w:p>
    <w:p w14:paraId="20E7ABFF" w14:textId="0109F227" w:rsidR="003034F6" w:rsidRDefault="00807CD4">
      <w:pPr>
        <w:ind w:left="-993" w:firstLine="142"/>
      </w:pPr>
      <w:r>
        <w:t xml:space="preserve">           4. </w:t>
      </w:r>
      <w:r>
        <w:rPr>
          <w:rFonts w:ascii="Times New Roman" w:hAnsi="Times New Roman"/>
        </w:rPr>
        <w:t xml:space="preserve">Project </w:t>
      </w:r>
      <w:r>
        <w:rPr>
          <w:rFonts w:ascii="Times New Roman" w:hAnsi="Times New Roman"/>
          <w:sz w:val="24"/>
          <w:szCs w:val="24"/>
        </w:rPr>
        <w:t>Planning</w:t>
      </w:r>
      <w:r>
        <w:rPr>
          <w:rFonts w:ascii="Times New Roman" w:hAnsi="Times New Roman"/>
        </w:rPr>
        <w:t xml:space="preserve"> and Scheduling </w:t>
      </w:r>
      <w:r>
        <w:t>…………………</w:t>
      </w:r>
      <w:r w:rsidR="00524B0B">
        <w:t>………………………………………………………..……………….22-28</w:t>
      </w:r>
    </w:p>
    <w:p w14:paraId="72BE1AF1" w14:textId="77777777" w:rsidR="003034F6" w:rsidRDefault="003034F6"/>
    <w:p w14:paraId="021C906E" w14:textId="69B7B8B2" w:rsidR="003034F6" w:rsidRDefault="00807CD4">
      <w:pPr>
        <w:tabs>
          <w:tab w:val="left" w:pos="8647"/>
        </w:tabs>
        <w:ind w:left="-1134" w:firstLine="283"/>
        <w:rPr>
          <w:rFonts w:ascii="Times New Roman" w:hAnsi="Times New Roman"/>
          <w:sz w:val="24"/>
          <w:szCs w:val="24"/>
        </w:rPr>
      </w:pPr>
      <w:r>
        <w:rPr>
          <w:rFonts w:ascii="Times New Roman" w:hAnsi="Times New Roman"/>
          <w:sz w:val="24"/>
          <w:szCs w:val="24"/>
        </w:rPr>
        <w:t xml:space="preserve">                 4.1 Introduction …………………………………………………./…………………</w:t>
      </w:r>
      <w:r w:rsidR="009C37F7">
        <w:rPr>
          <w:rFonts w:ascii="Times New Roman" w:hAnsi="Times New Roman"/>
          <w:sz w:val="24"/>
          <w:szCs w:val="24"/>
        </w:rPr>
        <w:t>...</w:t>
      </w:r>
      <w:r w:rsidR="00524B0B">
        <w:rPr>
          <w:rFonts w:ascii="Times New Roman" w:hAnsi="Times New Roman"/>
          <w:sz w:val="24"/>
          <w:szCs w:val="24"/>
        </w:rPr>
        <w:t>.22</w:t>
      </w:r>
    </w:p>
    <w:p w14:paraId="1CDD8FA0" w14:textId="77777777" w:rsidR="003034F6" w:rsidRDefault="003034F6">
      <w:pPr>
        <w:ind w:left="-1134" w:firstLine="283"/>
        <w:rPr>
          <w:rFonts w:ascii="Times New Roman" w:hAnsi="Times New Roman"/>
          <w:sz w:val="24"/>
          <w:szCs w:val="24"/>
        </w:rPr>
      </w:pPr>
    </w:p>
    <w:p w14:paraId="7ADBA16D" w14:textId="4D3F8993" w:rsidR="003034F6" w:rsidRDefault="00807CD4">
      <w:pPr>
        <w:ind w:left="-1134" w:firstLine="283"/>
        <w:rPr>
          <w:rFonts w:ascii="Times New Roman" w:hAnsi="Times New Roman"/>
          <w:sz w:val="24"/>
          <w:szCs w:val="24"/>
        </w:rPr>
      </w:pPr>
      <w:r>
        <w:rPr>
          <w:rFonts w:ascii="Times New Roman" w:hAnsi="Times New Roman"/>
          <w:sz w:val="24"/>
          <w:szCs w:val="24"/>
        </w:rPr>
        <w:t xml:space="preserve">                 4.2 Components of the project………………………………………………………</w:t>
      </w:r>
      <w:r w:rsidR="004F1158">
        <w:rPr>
          <w:rFonts w:ascii="Times New Roman" w:hAnsi="Times New Roman"/>
          <w:sz w:val="24"/>
          <w:szCs w:val="24"/>
        </w:rPr>
        <w:t>…</w:t>
      </w:r>
      <w:r w:rsidR="00524B0B">
        <w:rPr>
          <w:rFonts w:ascii="Times New Roman" w:hAnsi="Times New Roman"/>
          <w:sz w:val="24"/>
          <w:szCs w:val="24"/>
        </w:rPr>
        <w:t>23-25</w:t>
      </w:r>
    </w:p>
    <w:p w14:paraId="56CCBB32" w14:textId="77777777" w:rsidR="003034F6" w:rsidRDefault="003034F6">
      <w:pPr>
        <w:ind w:left="-1134" w:firstLine="283"/>
        <w:rPr>
          <w:rFonts w:ascii="Times New Roman" w:hAnsi="Times New Roman"/>
          <w:sz w:val="24"/>
          <w:szCs w:val="24"/>
        </w:rPr>
      </w:pPr>
    </w:p>
    <w:p w14:paraId="07365CE3" w14:textId="6D711BB1" w:rsidR="003034F6" w:rsidRDefault="00807CD4">
      <w:pPr>
        <w:ind w:left="-1134" w:firstLine="283"/>
        <w:rPr>
          <w:rFonts w:ascii="Times New Roman" w:hAnsi="Times New Roman"/>
          <w:sz w:val="24"/>
          <w:szCs w:val="24"/>
        </w:rPr>
      </w:pPr>
      <w:r>
        <w:rPr>
          <w:rFonts w:ascii="Times New Roman" w:hAnsi="Times New Roman"/>
          <w:sz w:val="24"/>
          <w:szCs w:val="24"/>
        </w:rPr>
        <w:t xml:space="preserve">                 4.3 The 5 phases of a project………………………………………………………...</w:t>
      </w:r>
      <w:r w:rsidR="009C37F7">
        <w:rPr>
          <w:rFonts w:ascii="Times New Roman" w:hAnsi="Times New Roman"/>
          <w:sz w:val="24"/>
          <w:szCs w:val="24"/>
        </w:rPr>
        <w:t>....</w:t>
      </w:r>
      <w:r w:rsidR="00524B0B">
        <w:rPr>
          <w:rFonts w:ascii="Times New Roman" w:hAnsi="Times New Roman"/>
          <w:sz w:val="24"/>
          <w:szCs w:val="24"/>
        </w:rPr>
        <w:t>26</w:t>
      </w:r>
    </w:p>
    <w:p w14:paraId="4B961D46" w14:textId="77777777" w:rsidR="003034F6" w:rsidRDefault="003034F6">
      <w:pPr>
        <w:ind w:left="-1134" w:firstLine="283"/>
        <w:rPr>
          <w:rFonts w:ascii="Times New Roman" w:hAnsi="Times New Roman"/>
          <w:sz w:val="24"/>
          <w:szCs w:val="24"/>
        </w:rPr>
      </w:pPr>
    </w:p>
    <w:p w14:paraId="58EDD1BB" w14:textId="1AFF4956" w:rsidR="003034F6" w:rsidRDefault="00807CD4">
      <w:pPr>
        <w:ind w:left="-1134" w:firstLine="283"/>
        <w:rPr>
          <w:rFonts w:ascii="Times New Roman" w:hAnsi="Times New Roman"/>
          <w:sz w:val="24"/>
          <w:szCs w:val="24"/>
        </w:rPr>
      </w:pPr>
      <w:r>
        <w:rPr>
          <w:rFonts w:ascii="Times New Roman" w:hAnsi="Times New Roman"/>
          <w:sz w:val="24"/>
          <w:szCs w:val="24"/>
        </w:rPr>
        <w:t xml:space="preserve">                 4.4 Pert Chart………………………………………………………………………</w:t>
      </w:r>
      <w:r w:rsidR="009C37F7">
        <w:rPr>
          <w:rFonts w:ascii="Times New Roman" w:hAnsi="Times New Roman"/>
          <w:sz w:val="24"/>
          <w:szCs w:val="24"/>
        </w:rPr>
        <w:t>…</w:t>
      </w:r>
      <w:r w:rsidR="00524B0B">
        <w:rPr>
          <w:rFonts w:ascii="Times New Roman" w:hAnsi="Times New Roman"/>
          <w:sz w:val="24"/>
          <w:szCs w:val="24"/>
        </w:rPr>
        <w:t>27-28</w:t>
      </w:r>
    </w:p>
    <w:p w14:paraId="3693E1D4" w14:textId="77777777" w:rsidR="003034F6" w:rsidRDefault="003034F6">
      <w:pPr>
        <w:ind w:left="-709" w:firstLine="142"/>
        <w:rPr>
          <w:rFonts w:ascii="Times New Roman" w:hAnsi="Times New Roman"/>
          <w:sz w:val="24"/>
          <w:szCs w:val="24"/>
        </w:rPr>
      </w:pPr>
    </w:p>
    <w:p w14:paraId="624B5542" w14:textId="0633A1E9" w:rsidR="003034F6" w:rsidRDefault="00807CD4">
      <w:pPr>
        <w:tabs>
          <w:tab w:val="left" w:pos="8789"/>
        </w:tabs>
        <w:ind w:left="-567" w:firstLine="141"/>
        <w:rPr>
          <w:rFonts w:ascii="Times New Roman" w:hAnsi="Times New Roman"/>
          <w:sz w:val="24"/>
          <w:szCs w:val="24"/>
        </w:rPr>
      </w:pPr>
      <w:r>
        <w:rPr>
          <w:rFonts w:ascii="Times New Roman" w:hAnsi="Times New Roman"/>
          <w:sz w:val="24"/>
          <w:szCs w:val="24"/>
        </w:rPr>
        <w:t xml:space="preserve"> 5.  Project Screenshots</w:t>
      </w:r>
      <w:r>
        <w:rPr>
          <w:rFonts w:ascii="Times New Roman" w:hAnsi="Times New Roman"/>
          <w:b/>
          <w:sz w:val="24"/>
          <w:szCs w:val="24"/>
        </w:rPr>
        <w:t>……………………………………………………….…</w:t>
      </w:r>
      <w:r>
        <w:rPr>
          <w:rFonts w:ascii="Times New Roman" w:hAnsi="Times New Roman"/>
          <w:b/>
          <w:sz w:val="24"/>
          <w:szCs w:val="24"/>
          <w:lang w:val="en-US"/>
        </w:rPr>
        <w:t>…</w:t>
      </w:r>
      <w:r>
        <w:rPr>
          <w:rFonts w:ascii="Times New Roman" w:hAnsi="Times New Roman"/>
          <w:b/>
          <w:sz w:val="24"/>
          <w:szCs w:val="24"/>
        </w:rPr>
        <w:t>………</w:t>
      </w:r>
      <w:r w:rsidR="009C37F7">
        <w:rPr>
          <w:rFonts w:ascii="Times New Roman" w:hAnsi="Times New Roman"/>
          <w:b/>
          <w:sz w:val="24"/>
          <w:szCs w:val="24"/>
        </w:rPr>
        <w:t>…</w:t>
      </w:r>
      <w:r w:rsidR="00B650F2">
        <w:rPr>
          <w:rFonts w:ascii="Times New Roman" w:hAnsi="Times New Roman"/>
          <w:sz w:val="24"/>
          <w:szCs w:val="24"/>
          <w:lang w:val="en-US"/>
        </w:rPr>
        <w:t>29-33</w:t>
      </w:r>
    </w:p>
    <w:p w14:paraId="7F12BD9C" w14:textId="77777777" w:rsidR="003034F6" w:rsidRDefault="003034F6">
      <w:pPr>
        <w:rPr>
          <w:rFonts w:ascii="Times New Roman" w:hAnsi="Times New Roman"/>
          <w:sz w:val="24"/>
          <w:szCs w:val="24"/>
        </w:rPr>
      </w:pPr>
    </w:p>
    <w:p w14:paraId="0D00F473" w14:textId="56D484DE" w:rsidR="003034F6" w:rsidRDefault="00807CD4">
      <w:pPr>
        <w:ind w:firstLineChars="50" w:firstLine="120"/>
        <w:rPr>
          <w:rFonts w:ascii="Times New Roman" w:hAnsi="Times New Roman"/>
          <w:sz w:val="24"/>
          <w:szCs w:val="24"/>
        </w:rPr>
      </w:pPr>
      <w:r>
        <w:rPr>
          <w:rFonts w:ascii="Times New Roman" w:hAnsi="Times New Roman"/>
          <w:sz w:val="24"/>
          <w:szCs w:val="24"/>
        </w:rPr>
        <w:t xml:space="preserve"> 5.1</w:t>
      </w:r>
      <w:r>
        <w:rPr>
          <w:rFonts w:ascii="Times New Roman" w:hAnsi="Times New Roman"/>
          <w:sz w:val="24"/>
          <w:szCs w:val="24"/>
          <w:lang w:val="en-US"/>
        </w:rPr>
        <w:t xml:space="preserve"> -</w:t>
      </w:r>
      <w:r>
        <w:rPr>
          <w:rFonts w:ascii="Times New Roman" w:hAnsi="Times New Roman"/>
          <w:sz w:val="24"/>
          <w:szCs w:val="24"/>
        </w:rPr>
        <w:t xml:space="preserve"> Login Page……………………………………………………………</w:t>
      </w:r>
      <w:proofErr w:type="gramStart"/>
      <w:r>
        <w:rPr>
          <w:rFonts w:ascii="Times New Roman" w:hAnsi="Times New Roman"/>
          <w:sz w:val="24"/>
          <w:szCs w:val="24"/>
        </w:rPr>
        <w:t>…</w:t>
      </w:r>
      <w:r>
        <w:rPr>
          <w:rFonts w:ascii="Times New Roman" w:hAnsi="Times New Roman"/>
          <w:sz w:val="24"/>
          <w:szCs w:val="24"/>
          <w:lang w:val="en-US"/>
        </w:rPr>
        <w:t xml:space="preserve"> ,</w:t>
      </w:r>
      <w:proofErr w:type="gramEnd"/>
      <w:r>
        <w:rPr>
          <w:rFonts w:ascii="Times New Roman" w:hAnsi="Times New Roman"/>
          <w:sz w:val="24"/>
          <w:szCs w:val="24"/>
          <w:lang w:val="en-US"/>
        </w:rPr>
        <w:t>…</w:t>
      </w:r>
      <w:r>
        <w:rPr>
          <w:rFonts w:ascii="Times New Roman" w:hAnsi="Times New Roman"/>
          <w:sz w:val="24"/>
          <w:szCs w:val="24"/>
        </w:rPr>
        <w:t>...</w:t>
      </w:r>
      <w:r w:rsidR="009C37F7">
        <w:rPr>
          <w:rFonts w:ascii="Times New Roman" w:hAnsi="Times New Roman"/>
          <w:sz w:val="24"/>
          <w:szCs w:val="24"/>
        </w:rPr>
        <w:t>....</w:t>
      </w:r>
      <w:r w:rsidR="00B650F2">
        <w:rPr>
          <w:rFonts w:ascii="Times New Roman" w:hAnsi="Times New Roman"/>
          <w:sz w:val="24"/>
          <w:szCs w:val="24"/>
        </w:rPr>
        <w:t>29</w:t>
      </w:r>
    </w:p>
    <w:p w14:paraId="78AE8D1B" w14:textId="77777777" w:rsidR="003034F6" w:rsidRDefault="003034F6">
      <w:pPr>
        <w:ind w:left="-567" w:firstLine="993"/>
        <w:rPr>
          <w:rFonts w:ascii="Times New Roman" w:hAnsi="Times New Roman"/>
          <w:sz w:val="24"/>
          <w:szCs w:val="24"/>
        </w:rPr>
      </w:pPr>
    </w:p>
    <w:p w14:paraId="5B6840E3" w14:textId="62EBC856" w:rsidR="003034F6" w:rsidRDefault="00807CD4">
      <w:pPr>
        <w:ind w:firstLineChars="50" w:firstLine="120"/>
        <w:rPr>
          <w:rFonts w:ascii="Times New Roman" w:hAnsi="Times New Roman"/>
          <w:sz w:val="24"/>
          <w:szCs w:val="24"/>
        </w:rPr>
      </w:pPr>
      <w:r>
        <w:rPr>
          <w:rFonts w:ascii="Times New Roman" w:hAnsi="Times New Roman"/>
          <w:sz w:val="24"/>
          <w:szCs w:val="24"/>
        </w:rPr>
        <w:t xml:space="preserve"> 5.2</w:t>
      </w:r>
      <w:r>
        <w:rPr>
          <w:rFonts w:ascii="Times New Roman" w:hAnsi="Times New Roman"/>
          <w:sz w:val="24"/>
          <w:szCs w:val="24"/>
          <w:lang w:val="en-US"/>
        </w:rPr>
        <w:t xml:space="preserve"> –</w:t>
      </w:r>
      <w:r>
        <w:rPr>
          <w:rFonts w:ascii="Times New Roman" w:hAnsi="Times New Roman"/>
          <w:sz w:val="24"/>
          <w:szCs w:val="24"/>
        </w:rPr>
        <w:t xml:space="preserve"> Signup Page…………………………………………………………………</w:t>
      </w:r>
      <w:r w:rsidR="009C37F7">
        <w:rPr>
          <w:rFonts w:ascii="Times New Roman" w:hAnsi="Times New Roman"/>
          <w:sz w:val="24"/>
          <w:szCs w:val="24"/>
        </w:rPr>
        <w:t>…....</w:t>
      </w:r>
      <w:r w:rsidR="00B650F2">
        <w:rPr>
          <w:rFonts w:ascii="Times New Roman" w:hAnsi="Times New Roman"/>
          <w:sz w:val="24"/>
          <w:szCs w:val="24"/>
        </w:rPr>
        <w:t>30</w:t>
      </w:r>
    </w:p>
    <w:p w14:paraId="498E3CE0" w14:textId="77777777" w:rsidR="003034F6" w:rsidRDefault="003034F6">
      <w:pPr>
        <w:ind w:left="-567" w:firstLine="993"/>
        <w:rPr>
          <w:rFonts w:ascii="Times New Roman" w:hAnsi="Times New Roman"/>
          <w:sz w:val="24"/>
          <w:szCs w:val="24"/>
        </w:rPr>
      </w:pPr>
    </w:p>
    <w:p w14:paraId="70C2333D" w14:textId="3F83F728" w:rsidR="003034F6" w:rsidRDefault="00807CD4">
      <w:pPr>
        <w:ind w:firstLineChars="50" w:firstLine="120"/>
        <w:rPr>
          <w:rFonts w:ascii="Times New Roman" w:hAnsi="Times New Roman"/>
          <w:sz w:val="24"/>
          <w:szCs w:val="24"/>
        </w:rPr>
      </w:pPr>
      <w:r>
        <w:rPr>
          <w:rFonts w:ascii="Times New Roman" w:hAnsi="Times New Roman"/>
          <w:sz w:val="24"/>
          <w:szCs w:val="24"/>
        </w:rPr>
        <w:t xml:space="preserve"> 5.3 </w:t>
      </w:r>
      <w:r>
        <w:rPr>
          <w:rFonts w:ascii="Times New Roman" w:hAnsi="Times New Roman"/>
          <w:sz w:val="24"/>
          <w:szCs w:val="24"/>
          <w:lang w:val="en-US"/>
        </w:rPr>
        <w:t xml:space="preserve">- </w:t>
      </w:r>
      <w:r>
        <w:rPr>
          <w:rFonts w:ascii="Times New Roman" w:hAnsi="Times New Roman"/>
          <w:sz w:val="24"/>
          <w:szCs w:val="24"/>
        </w:rPr>
        <w:t>Dashboard……………………………………………………………………</w:t>
      </w:r>
      <w:r w:rsidR="009C37F7">
        <w:rPr>
          <w:rFonts w:ascii="Times New Roman" w:hAnsi="Times New Roman"/>
          <w:sz w:val="24"/>
          <w:szCs w:val="24"/>
        </w:rPr>
        <w:t>…....</w:t>
      </w:r>
      <w:r w:rsidR="00B650F2">
        <w:rPr>
          <w:rFonts w:ascii="Times New Roman" w:hAnsi="Times New Roman"/>
          <w:sz w:val="24"/>
          <w:szCs w:val="24"/>
        </w:rPr>
        <w:t>31</w:t>
      </w:r>
    </w:p>
    <w:p w14:paraId="6534B181" w14:textId="77777777" w:rsidR="003034F6" w:rsidRDefault="003034F6">
      <w:pPr>
        <w:ind w:left="-567" w:firstLine="993"/>
        <w:rPr>
          <w:rFonts w:ascii="Times New Roman" w:hAnsi="Times New Roman"/>
          <w:sz w:val="24"/>
          <w:szCs w:val="24"/>
        </w:rPr>
      </w:pPr>
    </w:p>
    <w:p w14:paraId="318A95EE" w14:textId="52F2AA10" w:rsidR="003034F6" w:rsidRDefault="00807CD4">
      <w:pPr>
        <w:ind w:firstLineChars="50" w:firstLine="120"/>
        <w:rPr>
          <w:rFonts w:ascii="Times New Roman" w:hAnsi="Times New Roman"/>
          <w:sz w:val="24"/>
          <w:szCs w:val="24"/>
        </w:rPr>
      </w:pPr>
      <w:r>
        <w:rPr>
          <w:rFonts w:ascii="Times New Roman" w:hAnsi="Times New Roman"/>
          <w:sz w:val="24"/>
          <w:szCs w:val="24"/>
        </w:rPr>
        <w:t xml:space="preserve"> 5.4 </w:t>
      </w:r>
      <w:r>
        <w:rPr>
          <w:rFonts w:ascii="Times New Roman" w:hAnsi="Times New Roman"/>
          <w:sz w:val="24"/>
          <w:szCs w:val="24"/>
          <w:lang w:val="en-US"/>
        </w:rPr>
        <w:t xml:space="preserve">– </w:t>
      </w:r>
      <w:r>
        <w:rPr>
          <w:rFonts w:ascii="Times New Roman" w:hAnsi="Times New Roman"/>
          <w:sz w:val="24"/>
          <w:szCs w:val="24"/>
        </w:rPr>
        <w:t>Add Candidate……………………………………………………………</w:t>
      </w:r>
      <w:r>
        <w:rPr>
          <w:rFonts w:ascii="Times New Roman" w:hAnsi="Times New Roman"/>
          <w:sz w:val="24"/>
          <w:szCs w:val="24"/>
          <w:lang w:val="en-US"/>
        </w:rPr>
        <w:t>…</w:t>
      </w:r>
      <w:r w:rsidR="009C37F7">
        <w:rPr>
          <w:rFonts w:ascii="Times New Roman" w:hAnsi="Times New Roman"/>
          <w:sz w:val="24"/>
          <w:szCs w:val="24"/>
        </w:rPr>
        <w:t>….....</w:t>
      </w:r>
      <w:r w:rsidR="00B650F2">
        <w:rPr>
          <w:rFonts w:ascii="Times New Roman" w:hAnsi="Times New Roman"/>
          <w:sz w:val="24"/>
          <w:szCs w:val="24"/>
        </w:rPr>
        <w:t>32</w:t>
      </w:r>
    </w:p>
    <w:p w14:paraId="2CA68CCD" w14:textId="77777777" w:rsidR="003034F6" w:rsidRDefault="003034F6">
      <w:pPr>
        <w:ind w:left="-567" w:firstLine="993"/>
        <w:rPr>
          <w:rFonts w:ascii="Times New Roman" w:hAnsi="Times New Roman"/>
          <w:sz w:val="24"/>
          <w:szCs w:val="24"/>
        </w:rPr>
      </w:pPr>
    </w:p>
    <w:p w14:paraId="0C7456F0" w14:textId="4FA345E5" w:rsidR="003034F6" w:rsidRDefault="00807CD4">
      <w:pPr>
        <w:ind w:left="-993" w:firstLine="993"/>
        <w:rPr>
          <w:rFonts w:ascii="Times New Roman" w:hAnsi="Times New Roman"/>
          <w:sz w:val="24"/>
          <w:szCs w:val="24"/>
        </w:rPr>
      </w:pPr>
      <w:r>
        <w:rPr>
          <w:rFonts w:ascii="Times New Roman" w:hAnsi="Times New Roman"/>
          <w:sz w:val="24"/>
          <w:szCs w:val="24"/>
        </w:rPr>
        <w:t xml:space="preserve">   5.5-Advoter…………………………………………………………………….…</w:t>
      </w:r>
      <w:r w:rsidR="009C37F7">
        <w:rPr>
          <w:rFonts w:ascii="Times New Roman" w:hAnsi="Times New Roman"/>
          <w:sz w:val="24"/>
          <w:szCs w:val="24"/>
        </w:rPr>
        <w:t>……..</w:t>
      </w:r>
      <w:r w:rsidR="00B650F2">
        <w:rPr>
          <w:rFonts w:ascii="Times New Roman" w:hAnsi="Times New Roman"/>
          <w:sz w:val="24"/>
          <w:szCs w:val="24"/>
        </w:rPr>
        <w:t>33</w:t>
      </w:r>
    </w:p>
    <w:p w14:paraId="6637ED15" w14:textId="77777777" w:rsidR="003034F6" w:rsidRDefault="003034F6">
      <w:pPr>
        <w:rPr>
          <w:rFonts w:ascii="Times New Roman" w:hAnsi="Times New Roman"/>
          <w:sz w:val="24"/>
          <w:szCs w:val="24"/>
        </w:rPr>
      </w:pPr>
    </w:p>
    <w:p w14:paraId="0A8F2BCE" w14:textId="5AD287CC" w:rsidR="003034F6" w:rsidRDefault="00807CD4">
      <w:pPr>
        <w:numPr>
          <w:ilvl w:val="0"/>
          <w:numId w:val="3"/>
        </w:numPr>
        <w:ind w:leftChars="-200" w:left="-222" w:hangingChars="91" w:hanging="218"/>
        <w:rPr>
          <w:rFonts w:ascii="Times New Roman" w:hAnsi="Times New Roman"/>
        </w:rPr>
      </w:pPr>
      <w:r>
        <w:rPr>
          <w:rFonts w:ascii="Times New Roman" w:hAnsi="Times New Roman"/>
          <w:sz w:val="24"/>
          <w:szCs w:val="24"/>
        </w:rPr>
        <w:t xml:space="preserve"> Choice of Tools &amp; Technology</w:t>
      </w:r>
      <w:r>
        <w:t xml:space="preserve"> ………………………………………………………………………………………</w:t>
      </w:r>
      <w:r w:rsidR="009C37F7">
        <w:t>……..</w:t>
      </w:r>
      <w:r w:rsidR="00D57205">
        <w:rPr>
          <w:rFonts w:ascii="Times New Roman" w:hAnsi="Times New Roman"/>
        </w:rPr>
        <w:t>34-38</w:t>
      </w:r>
    </w:p>
    <w:p w14:paraId="319023E7" w14:textId="77777777" w:rsidR="003034F6" w:rsidRDefault="003034F6"/>
    <w:p w14:paraId="01BE12E3" w14:textId="730612BE" w:rsidR="003034F6" w:rsidRDefault="00807CD4">
      <w:pPr>
        <w:rPr>
          <w:rFonts w:ascii="Times New Roman" w:hAnsi="Times New Roman"/>
          <w:sz w:val="24"/>
          <w:szCs w:val="24"/>
        </w:rPr>
      </w:pPr>
      <w:r>
        <w:rPr>
          <w:rFonts w:ascii="Times New Roman" w:hAnsi="Times New Roman"/>
          <w:sz w:val="24"/>
          <w:szCs w:val="24"/>
        </w:rPr>
        <w:t xml:space="preserve">   6.1 PHP ……………………………………………………………………………</w:t>
      </w:r>
      <w:r w:rsidR="00D57205">
        <w:rPr>
          <w:rFonts w:ascii="Times New Roman" w:hAnsi="Times New Roman"/>
          <w:sz w:val="24"/>
          <w:szCs w:val="24"/>
        </w:rPr>
        <w:t>……34</w:t>
      </w:r>
    </w:p>
    <w:p w14:paraId="73E74A41" w14:textId="77777777" w:rsidR="003034F6" w:rsidRDefault="003034F6">
      <w:pPr>
        <w:rPr>
          <w:rFonts w:ascii="Times New Roman" w:hAnsi="Times New Roman"/>
          <w:sz w:val="24"/>
          <w:szCs w:val="24"/>
        </w:rPr>
      </w:pPr>
    </w:p>
    <w:p w14:paraId="0B189DE0" w14:textId="59028710" w:rsidR="003034F6" w:rsidRDefault="00807CD4">
      <w:pPr>
        <w:ind w:left="-142"/>
        <w:rPr>
          <w:rFonts w:ascii="Times New Roman" w:hAnsi="Times New Roman"/>
          <w:sz w:val="24"/>
          <w:szCs w:val="24"/>
        </w:rPr>
      </w:pPr>
      <w:r>
        <w:rPr>
          <w:rFonts w:ascii="Times New Roman" w:hAnsi="Times New Roman"/>
          <w:sz w:val="24"/>
          <w:szCs w:val="24"/>
        </w:rPr>
        <w:t xml:space="preserve">     6.2 MySQL ………………………………………………………………………</w:t>
      </w:r>
      <w:r w:rsidR="009C37F7">
        <w:rPr>
          <w:rFonts w:ascii="Times New Roman" w:hAnsi="Times New Roman"/>
          <w:sz w:val="24"/>
          <w:szCs w:val="24"/>
        </w:rPr>
        <w:t>……..</w:t>
      </w:r>
      <w:r w:rsidR="00D57205">
        <w:rPr>
          <w:rFonts w:ascii="Times New Roman" w:hAnsi="Times New Roman"/>
          <w:sz w:val="24"/>
          <w:szCs w:val="24"/>
        </w:rPr>
        <w:t>35</w:t>
      </w:r>
    </w:p>
    <w:p w14:paraId="4A6D40F6" w14:textId="77777777" w:rsidR="003034F6" w:rsidRDefault="003034F6">
      <w:pPr>
        <w:rPr>
          <w:rFonts w:ascii="Times New Roman" w:hAnsi="Times New Roman"/>
          <w:sz w:val="24"/>
          <w:szCs w:val="24"/>
        </w:rPr>
      </w:pPr>
    </w:p>
    <w:p w14:paraId="5C620C1C" w14:textId="2CFE56D9" w:rsidR="003034F6" w:rsidRDefault="00807CD4">
      <w:pPr>
        <w:ind w:left="-142"/>
        <w:rPr>
          <w:rFonts w:ascii="Times New Roman" w:hAnsi="Times New Roman"/>
          <w:sz w:val="24"/>
          <w:szCs w:val="24"/>
        </w:rPr>
      </w:pPr>
      <w:r>
        <w:rPr>
          <w:rFonts w:ascii="Times New Roman" w:hAnsi="Times New Roman"/>
          <w:sz w:val="24"/>
          <w:szCs w:val="24"/>
        </w:rPr>
        <w:t xml:space="preserve">     6.3 Data Flow Diagram …………………………………………………………</w:t>
      </w:r>
      <w:r w:rsidR="009C37F7">
        <w:rPr>
          <w:rFonts w:ascii="Times New Roman" w:hAnsi="Times New Roman"/>
          <w:sz w:val="24"/>
          <w:szCs w:val="24"/>
        </w:rPr>
        <w:t>……….</w:t>
      </w:r>
      <w:r w:rsidR="00D57205">
        <w:rPr>
          <w:rFonts w:ascii="Times New Roman" w:hAnsi="Times New Roman"/>
          <w:sz w:val="24"/>
          <w:szCs w:val="24"/>
        </w:rPr>
        <w:t>.36</w:t>
      </w:r>
    </w:p>
    <w:p w14:paraId="387779D8" w14:textId="77777777" w:rsidR="003034F6" w:rsidRDefault="003034F6">
      <w:pPr>
        <w:rPr>
          <w:rFonts w:ascii="Times New Roman" w:hAnsi="Times New Roman"/>
          <w:sz w:val="24"/>
          <w:szCs w:val="24"/>
        </w:rPr>
      </w:pPr>
    </w:p>
    <w:p w14:paraId="5A8A2DFB" w14:textId="7A469E55" w:rsidR="003034F6" w:rsidRDefault="00807CD4">
      <w:pPr>
        <w:ind w:left="-142" w:firstLine="142"/>
        <w:rPr>
          <w:rFonts w:ascii="Times New Roman" w:hAnsi="Times New Roman"/>
          <w:sz w:val="24"/>
          <w:szCs w:val="24"/>
        </w:rPr>
      </w:pPr>
      <w:r>
        <w:rPr>
          <w:rFonts w:ascii="Times New Roman" w:hAnsi="Times New Roman"/>
          <w:sz w:val="24"/>
          <w:szCs w:val="24"/>
        </w:rPr>
        <w:t xml:space="preserve">  6.4 Context Level Diagram………………………………………………………</w:t>
      </w:r>
      <w:r w:rsidR="009C37F7">
        <w:rPr>
          <w:rFonts w:ascii="Times New Roman" w:hAnsi="Times New Roman"/>
          <w:sz w:val="24"/>
          <w:szCs w:val="24"/>
        </w:rPr>
        <w:t>………</w:t>
      </w:r>
      <w:r w:rsidR="00D57205">
        <w:rPr>
          <w:rFonts w:ascii="Times New Roman" w:hAnsi="Times New Roman"/>
          <w:sz w:val="24"/>
          <w:szCs w:val="24"/>
        </w:rPr>
        <w:t>..38</w:t>
      </w:r>
    </w:p>
    <w:p w14:paraId="0212E036" w14:textId="77777777" w:rsidR="003034F6" w:rsidRDefault="003034F6">
      <w:pPr>
        <w:rPr>
          <w:rFonts w:ascii="Times New Roman" w:hAnsi="Times New Roman"/>
          <w:sz w:val="24"/>
          <w:szCs w:val="24"/>
        </w:rPr>
      </w:pPr>
    </w:p>
    <w:p w14:paraId="29302BEB" w14:textId="2C07FDD1" w:rsidR="003034F6" w:rsidRDefault="00807CD4">
      <w:pPr>
        <w:ind w:leftChars="-300" w:left="-660"/>
        <w:rPr>
          <w:rFonts w:ascii="Times New Roman" w:hAnsi="Times New Roman"/>
          <w:sz w:val="24"/>
          <w:szCs w:val="24"/>
        </w:rPr>
      </w:pPr>
      <w:r>
        <w:rPr>
          <w:rFonts w:ascii="Times New Roman" w:hAnsi="Times New Roman"/>
          <w:sz w:val="24"/>
          <w:szCs w:val="24"/>
        </w:rPr>
        <w:t xml:space="preserve">    7.   Testing</w:t>
      </w:r>
      <w:r>
        <w:rPr>
          <w:rFonts w:ascii="Times New Roman" w:hAnsi="Times New Roman"/>
          <w:b/>
          <w:sz w:val="24"/>
          <w:szCs w:val="24"/>
        </w:rPr>
        <w:t>……………………………………………………………………………….</w:t>
      </w:r>
      <w:r w:rsidR="009C37F7">
        <w:rPr>
          <w:rFonts w:ascii="Times New Roman" w:hAnsi="Times New Roman"/>
          <w:b/>
          <w:sz w:val="24"/>
          <w:szCs w:val="24"/>
        </w:rPr>
        <w:t>/……...</w:t>
      </w:r>
      <w:r w:rsidR="00D57205">
        <w:rPr>
          <w:rFonts w:ascii="Times New Roman" w:hAnsi="Times New Roman"/>
          <w:sz w:val="24"/>
          <w:szCs w:val="24"/>
        </w:rPr>
        <w:t>39-40</w:t>
      </w:r>
    </w:p>
    <w:p w14:paraId="3811A7F9" w14:textId="06258591" w:rsidR="003034F6" w:rsidRDefault="00807CD4">
      <w:pPr>
        <w:rPr>
          <w:rFonts w:ascii="Times New Roman" w:hAnsi="Times New Roman"/>
          <w:sz w:val="24"/>
          <w:szCs w:val="24"/>
        </w:rPr>
      </w:pPr>
      <w:r>
        <w:rPr>
          <w:rFonts w:ascii="Times New Roman" w:hAnsi="Times New Roman"/>
          <w:sz w:val="24"/>
          <w:szCs w:val="24"/>
        </w:rPr>
        <w:t xml:space="preserve"> 7.1 Testing Case……………………………………………………………………</w:t>
      </w:r>
      <w:r w:rsidR="009C37F7">
        <w:rPr>
          <w:rFonts w:ascii="Times New Roman" w:hAnsi="Times New Roman"/>
          <w:sz w:val="24"/>
          <w:szCs w:val="24"/>
        </w:rPr>
        <w:t>………</w:t>
      </w:r>
      <w:r w:rsidR="00D57205">
        <w:rPr>
          <w:rFonts w:ascii="Times New Roman" w:hAnsi="Times New Roman"/>
          <w:sz w:val="24"/>
          <w:szCs w:val="24"/>
        </w:rPr>
        <w:t>39</w:t>
      </w:r>
    </w:p>
    <w:p w14:paraId="1865BE85" w14:textId="77777777" w:rsidR="003034F6" w:rsidRDefault="003034F6">
      <w:pPr>
        <w:rPr>
          <w:rFonts w:ascii="Times New Roman" w:hAnsi="Times New Roman"/>
          <w:sz w:val="24"/>
          <w:szCs w:val="24"/>
        </w:rPr>
      </w:pPr>
    </w:p>
    <w:p w14:paraId="124ABD99" w14:textId="77777777" w:rsidR="003034F6" w:rsidRDefault="00807CD4">
      <w:pPr>
        <w:rPr>
          <w:rFonts w:ascii="Times New Roman" w:hAnsi="Times New Roman"/>
          <w:sz w:val="24"/>
          <w:szCs w:val="24"/>
        </w:rPr>
      </w:pPr>
      <w:r>
        <w:rPr>
          <w:rFonts w:ascii="Times New Roman" w:hAnsi="Times New Roman"/>
          <w:sz w:val="24"/>
          <w:szCs w:val="24"/>
        </w:rPr>
        <w:lastRenderedPageBreak/>
        <w:t xml:space="preserve"> 7.2 Test Case……………………………………………………………………….40</w:t>
      </w:r>
    </w:p>
    <w:p w14:paraId="585862C8" w14:textId="77777777" w:rsidR="003034F6" w:rsidRDefault="003034F6">
      <w:pPr>
        <w:ind w:left="426" w:hanging="284"/>
        <w:rPr>
          <w:rFonts w:ascii="Times New Roman" w:hAnsi="Times New Roman"/>
          <w:sz w:val="24"/>
          <w:szCs w:val="24"/>
        </w:rPr>
      </w:pPr>
    </w:p>
    <w:p w14:paraId="51D28871" w14:textId="51C90CC8" w:rsidR="003034F6" w:rsidRDefault="00807CD4">
      <w:pPr>
        <w:rPr>
          <w:rFonts w:ascii="Times New Roman" w:hAnsi="Times New Roman"/>
          <w:sz w:val="24"/>
          <w:szCs w:val="24"/>
        </w:rPr>
      </w:pPr>
      <w:r>
        <w:rPr>
          <w:rFonts w:ascii="Times New Roman" w:hAnsi="Times New Roman"/>
          <w:sz w:val="24"/>
          <w:szCs w:val="24"/>
        </w:rPr>
        <w:t xml:space="preserve"> 7.2.1 Login</w:t>
      </w:r>
      <w:r w:rsidR="00D57205">
        <w:rPr>
          <w:rFonts w:ascii="Times New Roman" w:hAnsi="Times New Roman"/>
          <w:sz w:val="24"/>
          <w:szCs w:val="24"/>
        </w:rPr>
        <w:t xml:space="preserve"> Case</w:t>
      </w:r>
      <w:r w:rsidR="00D57205">
        <w:rPr>
          <w:rFonts w:ascii="Times New Roman" w:hAnsi="Times New Roman"/>
          <w:sz w:val="24"/>
          <w:szCs w:val="24"/>
        </w:rPr>
        <w:tab/>
        <w:t>………………………………………………………………40</w:t>
      </w:r>
    </w:p>
    <w:p w14:paraId="14C94593" w14:textId="77777777" w:rsidR="003034F6" w:rsidRDefault="003034F6">
      <w:pPr>
        <w:rPr>
          <w:rFonts w:ascii="Times New Roman" w:hAnsi="Times New Roman"/>
          <w:sz w:val="24"/>
          <w:szCs w:val="24"/>
        </w:rPr>
      </w:pPr>
    </w:p>
    <w:p w14:paraId="087EC8CF" w14:textId="70900D47" w:rsidR="003034F6" w:rsidRDefault="00807CD4">
      <w:pPr>
        <w:rPr>
          <w:rFonts w:ascii="Times New Roman" w:hAnsi="Times New Roman"/>
          <w:sz w:val="24"/>
          <w:szCs w:val="24"/>
        </w:rPr>
      </w:pPr>
      <w:r>
        <w:rPr>
          <w:rFonts w:ascii="Times New Roman" w:hAnsi="Times New Roman"/>
          <w:sz w:val="24"/>
          <w:szCs w:val="24"/>
        </w:rPr>
        <w:t xml:space="preserve"> 7.2.2 Sign</w:t>
      </w:r>
      <w:r>
        <w:rPr>
          <w:rFonts w:ascii="Times New Roman" w:hAnsi="Times New Roman"/>
          <w:sz w:val="24"/>
          <w:szCs w:val="24"/>
          <w:lang w:val="en-US"/>
        </w:rPr>
        <w:t xml:space="preserve"> </w:t>
      </w:r>
      <w:r>
        <w:rPr>
          <w:rFonts w:ascii="Times New Roman" w:hAnsi="Times New Roman"/>
          <w:sz w:val="24"/>
          <w:szCs w:val="24"/>
        </w:rPr>
        <w:t xml:space="preserve">up </w:t>
      </w:r>
      <w:r w:rsidR="00D57205">
        <w:rPr>
          <w:rFonts w:ascii="Times New Roman" w:hAnsi="Times New Roman"/>
          <w:sz w:val="24"/>
          <w:szCs w:val="24"/>
        </w:rPr>
        <w:t>Case………………………………………………………………….40</w:t>
      </w:r>
    </w:p>
    <w:p w14:paraId="02EA6DB7" w14:textId="77777777" w:rsidR="003034F6" w:rsidRDefault="003034F6">
      <w:pPr>
        <w:rPr>
          <w:rFonts w:ascii="Times New Roman" w:hAnsi="Times New Roman"/>
          <w:sz w:val="24"/>
          <w:szCs w:val="24"/>
        </w:rPr>
      </w:pPr>
    </w:p>
    <w:p w14:paraId="767FC804" w14:textId="5EB20238" w:rsidR="003034F6" w:rsidRDefault="00807CD4">
      <w:pPr>
        <w:ind w:leftChars="-400" w:left="-880"/>
        <w:rPr>
          <w:rFonts w:ascii="Times New Roman" w:hAnsi="Times New Roman"/>
          <w:sz w:val="24"/>
          <w:szCs w:val="24"/>
        </w:rPr>
      </w:pPr>
      <w:r>
        <w:rPr>
          <w:rFonts w:ascii="Times New Roman" w:hAnsi="Times New Roman"/>
          <w:sz w:val="24"/>
          <w:szCs w:val="24"/>
        </w:rPr>
        <w:t xml:space="preserve">          6.  Future Scope</w:t>
      </w:r>
      <w:r>
        <w:rPr>
          <w:rFonts w:ascii="Times New Roman" w:hAnsi="Times New Roman"/>
          <w:b/>
          <w:sz w:val="24"/>
          <w:szCs w:val="24"/>
        </w:rPr>
        <w:t>………………………………………………………………………...</w:t>
      </w:r>
      <w:r w:rsidR="00D57205">
        <w:rPr>
          <w:rFonts w:ascii="Times New Roman" w:hAnsi="Times New Roman"/>
          <w:sz w:val="24"/>
          <w:szCs w:val="24"/>
        </w:rPr>
        <w:t>41</w:t>
      </w:r>
      <w:r>
        <w:rPr>
          <w:rFonts w:ascii="Times New Roman" w:hAnsi="Times New Roman"/>
          <w:sz w:val="24"/>
          <w:szCs w:val="24"/>
        </w:rPr>
        <w:t>-44</w:t>
      </w:r>
    </w:p>
    <w:p w14:paraId="1F2926B0" w14:textId="77777777" w:rsidR="003034F6" w:rsidRDefault="003034F6">
      <w:pPr>
        <w:rPr>
          <w:rFonts w:ascii="Times New Roman" w:hAnsi="Times New Roman"/>
          <w:sz w:val="24"/>
          <w:szCs w:val="24"/>
        </w:rPr>
      </w:pPr>
    </w:p>
    <w:p w14:paraId="08BDE144" w14:textId="77777777" w:rsidR="003034F6" w:rsidRDefault="00807CD4">
      <w:pPr>
        <w:rPr>
          <w:rFonts w:ascii="Times New Roman" w:hAnsi="Times New Roman"/>
          <w:sz w:val="24"/>
          <w:szCs w:val="24"/>
        </w:rPr>
      </w:pPr>
      <w:r>
        <w:rPr>
          <w:rFonts w:ascii="Times New Roman" w:hAnsi="Times New Roman"/>
          <w:sz w:val="24"/>
          <w:szCs w:val="24"/>
        </w:rPr>
        <w:t xml:space="preserve"> 6.1 Conclusion……………………………………………………………………...43</w:t>
      </w:r>
    </w:p>
    <w:p w14:paraId="7777B16F" w14:textId="77777777" w:rsidR="003034F6" w:rsidRDefault="00807CD4">
      <w:pPr>
        <w:rPr>
          <w:rFonts w:ascii="Times New Roman" w:hAnsi="Times New Roman"/>
          <w:sz w:val="24"/>
          <w:szCs w:val="24"/>
        </w:rPr>
      </w:pPr>
      <w:r>
        <w:rPr>
          <w:rFonts w:ascii="Times New Roman" w:hAnsi="Times New Roman"/>
          <w:sz w:val="24"/>
          <w:szCs w:val="24"/>
        </w:rPr>
        <w:tab/>
      </w:r>
    </w:p>
    <w:p w14:paraId="45DEF752" w14:textId="77777777" w:rsidR="003034F6" w:rsidRDefault="00807CD4">
      <w:pPr>
        <w:rPr>
          <w:rFonts w:ascii="Times New Roman" w:hAnsi="Times New Roman"/>
          <w:sz w:val="24"/>
          <w:szCs w:val="24"/>
        </w:rPr>
      </w:pPr>
      <w:r>
        <w:rPr>
          <w:rFonts w:ascii="Times New Roman" w:hAnsi="Times New Roman"/>
          <w:sz w:val="24"/>
          <w:szCs w:val="24"/>
        </w:rPr>
        <w:t xml:space="preserve"> 7. Bibliography……………………………………………………………………..44</w:t>
      </w:r>
    </w:p>
    <w:p w14:paraId="15C2D258" w14:textId="77777777" w:rsidR="003034F6" w:rsidRDefault="00807CD4">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6E0C2D5E" w14:textId="77777777" w:rsidR="003034F6" w:rsidRDefault="003034F6">
      <w:pPr>
        <w:rPr>
          <w:rFonts w:ascii="Times New Roman" w:hAnsi="Times New Roman"/>
          <w:sz w:val="24"/>
          <w:szCs w:val="24"/>
        </w:rPr>
      </w:pPr>
    </w:p>
    <w:p w14:paraId="64356037" w14:textId="77777777" w:rsidR="003034F6" w:rsidRDefault="003034F6">
      <w:pPr>
        <w:spacing w:after="160" w:line="259" w:lineRule="auto"/>
        <w:rPr>
          <w:rFonts w:ascii="Times New Roman" w:hAnsi="Times New Roman"/>
          <w:b/>
          <w:sz w:val="36"/>
          <w:szCs w:val="36"/>
        </w:rPr>
      </w:pPr>
    </w:p>
    <w:p w14:paraId="6EB8FB90" w14:textId="77777777" w:rsidR="003034F6" w:rsidRDefault="003034F6">
      <w:pPr>
        <w:spacing w:after="160" w:line="259" w:lineRule="auto"/>
        <w:rPr>
          <w:rFonts w:ascii="Times New Roman" w:hAnsi="Times New Roman"/>
          <w:b/>
          <w:sz w:val="36"/>
          <w:szCs w:val="36"/>
        </w:rPr>
      </w:pPr>
    </w:p>
    <w:p w14:paraId="4997BE7F" w14:textId="77777777" w:rsidR="003034F6" w:rsidRDefault="003034F6">
      <w:pPr>
        <w:spacing w:after="160" w:line="259" w:lineRule="auto"/>
        <w:rPr>
          <w:rFonts w:ascii="Times New Roman" w:hAnsi="Times New Roman"/>
          <w:b/>
          <w:sz w:val="28"/>
          <w:szCs w:val="28"/>
        </w:rPr>
      </w:pPr>
    </w:p>
    <w:p w14:paraId="5D73D94A" w14:textId="77777777" w:rsidR="003034F6" w:rsidRDefault="003034F6">
      <w:pPr>
        <w:spacing w:after="160" w:line="259" w:lineRule="auto"/>
        <w:rPr>
          <w:rFonts w:ascii="Times New Roman" w:hAnsi="Times New Roman"/>
          <w:b/>
          <w:sz w:val="28"/>
          <w:szCs w:val="28"/>
        </w:rPr>
      </w:pPr>
    </w:p>
    <w:p w14:paraId="4063CCD7" w14:textId="77777777" w:rsidR="003034F6" w:rsidRDefault="003034F6">
      <w:pPr>
        <w:spacing w:after="160" w:line="259" w:lineRule="auto"/>
        <w:rPr>
          <w:rFonts w:ascii="Times New Roman" w:hAnsi="Times New Roman"/>
          <w:b/>
          <w:sz w:val="28"/>
          <w:szCs w:val="28"/>
        </w:rPr>
      </w:pPr>
    </w:p>
    <w:p w14:paraId="4FB62F98" w14:textId="77777777" w:rsidR="003034F6" w:rsidRDefault="003034F6">
      <w:pPr>
        <w:spacing w:after="160" w:line="259" w:lineRule="auto"/>
        <w:rPr>
          <w:rFonts w:ascii="Times New Roman" w:hAnsi="Times New Roman"/>
          <w:b/>
          <w:sz w:val="28"/>
          <w:szCs w:val="28"/>
        </w:rPr>
      </w:pPr>
    </w:p>
    <w:p w14:paraId="1B4CABBE" w14:textId="77777777" w:rsidR="003034F6" w:rsidRDefault="003034F6">
      <w:pPr>
        <w:spacing w:after="160" w:line="259" w:lineRule="auto"/>
        <w:rPr>
          <w:rFonts w:ascii="Times New Roman" w:hAnsi="Times New Roman"/>
          <w:b/>
          <w:sz w:val="28"/>
          <w:szCs w:val="28"/>
        </w:rPr>
      </w:pPr>
    </w:p>
    <w:p w14:paraId="67656379" w14:textId="77777777" w:rsidR="003034F6" w:rsidRDefault="003034F6">
      <w:pPr>
        <w:spacing w:after="160" w:line="259" w:lineRule="auto"/>
        <w:rPr>
          <w:rFonts w:ascii="Times New Roman" w:hAnsi="Times New Roman"/>
          <w:b/>
          <w:sz w:val="28"/>
          <w:szCs w:val="28"/>
        </w:rPr>
      </w:pPr>
    </w:p>
    <w:p w14:paraId="37A615CA" w14:textId="77777777" w:rsidR="003034F6" w:rsidRDefault="003034F6">
      <w:pPr>
        <w:spacing w:after="160" w:line="259" w:lineRule="auto"/>
        <w:rPr>
          <w:rFonts w:ascii="Times New Roman" w:hAnsi="Times New Roman"/>
          <w:b/>
          <w:sz w:val="28"/>
          <w:szCs w:val="28"/>
        </w:rPr>
      </w:pPr>
    </w:p>
    <w:p w14:paraId="799EB162" w14:textId="77777777" w:rsidR="003034F6" w:rsidRDefault="003034F6">
      <w:pPr>
        <w:spacing w:after="160" w:line="259" w:lineRule="auto"/>
        <w:rPr>
          <w:rFonts w:ascii="Times New Roman" w:hAnsi="Times New Roman"/>
          <w:b/>
          <w:sz w:val="28"/>
          <w:szCs w:val="28"/>
        </w:rPr>
      </w:pPr>
    </w:p>
    <w:p w14:paraId="5807F5FC" w14:textId="77777777" w:rsidR="003034F6" w:rsidRDefault="003034F6">
      <w:pPr>
        <w:spacing w:after="160" w:line="259" w:lineRule="auto"/>
        <w:rPr>
          <w:rFonts w:ascii="Times New Roman" w:hAnsi="Times New Roman"/>
          <w:b/>
          <w:sz w:val="28"/>
          <w:szCs w:val="28"/>
        </w:rPr>
      </w:pPr>
    </w:p>
    <w:p w14:paraId="4474A847" w14:textId="77777777" w:rsidR="003034F6" w:rsidRDefault="003034F6">
      <w:pPr>
        <w:spacing w:after="160" w:line="259" w:lineRule="auto"/>
        <w:rPr>
          <w:rFonts w:ascii="Times New Roman" w:hAnsi="Times New Roman"/>
          <w:b/>
          <w:sz w:val="28"/>
          <w:szCs w:val="28"/>
        </w:rPr>
      </w:pPr>
    </w:p>
    <w:p w14:paraId="4A687C91" w14:textId="77777777" w:rsidR="003034F6" w:rsidRDefault="003034F6">
      <w:pPr>
        <w:spacing w:after="160" w:line="259" w:lineRule="auto"/>
        <w:rPr>
          <w:rFonts w:ascii="Times New Roman" w:hAnsi="Times New Roman"/>
          <w:b/>
          <w:sz w:val="28"/>
          <w:szCs w:val="28"/>
        </w:rPr>
      </w:pPr>
    </w:p>
    <w:p w14:paraId="257F992C" w14:textId="6D7A2CFC" w:rsidR="003034F6" w:rsidRDefault="00804882">
      <w:pPr>
        <w:spacing w:after="160" w:line="259" w:lineRule="auto"/>
        <w:rPr>
          <w:rFonts w:ascii="Times New Roman" w:hAnsi="Times New Roman"/>
          <w:b/>
          <w:sz w:val="28"/>
          <w:szCs w:val="28"/>
        </w:rPr>
      </w:pPr>
      <w:r>
        <w:rPr>
          <w:rFonts w:ascii="Times New Roman" w:hAnsi="Times New Roman"/>
          <w:b/>
          <w:sz w:val="28"/>
          <w:szCs w:val="28"/>
        </w:rPr>
        <w:t xml:space="preserve">                        </w:t>
      </w:r>
    </w:p>
    <w:p w14:paraId="2B24064D" w14:textId="77777777" w:rsidR="003034F6" w:rsidRDefault="003034F6">
      <w:pPr>
        <w:spacing w:after="160" w:line="259" w:lineRule="auto"/>
        <w:rPr>
          <w:rFonts w:ascii="Times New Roman" w:hAnsi="Times New Roman"/>
          <w:b/>
          <w:sz w:val="28"/>
          <w:szCs w:val="28"/>
        </w:rPr>
      </w:pPr>
    </w:p>
    <w:p w14:paraId="20127F3B" w14:textId="77777777" w:rsidR="003034F6" w:rsidRDefault="003034F6">
      <w:pPr>
        <w:spacing w:after="160" w:line="259" w:lineRule="auto"/>
        <w:rPr>
          <w:rFonts w:ascii="Times New Roman" w:hAnsi="Times New Roman"/>
          <w:b/>
          <w:sz w:val="28"/>
          <w:szCs w:val="28"/>
        </w:rPr>
      </w:pPr>
    </w:p>
    <w:p w14:paraId="00A7CA50" w14:textId="77777777" w:rsidR="003034F6" w:rsidRDefault="003034F6">
      <w:pPr>
        <w:spacing w:after="160" w:line="259" w:lineRule="auto"/>
        <w:rPr>
          <w:rFonts w:ascii="Times New Roman" w:hAnsi="Times New Roman"/>
          <w:b/>
          <w:sz w:val="28"/>
          <w:szCs w:val="28"/>
        </w:rPr>
      </w:pPr>
    </w:p>
    <w:p w14:paraId="4009044D" w14:textId="77777777" w:rsidR="003034F6" w:rsidRDefault="003034F6">
      <w:pPr>
        <w:spacing w:after="160" w:line="259" w:lineRule="auto"/>
        <w:rPr>
          <w:rFonts w:ascii="Times New Roman" w:hAnsi="Times New Roman"/>
          <w:b/>
          <w:sz w:val="28"/>
          <w:szCs w:val="28"/>
        </w:rPr>
      </w:pPr>
    </w:p>
    <w:p w14:paraId="34F6E261" w14:textId="77777777" w:rsidR="003034F6" w:rsidRDefault="003034F6">
      <w:pPr>
        <w:spacing w:after="160" w:line="259" w:lineRule="auto"/>
        <w:rPr>
          <w:rFonts w:ascii="Times New Roman" w:hAnsi="Times New Roman"/>
          <w:b/>
          <w:sz w:val="28"/>
          <w:szCs w:val="28"/>
        </w:rPr>
      </w:pPr>
    </w:p>
    <w:p w14:paraId="7E577176" w14:textId="77777777" w:rsidR="003034F6" w:rsidRDefault="003034F6">
      <w:pPr>
        <w:spacing w:after="160" w:line="259" w:lineRule="auto"/>
        <w:ind w:left="720"/>
        <w:jc w:val="center"/>
        <w:rPr>
          <w:rFonts w:ascii="Times New Roman" w:hAnsi="Times New Roman"/>
          <w:b/>
          <w:sz w:val="28"/>
          <w:szCs w:val="28"/>
        </w:rPr>
      </w:pPr>
    </w:p>
    <w:p w14:paraId="7BA8ADFB" w14:textId="77777777" w:rsidR="003034F6" w:rsidRDefault="003034F6">
      <w:pPr>
        <w:spacing w:after="160" w:line="259" w:lineRule="auto"/>
        <w:ind w:left="720"/>
        <w:jc w:val="center"/>
        <w:rPr>
          <w:rFonts w:ascii="Times New Roman" w:hAnsi="Times New Roman"/>
          <w:b/>
          <w:sz w:val="28"/>
          <w:szCs w:val="28"/>
        </w:rPr>
      </w:pPr>
    </w:p>
    <w:p w14:paraId="1127689A" w14:textId="77777777" w:rsidR="003034F6" w:rsidRDefault="003034F6">
      <w:pPr>
        <w:spacing w:after="160" w:line="259" w:lineRule="auto"/>
        <w:ind w:left="720"/>
        <w:jc w:val="center"/>
        <w:rPr>
          <w:rFonts w:ascii="Times New Roman" w:hAnsi="Times New Roman"/>
          <w:b/>
          <w:sz w:val="28"/>
          <w:szCs w:val="28"/>
        </w:rPr>
      </w:pPr>
    </w:p>
    <w:p w14:paraId="2FE49D82" w14:textId="77777777" w:rsidR="003034F6" w:rsidRDefault="003034F6">
      <w:pPr>
        <w:spacing w:after="160" w:line="259" w:lineRule="auto"/>
        <w:ind w:left="720"/>
        <w:jc w:val="center"/>
        <w:rPr>
          <w:rFonts w:ascii="Times New Roman" w:hAnsi="Times New Roman"/>
          <w:b/>
          <w:sz w:val="28"/>
          <w:szCs w:val="28"/>
        </w:rPr>
      </w:pPr>
    </w:p>
    <w:p w14:paraId="707B5B97" w14:textId="77777777" w:rsidR="003034F6" w:rsidRDefault="00807CD4">
      <w:pPr>
        <w:spacing w:after="160" w:line="259" w:lineRule="auto"/>
        <w:ind w:left="720"/>
        <w:jc w:val="center"/>
        <w:rPr>
          <w:rFonts w:ascii="Times New Roman" w:hAnsi="Times New Roman"/>
          <w:b/>
          <w:sz w:val="28"/>
          <w:szCs w:val="28"/>
        </w:rPr>
      </w:pPr>
      <w:r>
        <w:rPr>
          <w:rFonts w:ascii="Times New Roman" w:hAnsi="Times New Roman"/>
          <w:b/>
          <w:sz w:val="28"/>
          <w:szCs w:val="28"/>
        </w:rPr>
        <w:t>LIST OF ABBREVIATIONS</w:t>
      </w:r>
    </w:p>
    <w:p w14:paraId="4775A81E" w14:textId="77777777" w:rsidR="003034F6" w:rsidRDefault="003034F6">
      <w:pPr>
        <w:rPr>
          <w:rFonts w:ascii="Times New Roman" w:hAnsi="Times New Roman"/>
          <w:b/>
          <w:sz w:val="36"/>
          <w:szCs w:val="36"/>
        </w:rPr>
      </w:pPr>
    </w:p>
    <w:p w14:paraId="07BF4EE9" w14:textId="77777777" w:rsidR="003034F6" w:rsidRDefault="00807CD4">
      <w:pPr>
        <w:spacing w:after="160" w:line="259" w:lineRule="auto"/>
        <w:ind w:left="720"/>
        <w:jc w:val="both"/>
        <w:rPr>
          <w:rFonts w:ascii="Times New Roman" w:hAnsi="Times New Roman"/>
          <w:b/>
          <w:bCs/>
          <w:sz w:val="24"/>
          <w:szCs w:val="24"/>
        </w:rPr>
      </w:pPr>
      <w:r>
        <w:rPr>
          <w:rFonts w:ascii="Times New Roman" w:hAnsi="Times New Roman"/>
          <w:b/>
          <w:sz w:val="24"/>
          <w:szCs w:val="24"/>
        </w:rPr>
        <w:t>Sr.no</w:t>
      </w:r>
      <w:r>
        <w:rPr>
          <w:rFonts w:ascii="Times New Roman" w:hAnsi="Times New Roman"/>
          <w:b/>
          <w:bCs/>
          <w:sz w:val="24"/>
          <w:szCs w:val="24"/>
        </w:rPr>
        <w:t xml:space="preserve">              Abbreviation                              Definition</w:t>
      </w:r>
    </w:p>
    <w:p w14:paraId="5142E31C" w14:textId="77777777" w:rsidR="003034F6" w:rsidRDefault="003034F6">
      <w:pPr>
        <w:spacing w:after="160"/>
        <w:ind w:left="720"/>
        <w:jc w:val="both"/>
        <w:rPr>
          <w:rFonts w:ascii="Times New Roman" w:hAnsi="Times New Roman"/>
          <w:sz w:val="24"/>
          <w:szCs w:val="24"/>
        </w:rPr>
      </w:pPr>
    </w:p>
    <w:p w14:paraId="0E0F984B" w14:textId="77777777" w:rsidR="003034F6" w:rsidRDefault="00807CD4">
      <w:pPr>
        <w:spacing w:after="160" w:line="259" w:lineRule="auto"/>
        <w:rPr>
          <w:rFonts w:ascii="Times New Roman" w:hAnsi="Times New Roman"/>
          <w:sz w:val="24"/>
          <w:szCs w:val="24"/>
        </w:rPr>
      </w:pPr>
      <w:r>
        <w:rPr>
          <w:rFonts w:ascii="Times New Roman" w:hAnsi="Times New Roman"/>
          <w:sz w:val="36"/>
          <w:szCs w:val="36"/>
        </w:rPr>
        <w:t xml:space="preserve">         </w:t>
      </w: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ab/>
        <w:t>HTML</w:t>
      </w:r>
      <w:r>
        <w:rPr>
          <w:rFonts w:ascii="Times New Roman" w:hAnsi="Times New Roman"/>
          <w:sz w:val="24"/>
          <w:szCs w:val="24"/>
        </w:rPr>
        <w:tab/>
        <w:t xml:space="preserve">                                  Hyper Text Mark-up Language</w:t>
      </w:r>
    </w:p>
    <w:p w14:paraId="07523709" w14:textId="77777777" w:rsidR="003034F6" w:rsidRDefault="00807CD4">
      <w:pPr>
        <w:spacing w:after="160" w:line="259"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2</w:t>
      </w:r>
      <w:r>
        <w:rPr>
          <w:rFonts w:ascii="Times New Roman" w:hAnsi="Times New Roman"/>
          <w:sz w:val="24"/>
          <w:szCs w:val="24"/>
        </w:rPr>
        <w:tab/>
        <w:t xml:space="preserve">            CSS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Cascading Style Sheets</w:t>
      </w:r>
    </w:p>
    <w:p w14:paraId="78161A2D" w14:textId="77777777" w:rsidR="003034F6" w:rsidRDefault="00807CD4">
      <w:pPr>
        <w:spacing w:after="160" w:line="259" w:lineRule="auto"/>
        <w:rPr>
          <w:rFonts w:ascii="Times New Roman" w:hAnsi="Times New Roman"/>
          <w:sz w:val="24"/>
          <w:szCs w:val="24"/>
        </w:rPr>
      </w:pPr>
      <w:r>
        <w:rPr>
          <w:rFonts w:ascii="Times New Roman" w:hAnsi="Times New Roman"/>
          <w:sz w:val="24"/>
          <w:szCs w:val="24"/>
        </w:rPr>
        <w:tab/>
        <w:t xml:space="preserve"> 3</w:t>
      </w:r>
      <w:r>
        <w:rPr>
          <w:rFonts w:ascii="Times New Roman" w:hAnsi="Times New Roman"/>
          <w:sz w:val="24"/>
          <w:szCs w:val="24"/>
        </w:rPr>
        <w:tab/>
      </w:r>
      <w:r>
        <w:rPr>
          <w:rFonts w:ascii="Times New Roman" w:hAnsi="Times New Roman"/>
          <w:sz w:val="24"/>
          <w:szCs w:val="24"/>
        </w:rPr>
        <w:tab/>
        <w:t>PHP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Hypertext Pre</w:t>
      </w:r>
      <w:r>
        <w:rPr>
          <w:rFonts w:ascii="Times New Roman" w:hAnsi="Times New Roman"/>
          <w:sz w:val="24"/>
          <w:szCs w:val="24"/>
          <w:lang w:val="en-US"/>
        </w:rPr>
        <w:t xml:space="preserve"> </w:t>
      </w:r>
      <w:r>
        <w:rPr>
          <w:rFonts w:ascii="Times New Roman" w:hAnsi="Times New Roman"/>
          <w:sz w:val="24"/>
          <w:szCs w:val="24"/>
        </w:rPr>
        <w:t>-</w:t>
      </w:r>
      <w:r>
        <w:rPr>
          <w:rFonts w:ascii="Times New Roman" w:hAnsi="Times New Roman"/>
          <w:sz w:val="24"/>
          <w:szCs w:val="24"/>
          <w:lang w:val="en-US"/>
        </w:rPr>
        <w:t xml:space="preserve"> P</w:t>
      </w:r>
      <w:r>
        <w:rPr>
          <w:rFonts w:ascii="Times New Roman" w:hAnsi="Times New Roman"/>
          <w:sz w:val="24"/>
          <w:szCs w:val="24"/>
        </w:rPr>
        <w:t>processor</w:t>
      </w:r>
    </w:p>
    <w:p w14:paraId="02F71C40" w14:textId="77777777" w:rsidR="003034F6" w:rsidRDefault="00807CD4">
      <w:pPr>
        <w:spacing w:after="160" w:line="259" w:lineRule="auto"/>
        <w:rPr>
          <w:rFonts w:ascii="Times New Roman" w:hAnsi="Times New Roman"/>
          <w:sz w:val="24"/>
          <w:szCs w:val="24"/>
        </w:rPr>
      </w:pPr>
      <w:r>
        <w:rPr>
          <w:rFonts w:ascii="Times New Roman" w:hAnsi="Times New Roman"/>
          <w:sz w:val="24"/>
          <w:szCs w:val="24"/>
        </w:rPr>
        <w:tab/>
        <w:t xml:space="preserve"> 4</w:t>
      </w:r>
      <w:r>
        <w:rPr>
          <w:rFonts w:ascii="Times New Roman" w:hAnsi="Times New Roman"/>
          <w:sz w:val="24"/>
          <w:szCs w:val="24"/>
        </w:rPr>
        <w:tab/>
      </w:r>
      <w:r>
        <w:rPr>
          <w:rFonts w:ascii="Times New Roman" w:hAnsi="Times New Roman"/>
          <w:sz w:val="24"/>
          <w:szCs w:val="24"/>
        </w:rPr>
        <w:tab/>
        <w:t>DFD</w:t>
      </w:r>
      <w:r>
        <w:rPr>
          <w:rFonts w:ascii="Times New Roman" w:hAnsi="Times New Roman"/>
          <w:sz w:val="24"/>
          <w:szCs w:val="24"/>
        </w:rPr>
        <w:tab/>
      </w:r>
      <w:r>
        <w:rPr>
          <w:rFonts w:ascii="Times New Roman" w:hAnsi="Times New Roman"/>
          <w:sz w:val="24"/>
          <w:szCs w:val="24"/>
        </w:rPr>
        <w:tab/>
        <w:t xml:space="preserve">                      Data Flow Diagram</w:t>
      </w:r>
    </w:p>
    <w:p w14:paraId="5D0365F1" w14:textId="77777777" w:rsidR="003034F6" w:rsidRDefault="00807CD4">
      <w:pPr>
        <w:spacing w:after="160" w:line="259" w:lineRule="auto"/>
        <w:rPr>
          <w:rFonts w:ascii="Times New Roman" w:hAnsi="Times New Roman"/>
          <w:sz w:val="24"/>
          <w:szCs w:val="24"/>
        </w:rPr>
      </w:pPr>
      <w:r>
        <w:rPr>
          <w:rFonts w:ascii="Times New Roman" w:hAnsi="Times New Roman"/>
          <w:sz w:val="24"/>
          <w:szCs w:val="24"/>
        </w:rPr>
        <w:tab/>
        <w:t xml:space="preserve"> 5</w:t>
      </w:r>
      <w:r>
        <w:rPr>
          <w:rFonts w:ascii="Times New Roman" w:hAnsi="Times New Roman"/>
          <w:sz w:val="24"/>
          <w:szCs w:val="24"/>
        </w:rPr>
        <w:tab/>
        <w:t xml:space="preserve">   </w:t>
      </w:r>
      <w:r>
        <w:rPr>
          <w:rFonts w:ascii="Times New Roman" w:hAnsi="Times New Roman"/>
          <w:sz w:val="24"/>
          <w:szCs w:val="24"/>
        </w:rPr>
        <w:tab/>
        <w:t>XAMPP</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 xml:space="preserve"> </w:t>
      </w:r>
      <w:r>
        <w:rPr>
          <w:rFonts w:ascii="Times New Roman" w:hAnsi="Times New Roman"/>
          <w:sz w:val="24"/>
          <w:szCs w:val="24"/>
        </w:rPr>
        <w:t>Cross Platform Apache My</w:t>
      </w:r>
      <w:r>
        <w:rPr>
          <w:rFonts w:ascii="Times New Roman" w:hAnsi="Times New Roman"/>
          <w:sz w:val="24"/>
          <w:szCs w:val="24"/>
          <w:lang w:val="en-US"/>
        </w:rPr>
        <w:t xml:space="preserve"> </w:t>
      </w:r>
      <w:r>
        <w:rPr>
          <w:rFonts w:ascii="Times New Roman" w:hAnsi="Times New Roman"/>
          <w:sz w:val="24"/>
          <w:szCs w:val="24"/>
        </w:rPr>
        <w:t>SQL PHP Perl</w:t>
      </w:r>
    </w:p>
    <w:p w14:paraId="666AAC36" w14:textId="77777777" w:rsidR="003034F6" w:rsidRDefault="00807CD4">
      <w:pPr>
        <w:spacing w:after="160" w:line="259" w:lineRule="auto"/>
        <w:rPr>
          <w:rFonts w:ascii="Times New Roman" w:hAnsi="Times New Roman"/>
          <w:sz w:val="24"/>
          <w:szCs w:val="24"/>
        </w:rPr>
      </w:pPr>
      <w:r>
        <w:rPr>
          <w:rFonts w:ascii="Times New Roman" w:hAnsi="Times New Roman"/>
          <w:sz w:val="24"/>
          <w:szCs w:val="24"/>
        </w:rPr>
        <w:tab/>
        <w:t xml:space="preserve"> 6</w:t>
      </w:r>
      <w:r>
        <w:rPr>
          <w:rFonts w:ascii="Times New Roman" w:hAnsi="Times New Roman"/>
          <w:sz w:val="24"/>
          <w:szCs w:val="24"/>
        </w:rPr>
        <w:tab/>
      </w:r>
      <w:r>
        <w:rPr>
          <w:rFonts w:ascii="Times New Roman" w:hAnsi="Times New Roman"/>
          <w:sz w:val="24"/>
          <w:szCs w:val="24"/>
        </w:rPr>
        <w:tab/>
        <w:t>MYSQL</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 xml:space="preserve"> </w:t>
      </w:r>
      <w:r>
        <w:rPr>
          <w:rFonts w:ascii="Times New Roman" w:hAnsi="Times New Roman"/>
          <w:sz w:val="24"/>
          <w:szCs w:val="24"/>
        </w:rPr>
        <w:t>My Structured Query Language</w:t>
      </w:r>
    </w:p>
    <w:p w14:paraId="16D97744" w14:textId="77777777" w:rsidR="003034F6" w:rsidRDefault="003034F6">
      <w:pPr>
        <w:rPr>
          <w:rFonts w:ascii="Times New Roman" w:hAnsi="Times New Roman"/>
          <w:b/>
          <w:sz w:val="36"/>
          <w:szCs w:val="36"/>
        </w:rPr>
      </w:pPr>
    </w:p>
    <w:p w14:paraId="2FC1289F" w14:textId="77777777" w:rsidR="003034F6" w:rsidRDefault="00807CD4">
      <w:pPr>
        <w:jc w:val="center"/>
        <w:rPr>
          <w:rFonts w:ascii="Times New Roman" w:hAnsi="Times New Roman"/>
          <w:b/>
          <w:sz w:val="28"/>
          <w:szCs w:val="28"/>
        </w:rPr>
      </w:pPr>
      <w:r>
        <w:rPr>
          <w:rFonts w:ascii="Times New Roman" w:hAnsi="Times New Roman"/>
          <w:b/>
          <w:sz w:val="28"/>
          <w:szCs w:val="28"/>
        </w:rPr>
        <w:t>LIST OF TABLES</w:t>
      </w:r>
    </w:p>
    <w:p w14:paraId="20402917" w14:textId="77777777" w:rsidR="003034F6" w:rsidRDefault="003034F6">
      <w:pPr>
        <w:spacing w:after="160" w:line="259" w:lineRule="auto"/>
        <w:ind w:left="720"/>
        <w:jc w:val="both"/>
        <w:rPr>
          <w:rFonts w:ascii="Times New Roman" w:hAnsi="Times New Roman"/>
          <w:b/>
          <w:bCs/>
          <w:sz w:val="24"/>
          <w:szCs w:val="24"/>
        </w:rPr>
      </w:pPr>
    </w:p>
    <w:p w14:paraId="58751C37" w14:textId="77777777" w:rsidR="003034F6" w:rsidRDefault="00807CD4">
      <w:pPr>
        <w:spacing w:after="160" w:line="259" w:lineRule="auto"/>
        <w:ind w:left="720"/>
        <w:jc w:val="both"/>
        <w:rPr>
          <w:rFonts w:ascii="Times New Roman" w:hAnsi="Times New Roman"/>
          <w:b/>
          <w:bCs/>
          <w:sz w:val="24"/>
          <w:szCs w:val="24"/>
        </w:rPr>
      </w:pPr>
      <w:r>
        <w:rPr>
          <w:rFonts w:ascii="Times New Roman" w:hAnsi="Times New Roman"/>
          <w:b/>
          <w:bCs/>
          <w:sz w:val="24"/>
          <w:szCs w:val="24"/>
        </w:rPr>
        <w:t xml:space="preserve">Sr.no              </w:t>
      </w:r>
      <w:r>
        <w:rPr>
          <w:rFonts w:ascii="Times New Roman" w:hAnsi="Times New Roman"/>
          <w:b/>
          <w:bCs/>
          <w:sz w:val="24"/>
          <w:szCs w:val="24"/>
          <w:lang w:val="en-US"/>
        </w:rPr>
        <w:t xml:space="preserve">             </w:t>
      </w:r>
      <w:r>
        <w:rPr>
          <w:rFonts w:ascii="Times New Roman" w:hAnsi="Times New Roman"/>
          <w:b/>
          <w:bCs/>
          <w:sz w:val="24"/>
          <w:szCs w:val="24"/>
        </w:rPr>
        <w:t xml:space="preserve">  Name of Table        </w:t>
      </w:r>
      <w:r>
        <w:rPr>
          <w:rFonts w:ascii="Times New Roman" w:hAnsi="Times New Roman"/>
          <w:b/>
          <w:bCs/>
          <w:sz w:val="24"/>
          <w:szCs w:val="24"/>
        </w:rPr>
        <w:tab/>
      </w:r>
      <w:r>
        <w:rPr>
          <w:rFonts w:ascii="Times New Roman" w:hAnsi="Times New Roman"/>
          <w:b/>
          <w:bCs/>
          <w:sz w:val="24"/>
          <w:szCs w:val="24"/>
          <w:lang w:val="en-US"/>
        </w:rPr>
        <w:t xml:space="preserve">         </w:t>
      </w:r>
      <w:r>
        <w:rPr>
          <w:rFonts w:ascii="Times New Roman" w:hAnsi="Times New Roman"/>
          <w:b/>
          <w:bCs/>
          <w:sz w:val="24"/>
          <w:szCs w:val="24"/>
        </w:rPr>
        <w:tab/>
        <w:t xml:space="preserve">                   Page Number</w:t>
      </w:r>
    </w:p>
    <w:p w14:paraId="1FC8410D" w14:textId="77777777" w:rsidR="003034F6" w:rsidRDefault="00807CD4">
      <w:pPr>
        <w:spacing w:after="160" w:line="259"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p>
    <w:p w14:paraId="607445BF" w14:textId="77777777" w:rsidR="003034F6" w:rsidRDefault="003034F6">
      <w:pPr>
        <w:spacing w:after="160" w:line="259" w:lineRule="auto"/>
        <w:rPr>
          <w:rFonts w:ascii="Times New Roman" w:hAnsi="Times New Roman"/>
          <w:sz w:val="24"/>
          <w:szCs w:val="24"/>
        </w:rPr>
      </w:pPr>
    </w:p>
    <w:p w14:paraId="67A488CD" w14:textId="77777777" w:rsidR="003034F6" w:rsidRDefault="00807CD4">
      <w:pPr>
        <w:spacing w:after="160" w:line="259" w:lineRule="auto"/>
        <w:ind w:firstLine="720"/>
        <w:rPr>
          <w:rFonts w:ascii="Times New Roman" w:hAnsi="Times New Roman"/>
          <w:sz w:val="24"/>
          <w:szCs w:val="24"/>
        </w:rPr>
      </w:pPr>
      <w:r>
        <w:rPr>
          <w:rFonts w:ascii="Times New Roman" w:hAnsi="Times New Roman"/>
          <w:sz w:val="24"/>
          <w:szCs w:val="24"/>
        </w:rPr>
        <w:t xml:space="preserve"> 1</w:t>
      </w:r>
      <w:r>
        <w:rPr>
          <w:rFonts w:ascii="Times New Roman" w:hAnsi="Times New Roman"/>
          <w:sz w:val="24"/>
          <w:szCs w:val="24"/>
        </w:rPr>
        <w:tab/>
      </w:r>
      <w:r>
        <w:rPr>
          <w:rFonts w:ascii="Times New Roman" w:hAnsi="Times New Roman"/>
          <w:sz w:val="24"/>
          <w:szCs w:val="24"/>
        </w:rPr>
        <w:tab/>
        <w:t xml:space="preserve">                    ADMIN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16</w:t>
      </w:r>
    </w:p>
    <w:p w14:paraId="2E210733" w14:textId="77777777" w:rsidR="003034F6" w:rsidRDefault="00807CD4">
      <w:pPr>
        <w:spacing w:after="160" w:line="259" w:lineRule="auto"/>
        <w:rPr>
          <w:rFonts w:ascii="Times New Roman" w:hAnsi="Times New Roman"/>
          <w:sz w:val="24"/>
          <w:szCs w:val="24"/>
        </w:rPr>
      </w:pPr>
      <w:r>
        <w:rPr>
          <w:rFonts w:ascii="Times New Roman" w:hAnsi="Times New Roman"/>
          <w:sz w:val="24"/>
          <w:szCs w:val="24"/>
        </w:rPr>
        <w:tab/>
        <w:t xml:space="preserve"> 2</w:t>
      </w:r>
      <w:r>
        <w:rPr>
          <w:rFonts w:ascii="Times New Roman" w:hAnsi="Times New Roman"/>
          <w:sz w:val="24"/>
          <w:szCs w:val="24"/>
        </w:rPr>
        <w:tab/>
        <w:t xml:space="preserve">                                SIGN UP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17</w:t>
      </w:r>
      <w:r>
        <w:rPr>
          <w:rFonts w:ascii="Times New Roman" w:hAnsi="Times New Roman"/>
          <w:sz w:val="24"/>
          <w:szCs w:val="24"/>
        </w:rPr>
        <w:tab/>
      </w:r>
      <w:r>
        <w:rPr>
          <w:rFonts w:ascii="Times New Roman" w:hAnsi="Times New Roman"/>
          <w:sz w:val="24"/>
          <w:szCs w:val="24"/>
        </w:rPr>
        <w:tab/>
      </w:r>
    </w:p>
    <w:p w14:paraId="441E0A7E" w14:textId="77777777" w:rsidR="003034F6" w:rsidRDefault="00807CD4">
      <w:pPr>
        <w:spacing w:after="160" w:line="259" w:lineRule="auto"/>
        <w:rPr>
          <w:rFonts w:ascii="Times New Roman" w:hAnsi="Times New Roman"/>
          <w:sz w:val="24"/>
          <w:szCs w:val="24"/>
        </w:rPr>
      </w:pPr>
      <w:r>
        <w:rPr>
          <w:rFonts w:ascii="Times New Roman" w:hAnsi="Times New Roman"/>
          <w:sz w:val="24"/>
          <w:szCs w:val="24"/>
        </w:rPr>
        <w:tab/>
        <w:t xml:space="preserve"> 3</w:t>
      </w:r>
      <w:r>
        <w:rPr>
          <w:rFonts w:ascii="Times New Roman" w:hAnsi="Times New Roman"/>
          <w:sz w:val="24"/>
          <w:szCs w:val="24"/>
        </w:rPr>
        <w:tab/>
      </w:r>
      <w:r>
        <w:rPr>
          <w:rFonts w:ascii="Times New Roman" w:hAnsi="Times New Roman"/>
          <w:sz w:val="24"/>
          <w:szCs w:val="24"/>
        </w:rPr>
        <w:tab/>
        <w:t xml:space="preserve">                    CANDIDATE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18</w:t>
      </w:r>
      <w:r>
        <w:rPr>
          <w:rFonts w:ascii="Times New Roman" w:hAnsi="Times New Roman"/>
          <w:sz w:val="24"/>
          <w:szCs w:val="24"/>
        </w:rPr>
        <w:tab/>
      </w:r>
      <w:r>
        <w:rPr>
          <w:rFonts w:ascii="Times New Roman" w:hAnsi="Times New Roman"/>
          <w:sz w:val="24"/>
          <w:szCs w:val="24"/>
        </w:rPr>
        <w:tab/>
      </w:r>
    </w:p>
    <w:p w14:paraId="4F854AE1" w14:textId="77777777" w:rsidR="003034F6" w:rsidRDefault="00807CD4">
      <w:pPr>
        <w:spacing w:after="160" w:line="259" w:lineRule="auto"/>
        <w:rPr>
          <w:rFonts w:ascii="Times New Roman" w:hAnsi="Times New Roman"/>
          <w:sz w:val="24"/>
          <w:szCs w:val="24"/>
        </w:rPr>
      </w:pPr>
      <w:r>
        <w:rPr>
          <w:rFonts w:ascii="Times New Roman" w:hAnsi="Times New Roman"/>
          <w:sz w:val="24"/>
          <w:szCs w:val="24"/>
        </w:rPr>
        <w:tab/>
        <w:t xml:space="preserve"> 4</w:t>
      </w:r>
      <w:r>
        <w:rPr>
          <w:rFonts w:ascii="Times New Roman" w:hAnsi="Times New Roman"/>
          <w:sz w:val="24"/>
          <w:szCs w:val="24"/>
        </w:rPr>
        <w:tab/>
      </w:r>
      <w:r>
        <w:rPr>
          <w:rFonts w:ascii="Times New Roman" w:hAnsi="Times New Roman"/>
          <w:sz w:val="24"/>
          <w:szCs w:val="24"/>
        </w:rPr>
        <w:tab/>
        <w:t xml:space="preserve">                    VOTER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18</w:t>
      </w:r>
      <w:r>
        <w:rPr>
          <w:rFonts w:ascii="Times New Roman" w:hAnsi="Times New Roman"/>
          <w:sz w:val="24"/>
          <w:szCs w:val="24"/>
        </w:rPr>
        <w:tab/>
      </w:r>
      <w:r>
        <w:rPr>
          <w:rFonts w:ascii="Times New Roman" w:hAnsi="Times New Roman"/>
          <w:sz w:val="24"/>
          <w:szCs w:val="24"/>
        </w:rPr>
        <w:tab/>
        <w:t xml:space="preserve">     </w:t>
      </w:r>
    </w:p>
    <w:p w14:paraId="4796820A" w14:textId="77777777" w:rsidR="003034F6" w:rsidRDefault="00807CD4">
      <w:pPr>
        <w:spacing w:after="160" w:line="259" w:lineRule="auto"/>
        <w:rPr>
          <w:rFonts w:ascii="Times New Roman" w:hAnsi="Times New Roman"/>
          <w:sz w:val="36"/>
          <w:szCs w:val="36"/>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36"/>
          <w:szCs w:val="36"/>
        </w:rPr>
        <w:t xml:space="preserve">    </w:t>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t xml:space="preserve">    </w:t>
      </w:r>
      <w:r>
        <w:rPr>
          <w:rFonts w:ascii="Times New Roman" w:hAnsi="Times New Roman"/>
          <w:sz w:val="36"/>
          <w:szCs w:val="36"/>
        </w:rPr>
        <w:tab/>
      </w:r>
      <w:r>
        <w:rPr>
          <w:rFonts w:ascii="Times New Roman" w:hAnsi="Times New Roman"/>
          <w:sz w:val="36"/>
          <w:szCs w:val="36"/>
        </w:rPr>
        <w:tab/>
        <w:t xml:space="preserve">      </w:t>
      </w:r>
    </w:p>
    <w:p w14:paraId="74078D7A" w14:textId="77777777" w:rsidR="003034F6" w:rsidRDefault="003034F6">
      <w:pPr>
        <w:jc w:val="center"/>
        <w:rPr>
          <w:rFonts w:ascii="Times New Roman" w:hAnsi="Times New Roman"/>
          <w:b/>
          <w:sz w:val="36"/>
          <w:szCs w:val="36"/>
        </w:rPr>
      </w:pPr>
    </w:p>
    <w:p w14:paraId="60CB64F9" w14:textId="77777777" w:rsidR="003034F6" w:rsidRDefault="00807CD4">
      <w:pPr>
        <w:rPr>
          <w:rFonts w:ascii="Times New Roman" w:hAnsi="Times New Roman"/>
          <w:b/>
          <w:sz w:val="36"/>
          <w:szCs w:val="36"/>
        </w:rPr>
      </w:pPr>
      <w:r>
        <w:rPr>
          <w:rFonts w:ascii="Times New Roman" w:hAnsi="Times New Roman"/>
          <w:b/>
          <w:sz w:val="36"/>
          <w:szCs w:val="36"/>
        </w:rPr>
        <w:t xml:space="preserve">                                </w:t>
      </w:r>
    </w:p>
    <w:p w14:paraId="1F40A5A7" w14:textId="77777777" w:rsidR="003034F6" w:rsidRDefault="003034F6">
      <w:pPr>
        <w:rPr>
          <w:rFonts w:ascii="Times New Roman" w:hAnsi="Times New Roman"/>
          <w:b/>
          <w:sz w:val="36"/>
          <w:szCs w:val="36"/>
        </w:rPr>
      </w:pPr>
    </w:p>
    <w:p w14:paraId="7059D94A" w14:textId="77777777" w:rsidR="00CC667E" w:rsidRDefault="00CC667E">
      <w:pPr>
        <w:rPr>
          <w:rFonts w:ascii="Times New Roman" w:hAnsi="Times New Roman"/>
          <w:b/>
          <w:sz w:val="36"/>
          <w:szCs w:val="36"/>
        </w:rPr>
      </w:pPr>
    </w:p>
    <w:p w14:paraId="560F6194" w14:textId="714CC624" w:rsidR="003034F6" w:rsidRDefault="00807CD4" w:rsidP="00DA4DBF">
      <w:pPr>
        <w:tabs>
          <w:tab w:val="left" w:pos="1230"/>
          <w:tab w:val="left" w:pos="5820"/>
        </w:tabs>
        <w:jc w:val="center"/>
        <w:rPr>
          <w:rFonts w:ascii="Times New Roman" w:hAnsi="Times New Roman"/>
          <w:b/>
          <w:sz w:val="36"/>
          <w:szCs w:val="36"/>
          <w:lang w:val="en-US"/>
        </w:rPr>
      </w:pPr>
      <w:r>
        <w:rPr>
          <w:rFonts w:ascii="Times New Roman" w:hAnsi="Times New Roman"/>
          <w:b/>
          <w:sz w:val="28"/>
          <w:szCs w:val="28"/>
        </w:rPr>
        <w:t xml:space="preserve">CHAPTER </w:t>
      </w:r>
      <w:r>
        <w:rPr>
          <w:rFonts w:ascii="Times New Roman" w:hAnsi="Times New Roman"/>
          <w:b/>
          <w:sz w:val="28"/>
          <w:szCs w:val="28"/>
          <w:lang w:val="en-US"/>
        </w:rPr>
        <w:t>1</w:t>
      </w:r>
    </w:p>
    <w:p w14:paraId="295A3709" w14:textId="77777777" w:rsidR="00DA4DBF" w:rsidRPr="00DA4DBF" w:rsidRDefault="00DA4DBF" w:rsidP="00DA4DBF">
      <w:pPr>
        <w:tabs>
          <w:tab w:val="left" w:pos="1230"/>
          <w:tab w:val="left" w:pos="5820"/>
        </w:tabs>
        <w:jc w:val="center"/>
        <w:rPr>
          <w:rFonts w:ascii="Times New Roman" w:hAnsi="Times New Roman"/>
          <w:b/>
          <w:sz w:val="36"/>
          <w:szCs w:val="36"/>
          <w:lang w:val="en-US"/>
        </w:rPr>
      </w:pPr>
    </w:p>
    <w:p w14:paraId="271F4D4C" w14:textId="77777777" w:rsidR="003034F6" w:rsidRDefault="00807CD4">
      <w:pPr>
        <w:tabs>
          <w:tab w:val="left" w:pos="1230"/>
          <w:tab w:val="left" w:pos="5820"/>
        </w:tabs>
        <w:jc w:val="center"/>
        <w:rPr>
          <w:rFonts w:ascii="Times New Roman" w:hAnsi="Times New Roman"/>
          <w:b/>
          <w:sz w:val="36"/>
          <w:szCs w:val="36"/>
        </w:rPr>
      </w:pPr>
      <w:r>
        <w:rPr>
          <w:rFonts w:ascii="Times New Roman" w:hAnsi="Times New Roman"/>
          <w:b/>
          <w:sz w:val="28"/>
          <w:szCs w:val="28"/>
        </w:rPr>
        <w:t>INTRODUCTION</w:t>
      </w:r>
    </w:p>
    <w:p w14:paraId="76E530FA" w14:textId="77777777" w:rsidR="003034F6" w:rsidRDefault="003034F6">
      <w:pPr>
        <w:tabs>
          <w:tab w:val="left" w:pos="1230"/>
          <w:tab w:val="left" w:pos="5820"/>
        </w:tabs>
        <w:jc w:val="center"/>
        <w:rPr>
          <w:rFonts w:ascii="Times New Roman" w:hAnsi="Times New Roman"/>
          <w:b/>
          <w:sz w:val="36"/>
          <w:szCs w:val="36"/>
        </w:rPr>
      </w:pPr>
    </w:p>
    <w:p w14:paraId="55B80239" w14:textId="04FE13BD" w:rsidR="003034F6" w:rsidRDefault="00807CD4" w:rsidP="00DA4DBF">
      <w:pPr>
        <w:pStyle w:val="ListParagraph"/>
        <w:ind w:left="6"/>
        <w:jc w:val="both"/>
        <w:rPr>
          <w:rFonts w:ascii="Times New Roman" w:hAnsi="Times New Roman"/>
          <w:b/>
          <w:sz w:val="24"/>
          <w:szCs w:val="24"/>
        </w:rPr>
      </w:pPr>
      <w:r>
        <w:rPr>
          <w:rFonts w:ascii="Times New Roman" w:hAnsi="Times New Roman"/>
          <w:b/>
          <w:sz w:val="24"/>
          <w:szCs w:val="24"/>
        </w:rPr>
        <w:t>OVERVIEW</w:t>
      </w:r>
    </w:p>
    <w:p w14:paraId="2247E75E" w14:textId="77777777" w:rsidR="00DA4DBF" w:rsidRDefault="00DA4DBF" w:rsidP="00DA4DBF">
      <w:pPr>
        <w:pStyle w:val="ListParagraph"/>
        <w:ind w:left="6"/>
        <w:jc w:val="both"/>
        <w:rPr>
          <w:rFonts w:ascii="Times New Roman" w:hAnsi="Times New Roman"/>
          <w:b/>
          <w:sz w:val="24"/>
          <w:szCs w:val="24"/>
        </w:rPr>
      </w:pPr>
    </w:p>
    <w:p w14:paraId="0F3A24EB" w14:textId="06421439" w:rsidR="003034F6" w:rsidRDefault="00807CD4" w:rsidP="00E61D11">
      <w:pPr>
        <w:pStyle w:val="ListParagraph"/>
        <w:tabs>
          <w:tab w:val="left" w:pos="426"/>
          <w:tab w:val="left" w:pos="5820"/>
        </w:tabs>
        <w:spacing w:line="276" w:lineRule="auto"/>
        <w:ind w:leftChars="-100" w:left="-6" w:hangingChars="89" w:hanging="214"/>
        <w:jc w:val="both"/>
        <w:rPr>
          <w:rFonts w:ascii="Times New Roman" w:hAnsi="Times New Roman"/>
          <w:sz w:val="24"/>
          <w:szCs w:val="24"/>
        </w:rPr>
      </w:pPr>
      <w:r>
        <w:rPr>
          <w:rFonts w:ascii="Times New Roman" w:hAnsi="Times New Roman"/>
          <w:sz w:val="24"/>
          <w:szCs w:val="24"/>
        </w:rPr>
        <w:t xml:space="preserve">    </w:t>
      </w:r>
      <w:r w:rsidR="00E61D11">
        <w:rPr>
          <w:rFonts w:ascii="Times New Roman" w:hAnsi="Times New Roman"/>
          <w:sz w:val="24"/>
          <w:szCs w:val="24"/>
        </w:rPr>
        <w:tab/>
        <w:t>The Online Voting System</w:t>
      </w:r>
      <w:r>
        <w:rPr>
          <w:rFonts w:ascii="Times New Roman" w:hAnsi="Times New Roman"/>
          <w:sz w:val="24"/>
          <w:szCs w:val="24"/>
        </w:rPr>
        <w:t xml:space="preserve"> is a comprehensive endeavour to replicate the functionality and user experience of the renowned micro blogging platform. Motivated by the desire to understand </w:t>
      </w:r>
      <w:r w:rsidR="00E61D11">
        <w:rPr>
          <w:rFonts w:ascii="Times New Roman" w:hAnsi="Times New Roman"/>
          <w:sz w:val="24"/>
          <w:szCs w:val="24"/>
        </w:rPr>
        <w:t>and implement</w:t>
      </w:r>
      <w:r>
        <w:rPr>
          <w:rFonts w:ascii="Times New Roman" w:hAnsi="Times New Roman"/>
          <w:sz w:val="24"/>
          <w:szCs w:val="24"/>
        </w:rPr>
        <w:t xml:space="preserve"> key features of a modern Result Management System, this project encompasses a range of technical aspects spanning front-end development, back-end infrastructure, and real-time communication.</w:t>
      </w:r>
    </w:p>
    <w:p w14:paraId="44A7078A" w14:textId="77777777" w:rsidR="003034F6" w:rsidRDefault="003034F6">
      <w:pPr>
        <w:tabs>
          <w:tab w:val="left" w:pos="1230"/>
          <w:tab w:val="left" w:pos="5820"/>
        </w:tabs>
        <w:jc w:val="both"/>
        <w:rPr>
          <w:rFonts w:ascii="Times New Roman" w:hAnsi="Times New Roman"/>
          <w:sz w:val="24"/>
          <w:szCs w:val="24"/>
        </w:rPr>
      </w:pPr>
    </w:p>
    <w:p w14:paraId="56D90D80" w14:textId="15709CF2" w:rsidR="003034F6" w:rsidRDefault="00023FB2">
      <w:pPr>
        <w:pStyle w:val="ListParagraph"/>
        <w:numPr>
          <w:ilvl w:val="1"/>
          <w:numId w:val="4"/>
        </w:numPr>
        <w:tabs>
          <w:tab w:val="left" w:pos="426"/>
          <w:tab w:val="left" w:pos="993"/>
          <w:tab w:val="left" w:pos="1230"/>
          <w:tab w:val="left" w:pos="5820"/>
        </w:tabs>
        <w:ind w:left="426" w:hanging="426"/>
        <w:jc w:val="both"/>
        <w:rPr>
          <w:rFonts w:ascii="Times New Roman" w:hAnsi="Times New Roman"/>
          <w:b/>
          <w:bCs/>
          <w:sz w:val="24"/>
          <w:szCs w:val="24"/>
        </w:rPr>
      </w:pPr>
      <w:r>
        <w:rPr>
          <w:rFonts w:ascii="Times New Roman" w:hAnsi="Times New Roman"/>
          <w:b/>
          <w:bCs/>
          <w:sz w:val="24"/>
          <w:szCs w:val="24"/>
        </w:rPr>
        <w:t>P</w:t>
      </w:r>
      <w:r w:rsidR="00807CD4">
        <w:rPr>
          <w:rFonts w:ascii="Times New Roman" w:hAnsi="Times New Roman"/>
          <w:b/>
          <w:bCs/>
          <w:sz w:val="24"/>
          <w:szCs w:val="24"/>
        </w:rPr>
        <w:t>OJECT DESCRIPTION</w:t>
      </w:r>
    </w:p>
    <w:p w14:paraId="5FE7D591" w14:textId="77777777" w:rsidR="003034F6" w:rsidRDefault="003034F6">
      <w:pPr>
        <w:pStyle w:val="ListParagraph"/>
        <w:tabs>
          <w:tab w:val="left" w:pos="426"/>
          <w:tab w:val="left" w:pos="709"/>
          <w:tab w:val="left" w:pos="993"/>
          <w:tab w:val="left" w:pos="1230"/>
          <w:tab w:val="left" w:pos="5820"/>
        </w:tabs>
        <w:ind w:left="755"/>
        <w:jc w:val="both"/>
        <w:rPr>
          <w:rFonts w:ascii="Times New Roman" w:hAnsi="Times New Roman"/>
          <w:b/>
          <w:bCs/>
          <w:sz w:val="24"/>
          <w:szCs w:val="24"/>
        </w:rPr>
      </w:pPr>
    </w:p>
    <w:p w14:paraId="5BF9155C" w14:textId="77777777" w:rsidR="003034F6" w:rsidRDefault="00807CD4" w:rsidP="00E61D11">
      <w:pPr>
        <w:pStyle w:val="NormalWeb"/>
        <w:spacing w:before="0" w:beforeAutospacing="0" w:after="0" w:afterAutospacing="0"/>
        <w:ind w:firstLine="426"/>
        <w:jc w:val="both"/>
      </w:pPr>
      <w:r>
        <w:t>The Secure Online Voting System is a web-based platform designed to facilitate secure, efficient, and convenient voting processes for various types of elections, including governmental, organizational, or institutional elections.</w:t>
      </w:r>
    </w:p>
    <w:p w14:paraId="7DB543A8" w14:textId="77777777" w:rsidR="003034F6" w:rsidRDefault="003034F6">
      <w:pPr>
        <w:pStyle w:val="NormalWeb"/>
        <w:spacing w:before="0" w:beforeAutospacing="0" w:after="0" w:afterAutospacing="0" w:line="276" w:lineRule="auto"/>
        <w:ind w:leftChars="193" w:left="425"/>
        <w:jc w:val="both"/>
        <w:rPr>
          <w:color w:val="1F1F1F"/>
        </w:rPr>
      </w:pPr>
    </w:p>
    <w:p w14:paraId="27564D81" w14:textId="4AB5DDE8" w:rsidR="003034F6" w:rsidRDefault="00023FB2" w:rsidP="008F4B3C">
      <w:pPr>
        <w:pStyle w:val="NormalWeb"/>
        <w:spacing w:before="0" w:beforeAutospacing="0" w:after="0" w:afterAutospacing="0" w:line="276" w:lineRule="auto"/>
        <w:jc w:val="both"/>
        <w:rPr>
          <w:rStyle w:val="Strong"/>
        </w:rPr>
      </w:pPr>
      <w:r>
        <w:rPr>
          <w:rStyle w:val="Strong"/>
        </w:rPr>
        <w:t>1.1</w:t>
      </w:r>
      <w:r w:rsidR="00807CD4">
        <w:rPr>
          <w:rStyle w:val="Strong"/>
        </w:rPr>
        <w:t>.1 Project Scope:</w:t>
      </w:r>
    </w:p>
    <w:p w14:paraId="492E173A" w14:textId="5B62F955" w:rsidR="003034F6" w:rsidRDefault="00E61D11" w:rsidP="00E61D11">
      <w:pPr>
        <w:pStyle w:val="Header"/>
        <w:tabs>
          <w:tab w:val="clear" w:pos="4513"/>
          <w:tab w:val="clear" w:pos="9026"/>
          <w:tab w:val="left" w:pos="567"/>
          <w:tab w:val="center" w:pos="9072"/>
        </w:tabs>
        <w:spacing w:line="276" w:lineRule="auto"/>
        <w:ind w:right="26"/>
        <w:rPr>
          <w:rFonts w:ascii="Times New Roman" w:hAnsi="Times New Roman"/>
          <w:sz w:val="24"/>
          <w:szCs w:val="24"/>
        </w:rPr>
      </w:pPr>
      <w:r>
        <w:rPr>
          <w:rFonts w:ascii="Times New Roman" w:hAnsi="Times New Roman"/>
          <w:sz w:val="24"/>
          <w:szCs w:val="24"/>
        </w:rPr>
        <w:tab/>
        <w:t xml:space="preserve">This will encompass the core functionalities of Voting Management System, including </w:t>
      </w:r>
      <w:r>
        <w:rPr>
          <w:rStyle w:val="Strong"/>
          <w:rFonts w:ascii="Times New Roman" w:hAnsi="Times New Roman"/>
          <w:b w:val="0"/>
          <w:bCs w:val="0"/>
          <w:sz w:val="24"/>
          <w:szCs w:val="24"/>
        </w:rPr>
        <w:t>User registration and profiles:</w:t>
      </w:r>
      <w:r>
        <w:rPr>
          <w:rFonts w:ascii="Times New Roman" w:hAnsi="Times New Roman"/>
          <w:sz w:val="24"/>
          <w:szCs w:val="24"/>
        </w:rPr>
        <w:t xml:space="preserve"> Create accounts, edit profiles, and manage users.</w:t>
      </w:r>
    </w:p>
    <w:p w14:paraId="4967D04A" w14:textId="77777777" w:rsidR="003034F6" w:rsidRDefault="003034F6" w:rsidP="00E61D11">
      <w:pPr>
        <w:tabs>
          <w:tab w:val="left" w:pos="720"/>
          <w:tab w:val="left" w:pos="993"/>
        </w:tabs>
        <w:jc w:val="both"/>
        <w:rPr>
          <w:rStyle w:val="Strong"/>
          <w:rFonts w:ascii="Times New Roman" w:hAnsi="Times New Roman"/>
          <w:b w:val="0"/>
          <w:bCs w:val="0"/>
          <w:sz w:val="24"/>
          <w:szCs w:val="24"/>
        </w:rPr>
      </w:pPr>
    </w:p>
    <w:p w14:paraId="2EAE9255" w14:textId="75FD3AF0" w:rsidR="003034F6" w:rsidRDefault="00023FB2" w:rsidP="00023FB2">
      <w:pPr>
        <w:pStyle w:val="NormalWeb"/>
        <w:tabs>
          <w:tab w:val="left" w:pos="0"/>
          <w:tab w:val="left" w:pos="567"/>
        </w:tabs>
        <w:spacing w:before="0" w:beforeAutospacing="0" w:after="240" w:afterAutospacing="0" w:line="276" w:lineRule="auto"/>
        <w:jc w:val="both"/>
        <w:rPr>
          <w:rStyle w:val="Strong"/>
        </w:rPr>
      </w:pPr>
      <w:r>
        <w:rPr>
          <w:rStyle w:val="Strong"/>
        </w:rPr>
        <w:t xml:space="preserve">1.2.1 </w:t>
      </w:r>
      <w:r w:rsidR="00807CD4">
        <w:rPr>
          <w:rStyle w:val="Strong"/>
        </w:rPr>
        <w:t>Target Audience:</w:t>
      </w:r>
    </w:p>
    <w:p w14:paraId="7A308C7C" w14:textId="2A476371" w:rsidR="003034F6" w:rsidRDefault="00807CD4">
      <w:pPr>
        <w:pStyle w:val="NormalWeb"/>
        <w:spacing w:before="0" w:beforeAutospacing="0" w:after="0" w:afterAutospacing="0" w:line="276" w:lineRule="auto"/>
        <w:ind w:left="-142"/>
        <w:jc w:val="both"/>
      </w:pPr>
      <w:r>
        <w:t xml:space="preserve">  </w:t>
      </w:r>
      <w:r w:rsidR="00E61D11">
        <w:tab/>
      </w:r>
      <w:r w:rsidR="00804882">
        <w:t xml:space="preserve">          </w:t>
      </w:r>
      <w:r>
        <w:t>This Platform targets individuals and communities seeking a dynamic platform for:</w:t>
      </w:r>
    </w:p>
    <w:p w14:paraId="338A676F" w14:textId="77777777" w:rsidR="003034F6" w:rsidRDefault="00807CD4" w:rsidP="00E61D11">
      <w:pPr>
        <w:pStyle w:val="ListParagraph"/>
        <w:numPr>
          <w:ilvl w:val="0"/>
          <w:numId w:val="15"/>
        </w:numPr>
        <w:jc w:val="both"/>
        <w:rPr>
          <w:rFonts w:ascii="Times New Roman" w:hAnsi="Times New Roman"/>
          <w:sz w:val="24"/>
          <w:szCs w:val="24"/>
        </w:rPr>
      </w:pPr>
      <w:r>
        <w:rPr>
          <w:rStyle w:val="Strong"/>
          <w:rFonts w:ascii="Times New Roman" w:hAnsi="Times New Roman"/>
          <w:b w:val="0"/>
          <w:bCs w:val="0"/>
          <w:sz w:val="24"/>
          <w:szCs w:val="24"/>
        </w:rPr>
        <w:t>Sharing quick updates.</w:t>
      </w:r>
    </w:p>
    <w:p w14:paraId="5FAEE6DD" w14:textId="77777777" w:rsidR="003034F6" w:rsidRDefault="00807CD4" w:rsidP="00E61D11">
      <w:pPr>
        <w:pStyle w:val="ListParagraph"/>
        <w:numPr>
          <w:ilvl w:val="0"/>
          <w:numId w:val="15"/>
        </w:numPr>
        <w:jc w:val="both"/>
        <w:rPr>
          <w:rFonts w:ascii="Times New Roman" w:hAnsi="Times New Roman"/>
          <w:sz w:val="24"/>
          <w:szCs w:val="24"/>
        </w:rPr>
      </w:pPr>
      <w:r>
        <w:rPr>
          <w:rStyle w:val="Strong"/>
          <w:rFonts w:ascii="Times New Roman" w:hAnsi="Times New Roman"/>
          <w:b w:val="0"/>
          <w:bCs w:val="0"/>
          <w:sz w:val="24"/>
          <w:szCs w:val="24"/>
        </w:rPr>
        <w:t>Connecting with the Collaborators.</w:t>
      </w:r>
    </w:p>
    <w:p w14:paraId="53DB8872" w14:textId="77777777" w:rsidR="003034F6" w:rsidRDefault="00807CD4" w:rsidP="00E61D11">
      <w:pPr>
        <w:pStyle w:val="ListParagraph"/>
        <w:numPr>
          <w:ilvl w:val="0"/>
          <w:numId w:val="15"/>
        </w:numPr>
        <w:jc w:val="both"/>
        <w:rPr>
          <w:rFonts w:ascii="Times New Roman" w:hAnsi="Times New Roman"/>
          <w:sz w:val="24"/>
          <w:szCs w:val="24"/>
        </w:rPr>
      </w:pPr>
      <w:r>
        <w:rPr>
          <w:rStyle w:val="Strong"/>
          <w:rFonts w:ascii="Times New Roman" w:hAnsi="Times New Roman"/>
          <w:b w:val="0"/>
          <w:bCs w:val="0"/>
          <w:sz w:val="24"/>
          <w:szCs w:val="24"/>
        </w:rPr>
        <w:t>Engaging in quality-based Record System.</w:t>
      </w:r>
    </w:p>
    <w:p w14:paraId="280E674A" w14:textId="217A11D0" w:rsidR="003034F6" w:rsidRDefault="00023FB2" w:rsidP="00023FB2">
      <w:pPr>
        <w:pStyle w:val="NormalWeb"/>
        <w:spacing w:before="360" w:beforeAutospacing="0" w:after="0" w:afterAutospacing="0" w:line="276" w:lineRule="auto"/>
        <w:jc w:val="both"/>
        <w:rPr>
          <w:b/>
          <w:bCs/>
        </w:rPr>
      </w:pPr>
      <w:r>
        <w:rPr>
          <w:b/>
          <w:bCs/>
        </w:rPr>
        <w:t>1.2</w:t>
      </w:r>
      <w:r w:rsidR="00807CD4">
        <w:rPr>
          <w:b/>
          <w:bCs/>
        </w:rPr>
        <w:t xml:space="preserve">  </w:t>
      </w:r>
      <w:r>
        <w:rPr>
          <w:b/>
          <w:bCs/>
        </w:rPr>
        <w:t xml:space="preserve"> </w:t>
      </w:r>
      <w:r w:rsidR="00807CD4">
        <w:rPr>
          <w:b/>
          <w:bCs/>
        </w:rPr>
        <w:t>HARDWARE REQUIREMENTS</w:t>
      </w:r>
    </w:p>
    <w:p w14:paraId="4B9D4E9C" w14:textId="77777777" w:rsidR="003034F6" w:rsidRDefault="003034F6" w:rsidP="00E61D11">
      <w:pPr>
        <w:pStyle w:val="NormalWeb"/>
        <w:tabs>
          <w:tab w:val="left" w:pos="567"/>
        </w:tabs>
        <w:spacing w:before="0" w:beforeAutospacing="0" w:after="0" w:afterAutospacing="0" w:line="276" w:lineRule="auto"/>
        <w:ind w:left="755"/>
        <w:jc w:val="both"/>
        <w:rPr>
          <w:b/>
          <w:bCs/>
        </w:rPr>
      </w:pPr>
    </w:p>
    <w:p w14:paraId="6CDD9082" w14:textId="77777777" w:rsidR="003034F6" w:rsidRDefault="00807CD4" w:rsidP="00E61D11">
      <w:pPr>
        <w:pStyle w:val="NormalWeb"/>
        <w:numPr>
          <w:ilvl w:val="0"/>
          <w:numId w:val="16"/>
        </w:numPr>
        <w:spacing w:before="0" w:beforeAutospacing="0" w:after="0" w:afterAutospacing="0" w:line="276" w:lineRule="auto"/>
        <w:jc w:val="both"/>
      </w:pPr>
      <w:r>
        <w:t xml:space="preserve">Hardware:   Processor i3 or above </w:t>
      </w:r>
    </w:p>
    <w:p w14:paraId="0AFDC344" w14:textId="77777777" w:rsidR="003034F6" w:rsidRDefault="00807CD4" w:rsidP="00E61D11">
      <w:pPr>
        <w:pStyle w:val="NormalWeb"/>
        <w:numPr>
          <w:ilvl w:val="0"/>
          <w:numId w:val="16"/>
        </w:numPr>
        <w:spacing w:before="0" w:beforeAutospacing="0" w:after="0" w:afterAutospacing="0" w:line="276" w:lineRule="auto"/>
        <w:jc w:val="both"/>
      </w:pPr>
      <w:r>
        <w:t>Clock speed</w:t>
      </w:r>
      <w:r>
        <w:rPr>
          <w:b/>
          <w:bCs/>
        </w:rPr>
        <w:t>:</w:t>
      </w:r>
      <w:r>
        <w:t xml:space="preserve">   3.0 GHz </w:t>
      </w:r>
    </w:p>
    <w:p w14:paraId="4438BAE1" w14:textId="77777777" w:rsidR="003034F6" w:rsidRDefault="00807CD4" w:rsidP="00E61D11">
      <w:pPr>
        <w:pStyle w:val="NormalWeb"/>
        <w:numPr>
          <w:ilvl w:val="0"/>
          <w:numId w:val="16"/>
        </w:numPr>
        <w:spacing w:before="0" w:beforeAutospacing="0" w:after="0" w:afterAutospacing="0" w:line="276" w:lineRule="auto"/>
        <w:jc w:val="both"/>
      </w:pPr>
      <w:r>
        <w:t>RAM size</w:t>
      </w:r>
      <w:r>
        <w:rPr>
          <w:b/>
          <w:bCs/>
        </w:rPr>
        <w:t>:</w:t>
      </w:r>
      <w:r>
        <w:t xml:space="preserve">   4 GB or above</w:t>
      </w:r>
    </w:p>
    <w:p w14:paraId="4F6625E6" w14:textId="77777777" w:rsidR="003034F6" w:rsidRDefault="00807CD4" w:rsidP="00E61D11">
      <w:pPr>
        <w:pStyle w:val="NormalWeb"/>
        <w:numPr>
          <w:ilvl w:val="0"/>
          <w:numId w:val="16"/>
        </w:numPr>
        <w:spacing w:before="0" w:beforeAutospacing="0" w:after="360" w:afterAutospacing="0" w:line="276" w:lineRule="auto"/>
        <w:jc w:val="both"/>
      </w:pPr>
      <w:r>
        <w:t>Hard Disk capacity</w:t>
      </w:r>
      <w:r>
        <w:rPr>
          <w:b/>
          <w:bCs/>
        </w:rPr>
        <w:t>:</w:t>
      </w:r>
      <w:r>
        <w:t xml:space="preserve">   500 GB or above </w:t>
      </w:r>
    </w:p>
    <w:p w14:paraId="7501FAF6" w14:textId="37EEF18E" w:rsidR="003034F6" w:rsidRDefault="00807CD4" w:rsidP="00023FB2">
      <w:pPr>
        <w:pStyle w:val="NormalWeb"/>
        <w:numPr>
          <w:ilvl w:val="1"/>
          <w:numId w:val="24"/>
        </w:numPr>
        <w:spacing w:before="360" w:beforeAutospacing="0" w:after="0" w:afterAutospacing="0" w:line="276" w:lineRule="auto"/>
        <w:ind w:left="284" w:hanging="142"/>
        <w:jc w:val="both"/>
        <w:rPr>
          <w:b/>
          <w:bCs/>
        </w:rPr>
      </w:pPr>
      <w:r>
        <w:rPr>
          <w:b/>
          <w:bCs/>
        </w:rPr>
        <w:t>SOFTWARE REQUIREMENTS</w:t>
      </w:r>
    </w:p>
    <w:p w14:paraId="6805AF1E" w14:textId="77777777" w:rsidR="003034F6" w:rsidRDefault="003034F6" w:rsidP="008C4749">
      <w:pPr>
        <w:pStyle w:val="NormalWeb"/>
        <w:tabs>
          <w:tab w:val="left" w:pos="426"/>
          <w:tab w:val="left" w:pos="709"/>
        </w:tabs>
        <w:spacing w:before="0" w:beforeAutospacing="0" w:after="0" w:afterAutospacing="0" w:line="276" w:lineRule="auto"/>
        <w:ind w:left="755"/>
        <w:jc w:val="both"/>
        <w:rPr>
          <w:b/>
          <w:bCs/>
        </w:rPr>
      </w:pPr>
    </w:p>
    <w:p w14:paraId="3D1C0690" w14:textId="77777777" w:rsidR="003034F6" w:rsidRDefault="00807CD4" w:rsidP="008C4749">
      <w:pPr>
        <w:pStyle w:val="NormalWeb"/>
        <w:numPr>
          <w:ilvl w:val="0"/>
          <w:numId w:val="23"/>
        </w:numPr>
        <w:spacing w:before="0" w:beforeAutospacing="0" w:after="0" w:afterAutospacing="0" w:line="276" w:lineRule="auto"/>
        <w:jc w:val="both"/>
      </w:pPr>
      <w:r>
        <w:t>Operating System</w:t>
      </w:r>
      <w:r>
        <w:rPr>
          <w:b/>
          <w:bCs/>
        </w:rPr>
        <w:t xml:space="preserve">:  </w:t>
      </w:r>
      <w:r>
        <w:t xml:space="preserve">Windows 10 </w:t>
      </w:r>
    </w:p>
    <w:p w14:paraId="77349508" w14:textId="77777777" w:rsidR="003034F6" w:rsidRDefault="00807CD4" w:rsidP="008C4749">
      <w:pPr>
        <w:pStyle w:val="NormalWeb"/>
        <w:numPr>
          <w:ilvl w:val="0"/>
          <w:numId w:val="23"/>
        </w:numPr>
        <w:spacing w:before="0" w:beforeAutospacing="0" w:after="0" w:afterAutospacing="0" w:line="276" w:lineRule="auto"/>
        <w:jc w:val="both"/>
      </w:pPr>
      <w:r>
        <w:t>Browser</w:t>
      </w:r>
      <w:r>
        <w:rPr>
          <w:b/>
          <w:bCs/>
        </w:rPr>
        <w:t>:</w:t>
      </w:r>
      <w:r>
        <w:t xml:space="preserve">   Google chrome or any other </w:t>
      </w:r>
    </w:p>
    <w:p w14:paraId="37464220" w14:textId="77777777" w:rsidR="003034F6" w:rsidRDefault="00807CD4" w:rsidP="008C4749">
      <w:pPr>
        <w:pStyle w:val="NormalWeb"/>
        <w:numPr>
          <w:ilvl w:val="0"/>
          <w:numId w:val="23"/>
        </w:numPr>
        <w:spacing w:before="0" w:beforeAutospacing="0" w:after="0" w:afterAutospacing="0" w:line="276" w:lineRule="auto"/>
        <w:jc w:val="both"/>
      </w:pPr>
      <w:r>
        <w:t>Application software</w:t>
      </w:r>
      <w:r>
        <w:rPr>
          <w:b/>
          <w:bCs/>
        </w:rPr>
        <w:t>:</w:t>
      </w:r>
      <w:r>
        <w:t xml:space="preserve">  Visual Studio Code </w:t>
      </w:r>
    </w:p>
    <w:p w14:paraId="1D63A6F6" w14:textId="77777777" w:rsidR="003034F6" w:rsidRDefault="00807CD4" w:rsidP="008C4749">
      <w:pPr>
        <w:pStyle w:val="NormalWeb"/>
        <w:numPr>
          <w:ilvl w:val="0"/>
          <w:numId w:val="23"/>
        </w:numPr>
        <w:spacing w:before="0" w:beforeAutospacing="0" w:after="0" w:afterAutospacing="0" w:line="276" w:lineRule="auto"/>
        <w:jc w:val="both"/>
      </w:pPr>
      <w:r>
        <w:t>Technology</w:t>
      </w:r>
      <w:r>
        <w:rPr>
          <w:b/>
          <w:bCs/>
        </w:rPr>
        <w:t>:</w:t>
      </w:r>
      <w:r>
        <w:t xml:space="preserve">  PHP</w:t>
      </w:r>
    </w:p>
    <w:p w14:paraId="1308DCF9" w14:textId="77777777" w:rsidR="003034F6" w:rsidRDefault="00807CD4" w:rsidP="008C4749">
      <w:pPr>
        <w:pStyle w:val="NormalWeb"/>
        <w:numPr>
          <w:ilvl w:val="0"/>
          <w:numId w:val="23"/>
        </w:numPr>
        <w:spacing w:before="0" w:beforeAutospacing="0" w:after="0" w:afterAutospacing="0" w:line="276" w:lineRule="auto"/>
        <w:jc w:val="both"/>
      </w:pPr>
      <w:r>
        <w:t>Server Required</w:t>
      </w:r>
      <w:r>
        <w:rPr>
          <w:b/>
          <w:bCs/>
        </w:rPr>
        <w:t>:</w:t>
      </w:r>
      <w:r>
        <w:t xml:space="preserve">  XAMPP</w:t>
      </w:r>
    </w:p>
    <w:p w14:paraId="0993F854" w14:textId="77777777" w:rsidR="003034F6" w:rsidRDefault="00807CD4" w:rsidP="00DA4DBF">
      <w:pPr>
        <w:pStyle w:val="NormalWeb"/>
        <w:spacing w:before="0" w:beforeAutospacing="0" w:after="360" w:afterAutospacing="0" w:line="276" w:lineRule="auto"/>
        <w:jc w:val="center"/>
        <w:rPr>
          <w:b/>
          <w:bCs/>
          <w:sz w:val="28"/>
          <w:szCs w:val="28"/>
        </w:rPr>
      </w:pPr>
      <w:r>
        <w:rPr>
          <w:b/>
          <w:bCs/>
          <w:sz w:val="28"/>
          <w:szCs w:val="28"/>
        </w:rPr>
        <w:lastRenderedPageBreak/>
        <w:t>CHAPTER 2</w:t>
      </w:r>
    </w:p>
    <w:p w14:paraId="0CAA5CAD" w14:textId="77777777" w:rsidR="003034F6" w:rsidRDefault="00807CD4" w:rsidP="00DA4DBF">
      <w:pPr>
        <w:pStyle w:val="NormalWeb"/>
        <w:spacing w:before="0" w:beforeAutospacing="0" w:after="360" w:afterAutospacing="0" w:line="276" w:lineRule="auto"/>
        <w:jc w:val="center"/>
        <w:rPr>
          <w:b/>
          <w:bCs/>
          <w:sz w:val="28"/>
          <w:szCs w:val="28"/>
        </w:rPr>
      </w:pPr>
      <w:r>
        <w:rPr>
          <w:b/>
          <w:bCs/>
          <w:sz w:val="28"/>
          <w:szCs w:val="28"/>
        </w:rPr>
        <w:t>FEASIBILITY STUDY</w:t>
      </w:r>
    </w:p>
    <w:p w14:paraId="7EB20820" w14:textId="77777777" w:rsidR="003034F6" w:rsidRDefault="00807CD4">
      <w:pPr>
        <w:pStyle w:val="NormalWeb"/>
        <w:spacing w:before="360" w:beforeAutospacing="0" w:after="360" w:afterAutospacing="0" w:line="276" w:lineRule="auto"/>
        <w:ind w:firstLine="720"/>
        <w:jc w:val="both"/>
      </w:pPr>
      <w:r>
        <w:t xml:space="preserve">A feasibility study analyses the viability of a project to determine whether the project or venture is likely to succeed. The study is also designed to identify potential issues and problems that could arise while pursuing the project. </w:t>
      </w:r>
    </w:p>
    <w:p w14:paraId="0EEEA512" w14:textId="77777777" w:rsidR="003034F6" w:rsidRDefault="00807CD4" w:rsidP="00327F77">
      <w:pPr>
        <w:pStyle w:val="NormalWeb"/>
        <w:spacing w:before="360" w:beforeAutospacing="0" w:after="360" w:afterAutospacing="0" w:line="276" w:lineRule="auto"/>
        <w:ind w:firstLine="720"/>
        <w:jc w:val="both"/>
        <w:rPr>
          <w:b/>
          <w:bCs/>
          <w:sz w:val="36"/>
          <w:szCs w:val="36"/>
        </w:rPr>
      </w:pPr>
      <w:r>
        <w:t>A feasibility study evaluates a project's or system's practicality. As part of a feasibility study, the objective and rational analysis of a potential business or venture is conducted to determine its strengths and weaknesses, potential opportunities and threats, resources required to carry out, and ultimate success prospects. Two criteria should be considered when judging feasibility: the required cost and expected value. A feasibility study is a comprehensive evaluation of a proposed project that evaluates all factors critical to its success in order to assess its likelihood of success. Business success can be defined primarily in terms of ROI, which is the amount of profits that will be generated by the project.</w:t>
      </w:r>
    </w:p>
    <w:p w14:paraId="3D05859C" w14:textId="1039B8D3" w:rsidR="003034F6" w:rsidRDefault="00807CD4">
      <w:pPr>
        <w:pStyle w:val="NormalWeb"/>
        <w:spacing w:before="0" w:beforeAutospacing="0" w:after="0" w:afterAutospacing="0" w:line="276" w:lineRule="auto"/>
        <w:ind w:left="-142"/>
        <w:jc w:val="both"/>
        <w:rPr>
          <w:b/>
          <w:bCs/>
        </w:rPr>
      </w:pPr>
      <w:r>
        <w:rPr>
          <w:b/>
          <w:bCs/>
        </w:rPr>
        <w:t xml:space="preserve">  2.1 TECHNICAL FEASIBILITY</w:t>
      </w:r>
    </w:p>
    <w:p w14:paraId="11742BB4" w14:textId="77777777" w:rsidR="00DA4DBF" w:rsidRDefault="00DA4DBF">
      <w:pPr>
        <w:pStyle w:val="NormalWeb"/>
        <w:spacing w:before="0" w:beforeAutospacing="0" w:after="0" w:afterAutospacing="0" w:line="276" w:lineRule="auto"/>
        <w:ind w:left="-142"/>
        <w:jc w:val="both"/>
        <w:rPr>
          <w:b/>
          <w:bCs/>
        </w:rPr>
      </w:pPr>
    </w:p>
    <w:p w14:paraId="17E37ABB" w14:textId="7967019D" w:rsidR="003034F6" w:rsidRDefault="008F4B3C" w:rsidP="008F4B3C">
      <w:pPr>
        <w:pStyle w:val="NormalWeb"/>
        <w:spacing w:before="0" w:beforeAutospacing="0" w:after="360" w:afterAutospacing="0" w:line="276" w:lineRule="auto"/>
        <w:jc w:val="both"/>
      </w:pPr>
      <w:r>
        <w:t xml:space="preserve">      Technical feasibility study is concerned with specifying equipment and software that will successfully satisfy the user requirement; the technical needs of the system may vary considerably. The facility to produce outputs in a given time. A technical feasibility study reviews the technical resources available for your project. This study determines if you have the right equipment, enough equipment, and the right technical knowledge to complete your project objectives.</w:t>
      </w:r>
    </w:p>
    <w:p w14:paraId="0CE80F3C" w14:textId="550C64C9" w:rsidR="003034F6" w:rsidRDefault="008F4B3C" w:rsidP="008F4B3C">
      <w:pPr>
        <w:pStyle w:val="NormalWeb"/>
        <w:spacing w:before="0" w:beforeAutospacing="0" w:after="360" w:afterAutospacing="0" w:line="276" w:lineRule="auto"/>
        <w:jc w:val="both"/>
        <w:rPr>
          <w:b/>
          <w:bCs/>
        </w:rPr>
      </w:pPr>
      <w:r>
        <w:t xml:space="preserve">       For example, if your project plan proposes creating 50,000 products per month, but you can only produce 30,000 products per month in your factories, this project isn’t technically feasible. This assessment focuses on the technical resources available.</w:t>
      </w:r>
    </w:p>
    <w:p w14:paraId="3D9D2639" w14:textId="008644D8" w:rsidR="003034F6" w:rsidRDefault="00807CD4">
      <w:pPr>
        <w:pStyle w:val="Header"/>
        <w:spacing w:line="276" w:lineRule="auto"/>
        <w:jc w:val="both"/>
        <w:rPr>
          <w:rFonts w:ascii="Times New Roman" w:hAnsi="Times New Roman"/>
          <w:sz w:val="24"/>
          <w:szCs w:val="24"/>
        </w:rPr>
      </w:pPr>
      <w:r>
        <w:rPr>
          <w:rFonts w:ascii="Times New Roman" w:hAnsi="Times New Roman"/>
          <w:sz w:val="24"/>
          <w:szCs w:val="24"/>
        </w:rPr>
        <w:tab/>
      </w:r>
      <w:r w:rsidR="00327F77">
        <w:rPr>
          <w:rFonts w:ascii="Times New Roman" w:hAnsi="Times New Roman"/>
          <w:sz w:val="24"/>
          <w:szCs w:val="24"/>
        </w:rPr>
        <w:t xml:space="preserve">        </w:t>
      </w:r>
      <w:r>
        <w:rPr>
          <w:rFonts w:ascii="Times New Roman" w:hAnsi="Times New Roman"/>
          <w:sz w:val="24"/>
          <w:szCs w:val="24"/>
        </w:rPr>
        <w:t>To the organization. It helps organizations determine whether the technical resources meet capacity and whether the technical team is capable of converting the ideas into working systems. Technical feasibility also involves the evaluation of the hardware</w:t>
      </w:r>
      <w:r w:rsidR="00327F77">
        <w:rPr>
          <w:rFonts w:ascii="Times New Roman" w:hAnsi="Times New Roman"/>
          <w:sz w:val="24"/>
          <w:szCs w:val="24"/>
        </w:rPr>
        <w:t>.</w:t>
      </w:r>
    </w:p>
    <w:p w14:paraId="7A8E04E3" w14:textId="77777777" w:rsidR="00327F77" w:rsidRDefault="00327F77">
      <w:pPr>
        <w:pStyle w:val="Header"/>
        <w:spacing w:line="276" w:lineRule="auto"/>
        <w:jc w:val="both"/>
        <w:rPr>
          <w:rFonts w:ascii="Times New Roman" w:hAnsi="Times New Roman"/>
          <w:sz w:val="24"/>
          <w:szCs w:val="24"/>
        </w:rPr>
      </w:pPr>
    </w:p>
    <w:p w14:paraId="1670BD61" w14:textId="2F8E1876" w:rsidR="003034F6" w:rsidRDefault="00327F77">
      <w:pPr>
        <w:pStyle w:val="Header"/>
        <w:spacing w:line="276" w:lineRule="auto"/>
        <w:jc w:val="both"/>
        <w:rPr>
          <w:rFonts w:ascii="Times New Roman" w:hAnsi="Times New Roman"/>
          <w:sz w:val="24"/>
          <w:szCs w:val="24"/>
        </w:rPr>
      </w:pPr>
      <w:r>
        <w:rPr>
          <w:rFonts w:ascii="Times New Roman" w:hAnsi="Times New Roman"/>
          <w:sz w:val="24"/>
          <w:szCs w:val="24"/>
        </w:rPr>
        <w:tab/>
        <w:t xml:space="preserve">        Software, and other technical requirements of the proposed system. As an exaggerated example, an organization wouldn’t want to try to put Star Trek’s transporters in their building—currently, this project is not technically feasible.</w:t>
      </w:r>
    </w:p>
    <w:p w14:paraId="7E1DF718" w14:textId="77777777" w:rsidR="003034F6" w:rsidRDefault="003034F6">
      <w:pPr>
        <w:pStyle w:val="Header"/>
        <w:spacing w:line="276" w:lineRule="auto"/>
        <w:ind w:firstLine="284"/>
        <w:jc w:val="both"/>
        <w:rPr>
          <w:rFonts w:ascii="Times New Roman" w:hAnsi="Times New Roman"/>
          <w:sz w:val="24"/>
          <w:szCs w:val="24"/>
        </w:rPr>
      </w:pPr>
    </w:p>
    <w:p w14:paraId="543EFB57" w14:textId="77777777" w:rsidR="003034F6" w:rsidRDefault="00807CD4">
      <w:pPr>
        <w:pStyle w:val="NormalWeb"/>
        <w:spacing w:before="0" w:beforeAutospacing="0" w:after="360" w:afterAutospacing="0" w:line="276" w:lineRule="auto"/>
        <w:jc w:val="both"/>
        <w:rPr>
          <w:b/>
          <w:bCs/>
        </w:rPr>
      </w:pPr>
      <w:r>
        <w:rPr>
          <w:b/>
          <w:bCs/>
        </w:rPr>
        <w:t xml:space="preserve">2.2 BEHAVIOURAL FEASIBILITY </w:t>
      </w:r>
    </w:p>
    <w:p w14:paraId="0F3D1EF6" w14:textId="54D99725" w:rsidR="003034F6" w:rsidRDefault="008F4B3C" w:rsidP="008F4B3C">
      <w:pPr>
        <w:pStyle w:val="NormalWeb"/>
        <w:spacing w:before="360" w:beforeAutospacing="0" w:after="360" w:afterAutospacing="0" w:line="276" w:lineRule="auto"/>
        <w:jc w:val="both"/>
      </w:pPr>
      <w:r>
        <w:t xml:space="preserve">      Behavioural feasibility is a critical aspect to consider when developing a Twitter clone </w:t>
      </w:r>
      <w:r w:rsidR="00804882">
        <w:t>project. This</w:t>
      </w:r>
      <w:r>
        <w:t xml:space="preserve"> feasibility study assesses whether users and stakeholders are likely to accept and adapt to the new micro blogging platform based on their behavioural patterns, preferences, and </w:t>
      </w:r>
      <w:r>
        <w:lastRenderedPageBreak/>
        <w:t xml:space="preserve">expectations. The literature on </w:t>
      </w:r>
      <w:proofErr w:type="spellStart"/>
      <w:r>
        <w:t>behavioral</w:t>
      </w:r>
      <w:proofErr w:type="spellEnd"/>
      <w:r>
        <w:t xml:space="preserve"> feasibility for social media platforms, including microblogging services, can provide valuable insights into user behaviour and acceptance. Behavioural feasibility for a Twitter clone project involves a comprehensive analysis of user behaviour, preferences, and cultural considerations.</w:t>
      </w:r>
    </w:p>
    <w:p w14:paraId="36D97B7D" w14:textId="173A2846" w:rsidR="003034F6" w:rsidRDefault="008F4B3C" w:rsidP="008F4B3C">
      <w:pPr>
        <w:pStyle w:val="NormalWeb"/>
        <w:spacing w:before="360" w:beforeAutospacing="0" w:after="360" w:afterAutospacing="0" w:line="276" w:lineRule="auto"/>
        <w:jc w:val="both"/>
        <w:rPr>
          <w:b/>
          <w:bCs/>
        </w:rPr>
      </w:pPr>
      <w:r>
        <w:t xml:space="preserve">      Drawing upon existing literature on user behaviour in social media, UX design, feature acceptance, community building, adoption patterns, and user feedback can provide a solid foundation for developing a microblogging platform that aligns with user expectations and encourages widespread adoption.</w:t>
      </w:r>
    </w:p>
    <w:p w14:paraId="2508BE4D" w14:textId="77777777" w:rsidR="00DA4DBF" w:rsidRDefault="00DA4DBF" w:rsidP="00DA4DBF">
      <w:pPr>
        <w:pStyle w:val="NormalWeb"/>
        <w:spacing w:before="0" w:beforeAutospacing="0" w:after="360" w:afterAutospacing="0" w:line="276" w:lineRule="auto"/>
        <w:jc w:val="both"/>
        <w:rPr>
          <w:b/>
          <w:bCs/>
        </w:rPr>
      </w:pPr>
      <w:r>
        <w:rPr>
          <w:b/>
          <w:bCs/>
        </w:rPr>
        <w:t>2.3 OPERATIONAL FEASIBILTY</w:t>
      </w:r>
      <w:r w:rsidR="00807CD4">
        <w:rPr>
          <w:b/>
          <w:bCs/>
        </w:rPr>
        <w:t xml:space="preserve"> </w:t>
      </w:r>
    </w:p>
    <w:p w14:paraId="0B85F9B1" w14:textId="5B795641" w:rsidR="003034F6" w:rsidRPr="00DA4DBF" w:rsidRDefault="008F4B3C" w:rsidP="00DA4DBF">
      <w:pPr>
        <w:pStyle w:val="NormalWeb"/>
        <w:spacing w:before="0" w:beforeAutospacing="0" w:after="360" w:afterAutospacing="0" w:line="276" w:lineRule="auto"/>
        <w:ind w:left="-142"/>
        <w:jc w:val="both"/>
        <w:rPr>
          <w:b/>
          <w:bCs/>
        </w:rPr>
      </w:pPr>
      <w:r>
        <w:t>Operation feasibility is used to check whether the project is operationally feasible or not. Our   project is mainly different from the other system because of its web-support feature. So the measure for operational feasibility is something different from other system.</w:t>
      </w:r>
    </w:p>
    <w:p w14:paraId="2DC8BA64" w14:textId="778A309E" w:rsidR="003034F6" w:rsidRDefault="008F4B3C" w:rsidP="008F4B3C">
      <w:pPr>
        <w:pStyle w:val="NormalWeb"/>
        <w:spacing w:before="360" w:beforeAutospacing="0" w:after="360" w:afterAutospacing="0" w:line="276" w:lineRule="auto"/>
        <w:jc w:val="both"/>
        <w:rPr>
          <w:b/>
          <w:bCs/>
        </w:rPr>
      </w:pPr>
      <w:r>
        <w:t xml:space="preserve">       Generally, the operational feasibility is related to organization aspects. The change determination is as such that early product were either a man or group of men or the jobs </w:t>
      </w:r>
    </w:p>
    <w:p w14:paraId="08A365EC" w14:textId="5BF761F3" w:rsidR="003034F6" w:rsidRDefault="008F4B3C" w:rsidP="004F1158">
      <w:pPr>
        <w:pStyle w:val="NormalWeb"/>
        <w:spacing w:before="360" w:beforeAutospacing="0" w:after="360" w:afterAutospacing="0" w:line="276" w:lineRule="auto"/>
        <w:jc w:val="both"/>
        <w:rPr>
          <w:b/>
          <w:bCs/>
        </w:rPr>
      </w:pPr>
      <w:r>
        <w:t xml:space="preserve">     </w:t>
      </w:r>
      <w:r w:rsidR="00327F77">
        <w:t xml:space="preserve">   </w:t>
      </w:r>
      <w:r>
        <w:t>Based manual but now a day with the advent of Internet technology. This assessment invo</w:t>
      </w:r>
      <w:r w:rsidR="004F1158">
        <w:t xml:space="preserve">lves </w:t>
      </w:r>
      <w:proofErr w:type="spellStart"/>
      <w:r w:rsidR="004F1158">
        <w:t>undertakinga</w:t>
      </w:r>
      <w:proofErr w:type="spellEnd"/>
      <w:r w:rsidR="004F1158">
        <w:t xml:space="preserve"> study to </w:t>
      </w:r>
      <w:r>
        <w:t>analyse and determine whether—and how well—the organization’s needs can be met by completing the project .Operational feasibility studies also examine how a project plan satisfies the requirements identified in the requirements analysis phase of system development. This assessment typically involves a cost/ benefits analysis of the project, helping organizations determine the viability, cost, and benefits associated with a project before financial resources are allocated.</w:t>
      </w:r>
    </w:p>
    <w:p w14:paraId="7F89CF2B" w14:textId="77777777" w:rsidR="003034F6" w:rsidRDefault="003034F6">
      <w:pPr>
        <w:pStyle w:val="NormalWeb"/>
        <w:spacing w:before="360" w:beforeAutospacing="0" w:after="360" w:afterAutospacing="0" w:line="276" w:lineRule="auto"/>
        <w:ind w:left="-284"/>
        <w:jc w:val="both"/>
      </w:pPr>
    </w:p>
    <w:p w14:paraId="64DDACEA" w14:textId="77777777" w:rsidR="003034F6" w:rsidRDefault="003034F6">
      <w:pPr>
        <w:pStyle w:val="NormalWeb"/>
        <w:spacing w:before="360" w:beforeAutospacing="0" w:after="360" w:afterAutospacing="0" w:line="276" w:lineRule="auto"/>
        <w:ind w:left="-284"/>
        <w:jc w:val="both"/>
      </w:pPr>
    </w:p>
    <w:p w14:paraId="273F766F" w14:textId="77777777" w:rsidR="003034F6" w:rsidRDefault="003034F6">
      <w:pPr>
        <w:pStyle w:val="NormalWeb"/>
        <w:spacing w:before="360" w:beforeAutospacing="0" w:after="360" w:afterAutospacing="0"/>
        <w:rPr>
          <w:b/>
          <w:bCs/>
          <w:sz w:val="28"/>
          <w:szCs w:val="28"/>
        </w:rPr>
      </w:pPr>
    </w:p>
    <w:p w14:paraId="4EE7359F" w14:textId="77777777" w:rsidR="00327F77" w:rsidRDefault="00327F77">
      <w:pPr>
        <w:pStyle w:val="NormalWeb"/>
        <w:spacing w:before="360" w:beforeAutospacing="0" w:after="360" w:afterAutospacing="0"/>
        <w:rPr>
          <w:b/>
          <w:bCs/>
          <w:sz w:val="28"/>
          <w:szCs w:val="28"/>
        </w:rPr>
      </w:pPr>
    </w:p>
    <w:p w14:paraId="1B7AA441" w14:textId="77777777" w:rsidR="008F4B3C" w:rsidRDefault="008F4B3C">
      <w:pPr>
        <w:pStyle w:val="NormalWeb"/>
        <w:spacing w:before="360" w:beforeAutospacing="0" w:after="360" w:afterAutospacing="0"/>
        <w:rPr>
          <w:b/>
          <w:bCs/>
          <w:sz w:val="28"/>
          <w:szCs w:val="28"/>
        </w:rPr>
      </w:pPr>
    </w:p>
    <w:p w14:paraId="44477367" w14:textId="77777777" w:rsidR="008F4B3C" w:rsidRDefault="008F4B3C">
      <w:pPr>
        <w:pStyle w:val="NormalWeb"/>
        <w:spacing w:before="360" w:beforeAutospacing="0" w:after="360" w:afterAutospacing="0"/>
        <w:rPr>
          <w:b/>
          <w:bCs/>
          <w:sz w:val="28"/>
          <w:szCs w:val="28"/>
        </w:rPr>
      </w:pPr>
    </w:p>
    <w:p w14:paraId="5089C1C5" w14:textId="77777777" w:rsidR="008F4B3C" w:rsidRDefault="008F4B3C">
      <w:pPr>
        <w:pStyle w:val="NormalWeb"/>
        <w:spacing w:before="360" w:beforeAutospacing="0" w:after="360" w:afterAutospacing="0"/>
        <w:rPr>
          <w:b/>
          <w:bCs/>
          <w:sz w:val="28"/>
          <w:szCs w:val="28"/>
        </w:rPr>
      </w:pPr>
    </w:p>
    <w:p w14:paraId="77A1E998" w14:textId="77777777" w:rsidR="00DA4DBF" w:rsidRDefault="00DA4DBF" w:rsidP="001D3D6D">
      <w:pPr>
        <w:pStyle w:val="NormalWeb"/>
        <w:spacing w:before="360" w:beforeAutospacing="0" w:after="360" w:afterAutospacing="0"/>
        <w:ind w:left="567" w:hanging="1276"/>
        <w:jc w:val="center"/>
        <w:rPr>
          <w:b/>
          <w:bCs/>
          <w:sz w:val="28"/>
          <w:szCs w:val="28"/>
        </w:rPr>
      </w:pPr>
    </w:p>
    <w:p w14:paraId="48AF499B" w14:textId="331F850F" w:rsidR="003034F6" w:rsidRDefault="00345ED5" w:rsidP="001D3D6D">
      <w:pPr>
        <w:pStyle w:val="NormalWeb"/>
        <w:spacing w:before="360" w:beforeAutospacing="0" w:after="360" w:afterAutospacing="0"/>
        <w:ind w:left="567" w:hanging="1276"/>
        <w:jc w:val="center"/>
        <w:rPr>
          <w:b/>
          <w:bCs/>
          <w:sz w:val="28"/>
          <w:szCs w:val="28"/>
        </w:rPr>
      </w:pPr>
      <w:r>
        <w:rPr>
          <w:b/>
          <w:bCs/>
          <w:sz w:val="28"/>
          <w:szCs w:val="28"/>
        </w:rPr>
        <w:lastRenderedPageBreak/>
        <w:t xml:space="preserve"> </w:t>
      </w:r>
      <w:r w:rsidR="00807CD4">
        <w:rPr>
          <w:b/>
          <w:bCs/>
          <w:sz w:val="28"/>
          <w:szCs w:val="28"/>
        </w:rPr>
        <w:t>CHAPTER 3</w:t>
      </w:r>
    </w:p>
    <w:p w14:paraId="07A78B84" w14:textId="119A8017" w:rsidR="003034F6" w:rsidRDefault="007C0D42" w:rsidP="007C0D42">
      <w:pPr>
        <w:pStyle w:val="NormalWeb"/>
        <w:tabs>
          <w:tab w:val="left" w:pos="1560"/>
        </w:tabs>
        <w:spacing w:before="360" w:beforeAutospacing="0" w:after="360" w:afterAutospacing="0" w:line="276" w:lineRule="auto"/>
        <w:ind w:left="284" w:firstLine="425"/>
        <w:rPr>
          <w:b/>
          <w:bCs/>
          <w:sz w:val="28"/>
          <w:szCs w:val="28"/>
        </w:rPr>
      </w:pPr>
      <w:r>
        <w:rPr>
          <w:b/>
          <w:bCs/>
          <w:sz w:val="28"/>
          <w:szCs w:val="28"/>
        </w:rPr>
        <w:tab/>
        <w:t xml:space="preserve">                           </w:t>
      </w:r>
      <w:r w:rsidR="00AC7EFD">
        <w:rPr>
          <w:b/>
          <w:bCs/>
          <w:sz w:val="28"/>
          <w:szCs w:val="28"/>
        </w:rPr>
        <w:t xml:space="preserve">  </w:t>
      </w:r>
      <w:r>
        <w:rPr>
          <w:b/>
          <w:bCs/>
          <w:sz w:val="28"/>
          <w:szCs w:val="28"/>
        </w:rPr>
        <w:t xml:space="preserve">   DESIGN</w:t>
      </w:r>
    </w:p>
    <w:p w14:paraId="419FF004" w14:textId="165257EE" w:rsidR="003034F6" w:rsidRDefault="00807CD4" w:rsidP="001D3D6D">
      <w:pPr>
        <w:pStyle w:val="Header"/>
        <w:tabs>
          <w:tab w:val="clear" w:pos="9026"/>
        </w:tabs>
        <w:spacing w:line="276" w:lineRule="auto"/>
        <w:ind w:left="284" w:firstLine="425"/>
        <w:jc w:val="both"/>
        <w:rPr>
          <w:rFonts w:ascii="Times New Roman" w:hAnsi="Times New Roman"/>
          <w:sz w:val="24"/>
          <w:szCs w:val="24"/>
        </w:rPr>
      </w:pPr>
      <w:r>
        <w:rPr>
          <w:rFonts w:ascii="Times New Roman" w:hAnsi="Times New Roman"/>
          <w:sz w:val="24"/>
          <w:szCs w:val="24"/>
        </w:rP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analysed, system design is the first of the three technical activities - design, code and test that is required to build and verify software. The importance can be stated with a single word “Quality”.</w:t>
      </w:r>
    </w:p>
    <w:p w14:paraId="2FC7919C" w14:textId="77777777" w:rsidR="003034F6" w:rsidRDefault="003034F6" w:rsidP="001D3D6D">
      <w:pPr>
        <w:pStyle w:val="Header"/>
        <w:spacing w:line="276" w:lineRule="auto"/>
        <w:ind w:leftChars="300" w:left="660" w:firstLine="425"/>
        <w:jc w:val="both"/>
        <w:rPr>
          <w:rFonts w:ascii="Times New Roman" w:hAnsi="Times New Roman"/>
          <w:sz w:val="24"/>
          <w:szCs w:val="24"/>
        </w:rPr>
      </w:pPr>
    </w:p>
    <w:p w14:paraId="1629E471" w14:textId="653AEC4B" w:rsidR="003034F6" w:rsidRDefault="00807CD4" w:rsidP="001D3D6D">
      <w:pPr>
        <w:pStyle w:val="Header"/>
        <w:spacing w:line="276" w:lineRule="auto"/>
        <w:ind w:left="284" w:firstLine="425"/>
        <w:jc w:val="both"/>
        <w:rPr>
          <w:rFonts w:ascii="Times New Roman" w:hAnsi="Times New Roman"/>
          <w:sz w:val="24"/>
          <w:szCs w:val="24"/>
        </w:rPr>
      </w:pPr>
      <w:r>
        <w:rPr>
          <w:rFonts w:ascii="Times New Roman" w:hAnsi="Times New Roman"/>
          <w:sz w:val="24"/>
          <w:szCs w:val="24"/>
        </w:rPr>
        <w:t>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14:paraId="602D8390" w14:textId="77777777" w:rsidR="003034F6" w:rsidRDefault="003034F6" w:rsidP="001D3D6D">
      <w:pPr>
        <w:pStyle w:val="Header"/>
        <w:spacing w:line="276" w:lineRule="auto"/>
        <w:ind w:leftChars="-129" w:left="-284" w:firstLine="425"/>
        <w:jc w:val="both"/>
        <w:rPr>
          <w:rFonts w:ascii="Times New Roman" w:hAnsi="Times New Roman"/>
          <w:sz w:val="24"/>
          <w:szCs w:val="24"/>
        </w:rPr>
      </w:pPr>
    </w:p>
    <w:p w14:paraId="4D1D1436" w14:textId="2087F601" w:rsidR="003034F6" w:rsidRDefault="00807CD4" w:rsidP="001D3D6D">
      <w:pPr>
        <w:pStyle w:val="Header"/>
        <w:spacing w:line="276" w:lineRule="auto"/>
        <w:ind w:left="284" w:firstLine="425"/>
        <w:jc w:val="both"/>
        <w:rPr>
          <w:rFonts w:ascii="Times New Roman" w:hAnsi="Times New Roman"/>
          <w:sz w:val="24"/>
          <w:szCs w:val="24"/>
        </w:rPr>
      </w:pPr>
      <w:r>
        <w:rPr>
          <w:rFonts w:ascii="Times New Roman" w:hAnsi="Times New Roman"/>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 System Design is the process of designing the architecture, components, and interfaces for a system so that it meets the end-user requirements.</w:t>
      </w:r>
    </w:p>
    <w:p w14:paraId="6F9D40D8" w14:textId="77777777" w:rsidR="003034F6" w:rsidRDefault="003034F6" w:rsidP="001D3D6D">
      <w:pPr>
        <w:pStyle w:val="Header"/>
        <w:spacing w:line="276" w:lineRule="auto"/>
        <w:ind w:leftChars="-129" w:left="-284" w:firstLine="425"/>
        <w:jc w:val="both"/>
        <w:rPr>
          <w:rFonts w:ascii="Times New Roman" w:hAnsi="Times New Roman"/>
          <w:sz w:val="24"/>
          <w:szCs w:val="24"/>
        </w:rPr>
      </w:pPr>
    </w:p>
    <w:p w14:paraId="7ECD8784" w14:textId="77777777" w:rsidR="003034F6" w:rsidRDefault="00807CD4" w:rsidP="001D3D6D">
      <w:pPr>
        <w:pStyle w:val="Header"/>
        <w:spacing w:line="276" w:lineRule="auto"/>
        <w:ind w:left="284" w:firstLine="425"/>
        <w:jc w:val="both"/>
        <w:rPr>
          <w:rFonts w:ascii="Times New Roman" w:hAnsi="Times New Roman"/>
          <w:sz w:val="24"/>
          <w:szCs w:val="24"/>
        </w:rPr>
      </w:pPr>
      <w:r>
        <w:rPr>
          <w:rFonts w:ascii="Times New Roman" w:hAnsi="Times New Roman"/>
          <w:sz w:val="24"/>
          <w:szCs w:val="24"/>
        </w:rPr>
        <w:t>System Design for tech interviews is something that can’t be ignored! Almost every IT giant whether it be Facebook, Amazon, Google, Apple or any other ask various questions based on System Design concepts such as scalability, load-balancing, caching, etc. in the interview. This specifically designed System Design tutorial will help you to learn and master System Design concepts in the most efficient way from basics to advanced level.</w:t>
      </w:r>
    </w:p>
    <w:p w14:paraId="2DD4C645" w14:textId="1AF54867" w:rsidR="003034F6" w:rsidRDefault="003034F6" w:rsidP="001D3D6D">
      <w:pPr>
        <w:pStyle w:val="Header"/>
        <w:ind w:leftChars="-129" w:left="-284" w:firstLine="425"/>
        <w:jc w:val="both"/>
        <w:rPr>
          <w:rFonts w:ascii="Times New Roman" w:hAnsi="Times New Roman"/>
          <w:sz w:val="24"/>
          <w:szCs w:val="24"/>
        </w:rPr>
      </w:pPr>
    </w:p>
    <w:p w14:paraId="56C70D85" w14:textId="07BE4BE3" w:rsidR="003034F6" w:rsidRDefault="001D3D6D" w:rsidP="001D3D6D">
      <w:pPr>
        <w:tabs>
          <w:tab w:val="left" w:pos="1230"/>
          <w:tab w:val="left" w:pos="5820"/>
        </w:tabs>
        <w:spacing w:line="480" w:lineRule="auto"/>
        <w:jc w:val="both"/>
        <w:rPr>
          <w:rFonts w:ascii="Times New Roman" w:hAnsi="Times New Roman"/>
          <w:b/>
          <w:sz w:val="24"/>
          <w:szCs w:val="24"/>
        </w:rPr>
      </w:pPr>
      <w:r>
        <w:rPr>
          <w:rFonts w:ascii="Times New Roman" w:hAnsi="Times New Roman"/>
          <w:b/>
          <w:sz w:val="24"/>
          <w:szCs w:val="24"/>
        </w:rPr>
        <w:t xml:space="preserve">   3.1   USE CASE DIAGRAM</w:t>
      </w:r>
    </w:p>
    <w:p w14:paraId="3B694F91" w14:textId="63AD879C" w:rsidR="003034F6" w:rsidRDefault="00807CD4" w:rsidP="001D3D6D">
      <w:pPr>
        <w:tabs>
          <w:tab w:val="left" w:pos="5820"/>
        </w:tabs>
        <w:spacing w:line="276" w:lineRule="auto"/>
        <w:ind w:left="284" w:firstLine="425"/>
        <w:jc w:val="both"/>
        <w:rPr>
          <w:rFonts w:ascii="Times New Roman" w:hAnsi="Times New Roman"/>
          <w:sz w:val="24"/>
          <w:szCs w:val="24"/>
        </w:rPr>
      </w:pPr>
      <w:r>
        <w:rPr>
          <w:rFonts w:ascii="Times New Roman" w:hAnsi="Times New Roman"/>
          <w:sz w:val="24"/>
          <w:szCs w:val="24"/>
        </w:rPr>
        <w:t>In the Unified Modelling Language (UML), a use case diagram can summarize the details of your system's users (also known as actors) and their interactions with the system. To build one, you'll use a set of specialized symbols and connectors. 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w:t>
      </w:r>
    </w:p>
    <w:p w14:paraId="75E2BFA2" w14:textId="77777777" w:rsidR="00327F77" w:rsidRDefault="00327F77" w:rsidP="001D3D6D">
      <w:pPr>
        <w:tabs>
          <w:tab w:val="left" w:pos="5820"/>
        </w:tabs>
        <w:spacing w:line="276" w:lineRule="auto"/>
        <w:ind w:left="284" w:firstLine="425"/>
        <w:jc w:val="both"/>
        <w:rPr>
          <w:rFonts w:ascii="Times New Roman" w:hAnsi="Times New Roman"/>
          <w:sz w:val="24"/>
          <w:szCs w:val="24"/>
        </w:rPr>
      </w:pPr>
    </w:p>
    <w:p w14:paraId="521E48F0" w14:textId="133852C7" w:rsidR="003034F6" w:rsidRDefault="00807CD4" w:rsidP="001D3D6D">
      <w:pPr>
        <w:tabs>
          <w:tab w:val="left" w:pos="5820"/>
        </w:tabs>
        <w:ind w:left="284" w:firstLine="425"/>
        <w:jc w:val="both"/>
        <w:rPr>
          <w:rFonts w:ascii="Times New Roman" w:hAnsi="Times New Roman"/>
          <w:sz w:val="24"/>
          <w:szCs w:val="24"/>
        </w:rPr>
      </w:pPr>
      <w:r>
        <w:rPr>
          <w:rFonts w:ascii="Times New Roman" w:hAnsi="Times New Roman"/>
          <w:sz w:val="24"/>
          <w:szCs w:val="24"/>
        </w:rPr>
        <w:t xml:space="preserve">UML is the modelling toolkit that you can use to build your diagrams. Use cases are represented with a labelled oval shape. Stick figures represent actors in the process, and the </w:t>
      </w:r>
      <w:r>
        <w:rPr>
          <w:rFonts w:ascii="Times New Roman" w:hAnsi="Times New Roman"/>
          <w:sz w:val="24"/>
          <w:szCs w:val="24"/>
        </w:rPr>
        <w:lastRenderedPageBreak/>
        <w:t>actor's participation in the system is modelled with a line between the actor and use case. To depict the system boundary, draw a box around the use case itself.</w:t>
      </w:r>
    </w:p>
    <w:p w14:paraId="6EE1022A" w14:textId="77777777" w:rsidR="003034F6" w:rsidRDefault="003034F6" w:rsidP="001D3D6D">
      <w:pPr>
        <w:tabs>
          <w:tab w:val="left" w:pos="1230"/>
          <w:tab w:val="left" w:pos="5820"/>
        </w:tabs>
        <w:ind w:leftChars="294" w:left="647" w:firstLineChars="5" w:firstLine="12"/>
        <w:jc w:val="both"/>
        <w:rPr>
          <w:rFonts w:ascii="Times New Roman" w:hAnsi="Times New Roman"/>
          <w:sz w:val="24"/>
          <w:szCs w:val="24"/>
        </w:rPr>
      </w:pPr>
    </w:p>
    <w:p w14:paraId="491D0370" w14:textId="72CC4D5E" w:rsidR="003034F6" w:rsidRDefault="00807CD4" w:rsidP="001D3D6D">
      <w:pPr>
        <w:tabs>
          <w:tab w:val="left" w:pos="1230"/>
          <w:tab w:val="left" w:pos="5820"/>
        </w:tabs>
        <w:ind w:left="284" w:firstLine="425"/>
        <w:jc w:val="both"/>
        <w:rPr>
          <w:rFonts w:ascii="Times New Roman" w:hAnsi="Times New Roman"/>
          <w:sz w:val="24"/>
          <w:szCs w:val="24"/>
        </w:rPr>
      </w:pPr>
      <w:r>
        <w:rPr>
          <w:rFonts w:ascii="Times New Roman" w:hAnsi="Times New Roman"/>
          <w:sz w:val="24"/>
          <w:szCs w:val="24"/>
        </w:rPr>
        <w:t>These diagrams are used at a very high level of design. This high level design is refined again and again to get a complete and practical picture of the system. A well-structured use case also describes the pre-condition, post condition, and exceptions. These extra elements are used to make test cases when performing the testing.</w:t>
      </w:r>
    </w:p>
    <w:p w14:paraId="7919B507" w14:textId="77777777" w:rsidR="003034F6" w:rsidRDefault="003034F6" w:rsidP="001D3D6D">
      <w:pPr>
        <w:tabs>
          <w:tab w:val="left" w:pos="1230"/>
          <w:tab w:val="left" w:pos="5820"/>
        </w:tabs>
        <w:ind w:left="284" w:firstLine="425"/>
        <w:jc w:val="both"/>
        <w:rPr>
          <w:rFonts w:ascii="Times New Roman" w:hAnsi="Times New Roman"/>
          <w:sz w:val="24"/>
          <w:szCs w:val="24"/>
        </w:rPr>
      </w:pPr>
    </w:p>
    <w:p w14:paraId="6D6E03C1" w14:textId="22C10E61" w:rsidR="003034F6" w:rsidRDefault="00807CD4" w:rsidP="001D3D6D">
      <w:pPr>
        <w:tabs>
          <w:tab w:val="left" w:pos="1230"/>
          <w:tab w:val="left" w:pos="5820"/>
        </w:tabs>
        <w:ind w:left="284" w:firstLine="425"/>
        <w:jc w:val="both"/>
        <w:rPr>
          <w:rFonts w:ascii="Times New Roman" w:hAnsi="Times New Roman"/>
          <w:sz w:val="24"/>
          <w:szCs w:val="24"/>
          <w:lang w:eastAsia="en-IN"/>
        </w:rPr>
      </w:pPr>
      <w:r>
        <w:rPr>
          <w:rFonts w:ascii="Times New Roman" w:hAnsi="Times New Roman"/>
          <w:sz w:val="24"/>
          <w:szCs w:val="24"/>
        </w:rPr>
        <w:t>Although use case is not a good candidate for forward and reverse engineering, still they are used in a slightly different way to make forward and reverse engineering. The same is true for reverse engineering. Use case diagram is used differently to make it suitable for reverse engineering.</w:t>
      </w:r>
    </w:p>
    <w:p w14:paraId="3092E5CC" w14:textId="77777777" w:rsidR="003034F6" w:rsidRDefault="00807CD4">
      <w:pPr>
        <w:tabs>
          <w:tab w:val="left" w:pos="1230"/>
          <w:tab w:val="left" w:pos="5820"/>
        </w:tabs>
        <w:jc w:val="both"/>
        <w:rPr>
          <w:rFonts w:ascii="Times New Roman" w:hAnsi="Times New Roman"/>
          <w:sz w:val="24"/>
          <w:szCs w:val="24"/>
          <w:lang w:eastAsia="en-IN"/>
        </w:rPr>
      </w:pPr>
      <w:r>
        <w:rPr>
          <w:rFonts w:ascii="Times New Roman" w:hAnsi="Times New Roman"/>
          <w:noProof/>
          <w:sz w:val="24"/>
          <w:szCs w:val="24"/>
          <w:lang w:eastAsia="en-IN"/>
        </w:rPr>
        <mc:AlternateContent>
          <mc:Choice Requires="wps">
            <w:drawing>
              <wp:inline distT="0" distB="0" distL="0" distR="0" wp14:anchorId="6C0FDB12" wp14:editId="37543275">
                <wp:extent cx="309245" cy="309245"/>
                <wp:effectExtent l="0" t="0" r="0" b="0"/>
                <wp:docPr id="25" name="Rectangle 25" descr="New E-Voting System Use Cases Diagrams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wps:spPr>
                      <wps:txbx>
                        <w:txbxContent>
                          <w:p w14:paraId="5C6B54F4" w14:textId="77777777" w:rsidR="00394C15" w:rsidRDefault="00394C15">
                            <w:pPr>
                              <w:jc w:val="center"/>
                            </w:pPr>
                          </w:p>
                        </w:txbxContent>
                      </wps:txbx>
                      <wps:bodyPr rot="0" vert="horz" wrap="square" lIns="91440" tIns="45720" rIns="91440" bIns="45720" anchor="t" anchorCtr="0" upright="1">
                        <a:noAutofit/>
                      </wps:bodyPr>
                    </wps:wsp>
                  </a:graphicData>
                </a:graphic>
              </wp:inline>
            </w:drawing>
          </mc:Choice>
          <mc:Fallback>
            <w:pict>
              <v:rect w14:anchorId="6C0FDB12" id="Rectangle 25" o:spid="_x0000_s1027" alt="New E-Voting System Use Cases Diagrams [classic]"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" filled="f" stroked="f">
                <o:lock v:ext="edit" aspectratio="t"/>
                <v:textbox>
                  <w:txbxContent>
                    <w:p w14:paraId="5C6B54F4" w14:textId="77777777" w:rsidR="00394C15" w:rsidRDefault="00394C15">
                      <w:pPr>
                        <w:jc w:val="center"/>
                      </w:pPr>
                    </w:p>
                  </w:txbxContent>
                </v:textbox>
                <w10:anchorlock/>
              </v:rect>
            </w:pict>
          </mc:Fallback>
        </mc:AlternateContent>
      </w:r>
    </w:p>
    <w:p w14:paraId="0E867F21" w14:textId="77777777" w:rsidR="003034F6" w:rsidRDefault="003034F6">
      <w:pPr>
        <w:tabs>
          <w:tab w:val="left" w:pos="1230"/>
          <w:tab w:val="left" w:pos="5820"/>
        </w:tabs>
        <w:jc w:val="both"/>
        <w:rPr>
          <w:rFonts w:ascii="Times New Roman" w:hAnsi="Times New Roman"/>
          <w:sz w:val="24"/>
          <w:szCs w:val="24"/>
          <w:lang w:eastAsia="en-IN"/>
        </w:rPr>
      </w:pPr>
    </w:p>
    <w:p w14:paraId="7C6BB134" w14:textId="77777777" w:rsidR="003034F6" w:rsidRDefault="003034F6">
      <w:pPr>
        <w:tabs>
          <w:tab w:val="left" w:pos="1230"/>
          <w:tab w:val="left" w:pos="5820"/>
        </w:tabs>
        <w:jc w:val="both"/>
        <w:rPr>
          <w:rFonts w:ascii="Times New Roman" w:hAnsi="Times New Roman"/>
          <w:sz w:val="24"/>
          <w:szCs w:val="24"/>
          <w:lang w:eastAsia="en-IN"/>
        </w:rPr>
      </w:pPr>
    </w:p>
    <w:p w14:paraId="0811525E" w14:textId="77777777" w:rsidR="00DA4DBF" w:rsidRDefault="00807CD4" w:rsidP="00327F77">
      <w:pPr>
        <w:tabs>
          <w:tab w:val="left" w:pos="1230"/>
          <w:tab w:val="left" w:pos="5820"/>
        </w:tabs>
        <w:jc w:val="center"/>
        <w:rPr>
          <w:rFonts w:ascii="Times New Roman" w:hAnsi="Times New Roman"/>
          <w:sz w:val="24"/>
          <w:szCs w:val="24"/>
        </w:rPr>
      </w:pPr>
      <w:r>
        <w:rPr>
          <w:rFonts w:ascii="Times New Roman" w:hAnsi="Times New Roman"/>
          <w:noProof/>
          <w:sz w:val="24"/>
          <w:szCs w:val="24"/>
          <w:lang w:eastAsia="en-IN"/>
        </w:rPr>
        <w:drawing>
          <wp:inline distT="0" distB="0" distL="0" distR="0" wp14:anchorId="34208227" wp14:editId="7D4BE8B3">
            <wp:extent cx="4143375" cy="497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59438" cy="4995341"/>
                    </a:xfrm>
                    <a:prstGeom prst="rect">
                      <a:avLst/>
                    </a:prstGeom>
                  </pic:spPr>
                </pic:pic>
              </a:graphicData>
            </a:graphic>
          </wp:inline>
        </w:drawing>
      </w:r>
      <w:r>
        <w:rPr>
          <w:rFonts w:ascii="Times New Roman" w:hAnsi="Times New Roman"/>
          <w:sz w:val="24"/>
          <w:szCs w:val="24"/>
        </w:rPr>
        <w:t xml:space="preserve">            </w:t>
      </w:r>
    </w:p>
    <w:p w14:paraId="472B5A7D" w14:textId="1B919400" w:rsidR="00327F77" w:rsidRDefault="00807CD4" w:rsidP="00327F77">
      <w:pPr>
        <w:tabs>
          <w:tab w:val="left" w:pos="1230"/>
          <w:tab w:val="left" w:pos="5820"/>
        </w:tabs>
        <w:jc w:val="center"/>
        <w:rPr>
          <w:rFonts w:ascii="Times New Roman" w:hAnsi="Times New Roman"/>
          <w:sz w:val="24"/>
          <w:szCs w:val="24"/>
        </w:rPr>
      </w:pPr>
      <w:r>
        <w:rPr>
          <w:rFonts w:ascii="Times New Roman" w:hAnsi="Times New Roman"/>
          <w:sz w:val="24"/>
          <w:szCs w:val="24"/>
        </w:rPr>
        <w:t xml:space="preserve">                          </w:t>
      </w:r>
    </w:p>
    <w:p w14:paraId="2CD6032F" w14:textId="77777777" w:rsidR="00327F77" w:rsidRDefault="00327F77" w:rsidP="00327F77">
      <w:pPr>
        <w:tabs>
          <w:tab w:val="left" w:pos="1230"/>
          <w:tab w:val="left" w:pos="5820"/>
        </w:tabs>
        <w:jc w:val="center"/>
        <w:rPr>
          <w:rFonts w:ascii="Times New Roman" w:hAnsi="Times New Roman"/>
          <w:sz w:val="24"/>
          <w:szCs w:val="24"/>
        </w:rPr>
      </w:pPr>
    </w:p>
    <w:p w14:paraId="07D111BB" w14:textId="57E6FED7" w:rsidR="003034F6" w:rsidRDefault="00807CD4" w:rsidP="00327F77">
      <w:pPr>
        <w:tabs>
          <w:tab w:val="left" w:pos="1230"/>
          <w:tab w:val="left" w:pos="5820"/>
        </w:tabs>
        <w:jc w:val="center"/>
        <w:rPr>
          <w:rFonts w:ascii="Times New Roman" w:hAnsi="Times New Roman"/>
          <w:sz w:val="24"/>
          <w:szCs w:val="24"/>
        </w:rPr>
      </w:pPr>
      <w:r>
        <w:rPr>
          <w:rFonts w:ascii="Times New Roman" w:hAnsi="Times New Roman"/>
          <w:sz w:val="24"/>
          <w:szCs w:val="24"/>
        </w:rPr>
        <w:t>Figure 3.1:  Use Case Diagram</w:t>
      </w:r>
    </w:p>
    <w:p w14:paraId="7AA1D95E" w14:textId="77777777" w:rsidR="003034F6" w:rsidRDefault="003034F6">
      <w:pPr>
        <w:tabs>
          <w:tab w:val="left" w:pos="1230"/>
          <w:tab w:val="left" w:pos="5820"/>
        </w:tabs>
        <w:jc w:val="both"/>
        <w:rPr>
          <w:rFonts w:ascii="Times New Roman" w:hAnsi="Times New Roman"/>
          <w:sz w:val="24"/>
          <w:szCs w:val="24"/>
        </w:rPr>
      </w:pPr>
    </w:p>
    <w:p w14:paraId="2E1CF252" w14:textId="77777777" w:rsidR="003034F6" w:rsidRDefault="003034F6">
      <w:pPr>
        <w:tabs>
          <w:tab w:val="left" w:pos="1230"/>
          <w:tab w:val="left" w:pos="5820"/>
        </w:tabs>
        <w:jc w:val="both"/>
        <w:rPr>
          <w:rFonts w:ascii="Times New Roman" w:hAnsi="Times New Roman"/>
          <w:sz w:val="24"/>
          <w:szCs w:val="24"/>
        </w:rPr>
      </w:pPr>
    </w:p>
    <w:p w14:paraId="27890157" w14:textId="77777777" w:rsidR="003034F6" w:rsidRDefault="003034F6">
      <w:pPr>
        <w:tabs>
          <w:tab w:val="left" w:pos="1230"/>
          <w:tab w:val="left" w:pos="5820"/>
        </w:tabs>
        <w:jc w:val="both"/>
        <w:rPr>
          <w:rFonts w:ascii="Times New Roman" w:hAnsi="Times New Roman"/>
          <w:sz w:val="24"/>
          <w:szCs w:val="24"/>
        </w:rPr>
      </w:pPr>
    </w:p>
    <w:p w14:paraId="602AF266" w14:textId="77777777" w:rsidR="003034F6" w:rsidRDefault="003034F6">
      <w:pPr>
        <w:tabs>
          <w:tab w:val="left" w:pos="851"/>
          <w:tab w:val="left" w:pos="5820"/>
        </w:tabs>
        <w:ind w:firstLine="1843"/>
        <w:jc w:val="both"/>
        <w:rPr>
          <w:rFonts w:ascii="Times New Roman" w:hAnsi="Times New Roman"/>
          <w:sz w:val="24"/>
          <w:szCs w:val="24"/>
        </w:rPr>
      </w:pPr>
    </w:p>
    <w:p w14:paraId="6AA213A3" w14:textId="77777777" w:rsidR="003034F6" w:rsidRPr="00DA4DBF" w:rsidRDefault="00807CD4">
      <w:pPr>
        <w:ind w:left="-142" w:hanging="142"/>
        <w:rPr>
          <w:rFonts w:ascii="Times New Roman" w:hAnsi="Times New Roman"/>
          <w:b/>
          <w:sz w:val="24"/>
          <w:szCs w:val="24"/>
        </w:rPr>
      </w:pPr>
      <w:r>
        <w:rPr>
          <w:rFonts w:ascii="Times New Roman" w:hAnsi="Times New Roman"/>
          <w:b/>
          <w:sz w:val="24"/>
          <w:szCs w:val="24"/>
        </w:rPr>
        <w:t xml:space="preserve"> </w:t>
      </w:r>
      <w:r w:rsidRPr="00DA4DBF">
        <w:rPr>
          <w:rFonts w:ascii="Times New Roman" w:hAnsi="Times New Roman"/>
          <w:b/>
          <w:sz w:val="24"/>
          <w:szCs w:val="24"/>
        </w:rPr>
        <w:t xml:space="preserve">3.2   </w:t>
      </w:r>
      <w:r w:rsidRPr="00DA4DBF">
        <w:rPr>
          <w:rFonts w:ascii="Times New Roman" w:hAnsi="Times New Roman"/>
          <w:b/>
          <w:sz w:val="24"/>
          <w:szCs w:val="24"/>
        </w:rPr>
        <w:softHyphen/>
        <w:t>ER - DIAGRAM</w:t>
      </w:r>
    </w:p>
    <w:p w14:paraId="66D83339" w14:textId="77777777" w:rsidR="003034F6" w:rsidRDefault="003034F6">
      <w:pPr>
        <w:rPr>
          <w:rFonts w:ascii="Times New Roman" w:hAnsi="Times New Roman"/>
          <w:sz w:val="24"/>
          <w:szCs w:val="24"/>
        </w:rPr>
      </w:pPr>
    </w:p>
    <w:p w14:paraId="0F31F7D6" w14:textId="77777777" w:rsidR="003034F6" w:rsidRDefault="003034F6">
      <w:pPr>
        <w:rPr>
          <w:rFonts w:ascii="Times New Roman" w:hAnsi="Times New Roman"/>
          <w:sz w:val="24"/>
          <w:szCs w:val="24"/>
        </w:rPr>
      </w:pPr>
    </w:p>
    <w:p w14:paraId="6F30A647" w14:textId="3867ED47" w:rsidR="00AC7EFD" w:rsidRDefault="00807CD4" w:rsidP="00327F77">
      <w:pPr>
        <w:jc w:val="right"/>
        <w:rPr>
          <w:rFonts w:ascii="Times New Roman" w:hAnsi="Times New Roman"/>
          <w:sz w:val="24"/>
          <w:szCs w:val="24"/>
        </w:rPr>
      </w:pPr>
      <w:bookmarkStart w:id="0" w:name="_GoBack"/>
      <w:r>
        <w:rPr>
          <w:rFonts w:ascii="Times New Roman" w:hAnsi="Times New Roman"/>
          <w:noProof/>
          <w:sz w:val="24"/>
          <w:szCs w:val="24"/>
          <w:lang w:eastAsia="en-IN"/>
        </w:rPr>
        <w:drawing>
          <wp:inline distT="0" distB="0" distL="0" distR="0" wp14:anchorId="233F74D7" wp14:editId="6AF20AE0">
            <wp:extent cx="5943254" cy="5791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6837" cy="5794692"/>
                    </a:xfrm>
                    <a:prstGeom prst="rect">
                      <a:avLst/>
                    </a:prstGeom>
                  </pic:spPr>
                </pic:pic>
              </a:graphicData>
            </a:graphic>
          </wp:inline>
        </w:drawing>
      </w:r>
      <w:bookmarkEnd w:id="0"/>
    </w:p>
    <w:p w14:paraId="3D7CAFDD" w14:textId="77777777" w:rsidR="003034F6" w:rsidRDefault="003034F6">
      <w:pPr>
        <w:rPr>
          <w:rFonts w:ascii="Times New Roman" w:hAnsi="Times New Roman"/>
          <w:sz w:val="24"/>
          <w:szCs w:val="24"/>
        </w:rPr>
      </w:pPr>
    </w:p>
    <w:p w14:paraId="73739696" w14:textId="77777777" w:rsidR="003034F6" w:rsidRDefault="003034F6">
      <w:pPr>
        <w:rPr>
          <w:rFonts w:ascii="Times New Roman" w:hAnsi="Times New Roman"/>
          <w:sz w:val="24"/>
          <w:szCs w:val="24"/>
        </w:rPr>
      </w:pPr>
    </w:p>
    <w:p w14:paraId="3464E883" w14:textId="632EEE27" w:rsidR="003034F6" w:rsidRDefault="00807CD4">
      <w:pPr>
        <w:tabs>
          <w:tab w:val="left" w:pos="851"/>
          <w:tab w:val="left" w:pos="5820"/>
        </w:tabs>
        <w:ind w:firstLine="1843"/>
        <w:jc w:val="both"/>
        <w:rPr>
          <w:rFonts w:ascii="Times New Roman" w:hAnsi="Times New Roman"/>
          <w:sz w:val="24"/>
          <w:szCs w:val="24"/>
        </w:rPr>
      </w:pPr>
      <w:r>
        <w:rPr>
          <w:rFonts w:ascii="Times New Roman" w:hAnsi="Times New Roman"/>
          <w:sz w:val="24"/>
          <w:szCs w:val="24"/>
        </w:rPr>
        <w:t xml:space="preserve">     </w:t>
      </w:r>
      <w:r w:rsidR="00DA4DBF">
        <w:rPr>
          <w:rFonts w:ascii="Times New Roman" w:hAnsi="Times New Roman"/>
          <w:sz w:val="24"/>
          <w:szCs w:val="24"/>
        </w:rPr>
        <w:t xml:space="preserve">                    Figure 3.2 </w:t>
      </w:r>
      <w:proofErr w:type="spellStart"/>
      <w:r>
        <w:rPr>
          <w:rFonts w:ascii="Times New Roman" w:hAnsi="Times New Roman"/>
          <w:sz w:val="24"/>
          <w:szCs w:val="24"/>
        </w:rPr>
        <w:t>Er</w:t>
      </w:r>
      <w:proofErr w:type="spellEnd"/>
      <w:r>
        <w:rPr>
          <w:rFonts w:ascii="Times New Roman" w:hAnsi="Times New Roman"/>
          <w:sz w:val="24"/>
          <w:szCs w:val="24"/>
        </w:rPr>
        <w:t xml:space="preserve"> Diagram  </w:t>
      </w:r>
    </w:p>
    <w:p w14:paraId="11A98E86" w14:textId="6F596B20" w:rsidR="003034F6" w:rsidRDefault="00807CD4">
      <w:pPr>
        <w:ind w:left="-284" w:hanging="283"/>
        <w:rPr>
          <w:rFonts w:ascii="Times New Roman" w:hAnsi="Times New Roman"/>
          <w:sz w:val="24"/>
          <w:szCs w:val="24"/>
          <w:lang w:eastAsia="en-IN"/>
        </w:rPr>
      </w:pPr>
      <w:r>
        <w:rPr>
          <w:rFonts w:ascii="Times New Roman" w:hAnsi="Times New Roman"/>
          <w:sz w:val="24"/>
          <w:szCs w:val="24"/>
        </w:rPr>
        <w:br w:type="page"/>
      </w:r>
    </w:p>
    <w:p w14:paraId="4D2D4BE4" w14:textId="22ECF25A" w:rsidR="003034F6" w:rsidRDefault="00807CD4" w:rsidP="00DA4DBF">
      <w:pPr>
        <w:ind w:left="-284"/>
        <w:rPr>
          <w:rFonts w:ascii="Times New Roman" w:hAnsi="Times New Roman"/>
          <w:b/>
          <w:bCs/>
          <w:sz w:val="28"/>
          <w:szCs w:val="28"/>
          <w:lang w:val="en-US"/>
        </w:rPr>
      </w:pPr>
      <w:r>
        <w:rPr>
          <w:rFonts w:ascii="Times New Roman" w:hAnsi="Times New Roman"/>
          <w:b/>
          <w:bCs/>
          <w:sz w:val="28"/>
          <w:szCs w:val="28"/>
          <w:lang w:val="en-US"/>
        </w:rPr>
        <w:lastRenderedPageBreak/>
        <w:t>3.1 DATABASE TABLES</w:t>
      </w:r>
    </w:p>
    <w:p w14:paraId="42CC225E" w14:textId="77777777" w:rsidR="00327F77" w:rsidRDefault="00327F77">
      <w:pPr>
        <w:rPr>
          <w:rFonts w:ascii="Times New Roman" w:hAnsi="Times New Roman"/>
          <w:b/>
          <w:bCs/>
          <w:sz w:val="24"/>
          <w:szCs w:val="24"/>
          <w:lang w:val="en-US"/>
        </w:rPr>
      </w:pPr>
    </w:p>
    <w:p w14:paraId="5DC5598B" w14:textId="78053BC7" w:rsidR="003034F6" w:rsidRDefault="00807CD4" w:rsidP="00DA4DBF">
      <w:pPr>
        <w:ind w:left="-284"/>
        <w:rPr>
          <w:rFonts w:ascii="Times New Roman" w:hAnsi="Times New Roman"/>
          <w:b/>
          <w:bCs/>
          <w:sz w:val="24"/>
          <w:szCs w:val="24"/>
          <w:lang w:val="en-US"/>
        </w:rPr>
      </w:pPr>
      <w:r>
        <w:rPr>
          <w:rFonts w:ascii="Times New Roman" w:hAnsi="Times New Roman"/>
          <w:b/>
          <w:bCs/>
          <w:sz w:val="24"/>
          <w:szCs w:val="24"/>
          <w:lang w:val="en-US"/>
        </w:rPr>
        <w:t>3.1.1 A</w:t>
      </w:r>
      <w:r w:rsidR="00327F77">
        <w:rPr>
          <w:rFonts w:ascii="Times New Roman" w:hAnsi="Times New Roman"/>
          <w:b/>
          <w:bCs/>
          <w:sz w:val="24"/>
          <w:szCs w:val="24"/>
          <w:lang w:val="en-US"/>
        </w:rPr>
        <w:t>dmin Table</w:t>
      </w:r>
    </w:p>
    <w:p w14:paraId="77092307" w14:textId="77777777" w:rsidR="003034F6" w:rsidRDefault="003034F6">
      <w:pPr>
        <w:ind w:left="-284" w:firstLine="142"/>
        <w:rPr>
          <w:rFonts w:ascii="Times New Roman" w:hAnsi="Times New Roman"/>
          <w:b/>
          <w:bCs/>
          <w:sz w:val="28"/>
          <w:szCs w:val="28"/>
          <w:lang w:val="en-US"/>
        </w:rPr>
      </w:pPr>
    </w:p>
    <w:tbl>
      <w:tblPr>
        <w:tblStyle w:val="TableGrid"/>
        <w:tblW w:w="4350" w:type="pct"/>
        <w:jc w:val="center"/>
        <w:tblLook w:val="04A0" w:firstRow="1" w:lastRow="0" w:firstColumn="1" w:lastColumn="0" w:noHBand="0" w:noVBand="1"/>
      </w:tblPr>
      <w:tblGrid>
        <w:gridCol w:w="1935"/>
        <w:gridCol w:w="2774"/>
        <w:gridCol w:w="3321"/>
      </w:tblGrid>
      <w:tr w:rsidR="003034F6" w14:paraId="76D1E8E2" w14:textId="77777777">
        <w:trPr>
          <w:trHeight w:val="111"/>
          <w:jc w:val="center"/>
        </w:trPr>
        <w:tc>
          <w:tcPr>
            <w:tcW w:w="1205" w:type="pct"/>
          </w:tcPr>
          <w:p w14:paraId="3491B536" w14:textId="77777777" w:rsidR="003034F6" w:rsidRDefault="00807CD4">
            <w:pPr>
              <w:pStyle w:val="NormalWeb"/>
              <w:spacing w:before="360" w:beforeAutospacing="0" w:after="360" w:afterAutospacing="0" w:line="276" w:lineRule="auto"/>
              <w:jc w:val="center"/>
              <w:rPr>
                <w:b/>
                <w:bCs/>
                <w:sz w:val="20"/>
                <w:szCs w:val="20"/>
              </w:rPr>
            </w:pPr>
            <w:r>
              <w:rPr>
                <w:b/>
                <w:bCs/>
                <w:sz w:val="20"/>
                <w:szCs w:val="20"/>
              </w:rPr>
              <w:t>FIELD</w:t>
            </w:r>
          </w:p>
        </w:tc>
        <w:tc>
          <w:tcPr>
            <w:tcW w:w="1727" w:type="pct"/>
            <w:vAlign w:val="center"/>
          </w:tcPr>
          <w:p w14:paraId="54E1A139" w14:textId="77777777" w:rsidR="003034F6" w:rsidRDefault="00807CD4">
            <w:pPr>
              <w:pStyle w:val="NormalWeb"/>
              <w:spacing w:before="360" w:beforeAutospacing="0" w:after="360" w:afterAutospacing="0" w:line="276" w:lineRule="auto"/>
              <w:jc w:val="center"/>
              <w:rPr>
                <w:b/>
                <w:bCs/>
                <w:sz w:val="20"/>
                <w:szCs w:val="20"/>
              </w:rPr>
            </w:pPr>
            <w:r>
              <w:rPr>
                <w:b/>
                <w:bCs/>
                <w:sz w:val="20"/>
                <w:szCs w:val="20"/>
              </w:rPr>
              <w:t>TYPE</w:t>
            </w:r>
          </w:p>
        </w:tc>
        <w:tc>
          <w:tcPr>
            <w:tcW w:w="2068" w:type="pct"/>
            <w:vAlign w:val="center"/>
          </w:tcPr>
          <w:p w14:paraId="6EF2E1EB" w14:textId="77777777" w:rsidR="003034F6" w:rsidRDefault="00807CD4">
            <w:pPr>
              <w:pStyle w:val="NormalWeb"/>
              <w:spacing w:before="360" w:beforeAutospacing="0" w:after="360" w:afterAutospacing="0" w:line="276" w:lineRule="auto"/>
              <w:jc w:val="center"/>
              <w:rPr>
                <w:b/>
                <w:bCs/>
                <w:sz w:val="20"/>
                <w:szCs w:val="20"/>
              </w:rPr>
            </w:pPr>
            <w:r>
              <w:rPr>
                <w:b/>
                <w:bCs/>
                <w:sz w:val="20"/>
                <w:szCs w:val="20"/>
              </w:rPr>
              <w:t>CONSTRAINTS</w:t>
            </w:r>
          </w:p>
        </w:tc>
      </w:tr>
      <w:tr w:rsidR="003034F6" w14:paraId="26967C1D" w14:textId="77777777">
        <w:trPr>
          <w:trHeight w:val="438"/>
          <w:jc w:val="center"/>
        </w:trPr>
        <w:tc>
          <w:tcPr>
            <w:tcW w:w="1205" w:type="pct"/>
            <w:vAlign w:val="center"/>
          </w:tcPr>
          <w:p w14:paraId="6DE01152" w14:textId="77777777" w:rsidR="003034F6" w:rsidRDefault="00807CD4">
            <w:pPr>
              <w:pStyle w:val="NormalWeb"/>
              <w:spacing w:before="360" w:beforeAutospacing="0" w:after="360" w:afterAutospacing="0" w:line="276" w:lineRule="auto"/>
              <w:jc w:val="center"/>
              <w:rPr>
                <w:sz w:val="20"/>
                <w:szCs w:val="20"/>
              </w:rPr>
            </w:pPr>
            <w:r>
              <w:rPr>
                <w:sz w:val="20"/>
                <w:szCs w:val="20"/>
              </w:rPr>
              <w:t>Username</w:t>
            </w:r>
          </w:p>
        </w:tc>
        <w:tc>
          <w:tcPr>
            <w:tcW w:w="1727" w:type="pct"/>
            <w:vAlign w:val="center"/>
          </w:tcPr>
          <w:p w14:paraId="4805744B" w14:textId="77777777" w:rsidR="003034F6" w:rsidRDefault="00807CD4">
            <w:pPr>
              <w:pStyle w:val="NormalWeb"/>
              <w:spacing w:before="360" w:beforeAutospacing="0" w:after="360" w:afterAutospacing="0" w:line="276" w:lineRule="auto"/>
              <w:jc w:val="center"/>
              <w:rPr>
                <w:sz w:val="20"/>
                <w:szCs w:val="20"/>
              </w:rPr>
            </w:pPr>
            <w:r>
              <w:rPr>
                <w:sz w:val="20"/>
                <w:szCs w:val="20"/>
              </w:rPr>
              <w:t>Varchar2(255)</w:t>
            </w:r>
          </w:p>
        </w:tc>
        <w:tc>
          <w:tcPr>
            <w:tcW w:w="2068" w:type="pct"/>
            <w:vAlign w:val="center"/>
          </w:tcPr>
          <w:p w14:paraId="144B44AE" w14:textId="77777777" w:rsidR="003034F6" w:rsidRDefault="00807CD4">
            <w:pPr>
              <w:pStyle w:val="NormalWeb"/>
              <w:spacing w:before="360" w:beforeAutospacing="0" w:after="360" w:afterAutospacing="0" w:line="276" w:lineRule="auto"/>
              <w:jc w:val="center"/>
              <w:rPr>
                <w:sz w:val="20"/>
                <w:szCs w:val="20"/>
              </w:rPr>
            </w:pPr>
            <w:r>
              <w:rPr>
                <w:sz w:val="20"/>
                <w:szCs w:val="20"/>
              </w:rPr>
              <w:t>-</w:t>
            </w:r>
          </w:p>
        </w:tc>
      </w:tr>
      <w:tr w:rsidR="003034F6" w14:paraId="587B4465" w14:textId="77777777">
        <w:trPr>
          <w:trHeight w:val="139"/>
          <w:jc w:val="center"/>
        </w:trPr>
        <w:tc>
          <w:tcPr>
            <w:tcW w:w="1205" w:type="pct"/>
            <w:vAlign w:val="center"/>
          </w:tcPr>
          <w:p w14:paraId="76242126" w14:textId="77777777" w:rsidR="003034F6" w:rsidRDefault="00807CD4">
            <w:pPr>
              <w:pStyle w:val="NormalWeb"/>
              <w:spacing w:before="360" w:beforeAutospacing="0" w:after="360" w:afterAutospacing="0" w:line="276" w:lineRule="auto"/>
              <w:jc w:val="center"/>
              <w:rPr>
                <w:sz w:val="20"/>
                <w:szCs w:val="20"/>
              </w:rPr>
            </w:pPr>
            <w:r>
              <w:rPr>
                <w:sz w:val="20"/>
                <w:szCs w:val="20"/>
              </w:rPr>
              <w:t>Password</w:t>
            </w:r>
          </w:p>
        </w:tc>
        <w:tc>
          <w:tcPr>
            <w:tcW w:w="1727" w:type="pct"/>
            <w:vAlign w:val="center"/>
          </w:tcPr>
          <w:p w14:paraId="6318ACFB" w14:textId="77777777" w:rsidR="003034F6" w:rsidRDefault="00807CD4">
            <w:pPr>
              <w:pStyle w:val="NormalWeb"/>
              <w:spacing w:before="360" w:beforeAutospacing="0" w:after="360" w:afterAutospacing="0" w:line="276" w:lineRule="auto"/>
              <w:jc w:val="center"/>
              <w:rPr>
                <w:sz w:val="20"/>
                <w:szCs w:val="20"/>
              </w:rPr>
            </w:pPr>
            <w:r>
              <w:rPr>
                <w:sz w:val="20"/>
                <w:szCs w:val="20"/>
              </w:rPr>
              <w:t>Varchar2(255)</w:t>
            </w:r>
          </w:p>
        </w:tc>
        <w:tc>
          <w:tcPr>
            <w:tcW w:w="2068" w:type="pct"/>
            <w:vAlign w:val="center"/>
          </w:tcPr>
          <w:p w14:paraId="44B114E4" w14:textId="77777777" w:rsidR="003034F6" w:rsidRDefault="00807CD4">
            <w:pPr>
              <w:pStyle w:val="NormalWeb"/>
              <w:spacing w:before="360" w:beforeAutospacing="0" w:after="360" w:afterAutospacing="0" w:line="276" w:lineRule="auto"/>
              <w:jc w:val="center"/>
              <w:rPr>
                <w:sz w:val="20"/>
                <w:szCs w:val="20"/>
              </w:rPr>
            </w:pPr>
            <w:r>
              <w:rPr>
                <w:sz w:val="20"/>
                <w:szCs w:val="20"/>
              </w:rPr>
              <w:t>-</w:t>
            </w:r>
          </w:p>
        </w:tc>
      </w:tr>
    </w:tbl>
    <w:p w14:paraId="1B889804" w14:textId="77777777" w:rsidR="00327F77" w:rsidRDefault="00807CD4" w:rsidP="00327F77">
      <w:pPr>
        <w:pStyle w:val="NormalWeb"/>
        <w:spacing w:before="360" w:beforeAutospacing="0" w:after="360" w:afterAutospacing="0" w:line="360" w:lineRule="auto"/>
        <w:rPr>
          <w:bCs/>
        </w:rPr>
      </w:pPr>
      <w:r>
        <w:rPr>
          <w:b/>
          <w:bCs/>
        </w:rPr>
        <w:t xml:space="preserve">                                                         </w:t>
      </w:r>
      <w:r>
        <w:rPr>
          <w:bCs/>
        </w:rPr>
        <w:t xml:space="preserve">    Table No 3.1 Admin</w:t>
      </w:r>
    </w:p>
    <w:p w14:paraId="0E4E6363" w14:textId="0E1474A8" w:rsidR="003034F6" w:rsidRDefault="00807CD4" w:rsidP="00327F77">
      <w:pPr>
        <w:pStyle w:val="NormalWeb"/>
        <w:spacing w:before="360" w:beforeAutospacing="0" w:after="360" w:afterAutospacing="0" w:line="360" w:lineRule="auto"/>
        <w:rPr>
          <w:b/>
          <w:bCs/>
        </w:rPr>
      </w:pPr>
      <w:r>
        <w:rPr>
          <w:b/>
          <w:bCs/>
          <w:lang w:val="en-US"/>
        </w:rPr>
        <w:t xml:space="preserve">3.1.2 </w:t>
      </w:r>
      <w:r w:rsidR="00327F77">
        <w:rPr>
          <w:b/>
          <w:bCs/>
        </w:rPr>
        <w:t>Sign Table</w:t>
      </w:r>
    </w:p>
    <w:tbl>
      <w:tblPr>
        <w:tblStyle w:val="TableGrid"/>
        <w:tblpPr w:leftFromText="180" w:rightFromText="180" w:vertAnchor="text" w:horzAnchor="page" w:tblpXSpec="center" w:tblpY="25"/>
        <w:tblW w:w="4951" w:type="pct"/>
        <w:tblLook w:val="04A0" w:firstRow="1" w:lastRow="0" w:firstColumn="1" w:lastColumn="0" w:noHBand="0" w:noVBand="1"/>
      </w:tblPr>
      <w:tblGrid>
        <w:gridCol w:w="2389"/>
        <w:gridCol w:w="2691"/>
        <w:gridCol w:w="4060"/>
      </w:tblGrid>
      <w:tr w:rsidR="003034F6" w14:paraId="297F47B1" w14:textId="77777777" w:rsidTr="00327F77">
        <w:trPr>
          <w:trHeight w:val="961"/>
        </w:trPr>
        <w:tc>
          <w:tcPr>
            <w:tcW w:w="1307" w:type="pct"/>
          </w:tcPr>
          <w:p w14:paraId="70477B45" w14:textId="77777777" w:rsidR="003034F6" w:rsidRDefault="00807CD4" w:rsidP="00327F77">
            <w:pPr>
              <w:pStyle w:val="NormalWeb"/>
              <w:spacing w:before="360" w:beforeAutospacing="0" w:after="360" w:afterAutospacing="0" w:line="480" w:lineRule="auto"/>
              <w:jc w:val="center"/>
              <w:rPr>
                <w:b/>
                <w:bCs/>
                <w:sz w:val="21"/>
                <w:szCs w:val="21"/>
              </w:rPr>
            </w:pPr>
            <w:r>
              <w:rPr>
                <w:b/>
                <w:bCs/>
                <w:sz w:val="21"/>
                <w:szCs w:val="21"/>
              </w:rPr>
              <w:t>FIELD</w:t>
            </w:r>
          </w:p>
        </w:tc>
        <w:tc>
          <w:tcPr>
            <w:tcW w:w="1472" w:type="pct"/>
          </w:tcPr>
          <w:p w14:paraId="0150E9A6" w14:textId="77777777" w:rsidR="003034F6" w:rsidRDefault="00807CD4" w:rsidP="00327F77">
            <w:pPr>
              <w:pStyle w:val="NormalWeb"/>
              <w:spacing w:before="360" w:beforeAutospacing="0" w:after="360" w:afterAutospacing="0" w:line="480" w:lineRule="auto"/>
              <w:jc w:val="center"/>
              <w:rPr>
                <w:b/>
                <w:bCs/>
                <w:sz w:val="21"/>
                <w:szCs w:val="21"/>
              </w:rPr>
            </w:pPr>
            <w:r>
              <w:rPr>
                <w:b/>
                <w:bCs/>
                <w:sz w:val="21"/>
                <w:szCs w:val="21"/>
              </w:rPr>
              <w:t>TYPE</w:t>
            </w:r>
          </w:p>
        </w:tc>
        <w:tc>
          <w:tcPr>
            <w:tcW w:w="2221" w:type="pct"/>
          </w:tcPr>
          <w:p w14:paraId="18204838" w14:textId="77777777" w:rsidR="003034F6" w:rsidRDefault="00807CD4" w:rsidP="00327F77">
            <w:pPr>
              <w:pStyle w:val="NormalWeb"/>
              <w:spacing w:before="360" w:beforeAutospacing="0" w:after="360" w:afterAutospacing="0" w:line="480" w:lineRule="auto"/>
              <w:jc w:val="center"/>
              <w:rPr>
                <w:b/>
                <w:bCs/>
                <w:sz w:val="21"/>
                <w:szCs w:val="21"/>
              </w:rPr>
            </w:pPr>
            <w:r>
              <w:rPr>
                <w:b/>
                <w:bCs/>
                <w:sz w:val="21"/>
                <w:szCs w:val="21"/>
              </w:rPr>
              <w:t>CONSTRAINTS</w:t>
            </w:r>
          </w:p>
        </w:tc>
      </w:tr>
      <w:tr w:rsidR="003034F6" w14:paraId="395F540D" w14:textId="77777777" w:rsidTr="00327F77">
        <w:trPr>
          <w:trHeight w:val="1594"/>
        </w:trPr>
        <w:tc>
          <w:tcPr>
            <w:tcW w:w="1307" w:type="pct"/>
          </w:tcPr>
          <w:p w14:paraId="12EE0AE3" w14:textId="77777777" w:rsidR="003034F6" w:rsidRDefault="00807CD4" w:rsidP="00327F77">
            <w:pPr>
              <w:pStyle w:val="NormalWeb"/>
              <w:spacing w:before="360" w:beforeAutospacing="0" w:after="360" w:afterAutospacing="0" w:line="480" w:lineRule="auto"/>
              <w:jc w:val="center"/>
              <w:rPr>
                <w:sz w:val="21"/>
                <w:szCs w:val="21"/>
              </w:rPr>
            </w:pPr>
            <w:r>
              <w:rPr>
                <w:sz w:val="21"/>
                <w:szCs w:val="21"/>
              </w:rPr>
              <w:t>Id</w:t>
            </w:r>
          </w:p>
        </w:tc>
        <w:tc>
          <w:tcPr>
            <w:tcW w:w="1472" w:type="pct"/>
          </w:tcPr>
          <w:p w14:paraId="51245D6D" w14:textId="77777777" w:rsidR="003034F6" w:rsidRDefault="00807CD4" w:rsidP="00327F77">
            <w:pPr>
              <w:pStyle w:val="NormalWeb"/>
              <w:spacing w:before="360" w:beforeAutospacing="0" w:after="360" w:afterAutospacing="0" w:line="480" w:lineRule="auto"/>
              <w:jc w:val="center"/>
              <w:rPr>
                <w:sz w:val="21"/>
                <w:szCs w:val="21"/>
              </w:rPr>
            </w:pPr>
            <w:r>
              <w:rPr>
                <w:sz w:val="21"/>
                <w:szCs w:val="21"/>
              </w:rPr>
              <w:t>Int</w:t>
            </w:r>
          </w:p>
        </w:tc>
        <w:tc>
          <w:tcPr>
            <w:tcW w:w="2221" w:type="pct"/>
          </w:tcPr>
          <w:p w14:paraId="7B20EE35" w14:textId="77777777" w:rsidR="003034F6" w:rsidRDefault="00807CD4" w:rsidP="00327F77">
            <w:pPr>
              <w:pStyle w:val="NormalWeb"/>
              <w:spacing w:before="360" w:beforeAutospacing="0" w:after="360" w:afterAutospacing="0" w:line="480" w:lineRule="auto"/>
              <w:jc w:val="center"/>
              <w:rPr>
                <w:sz w:val="21"/>
                <w:szCs w:val="21"/>
              </w:rPr>
            </w:pPr>
            <w:r>
              <w:rPr>
                <w:sz w:val="21"/>
                <w:szCs w:val="21"/>
              </w:rPr>
              <w:t>PRIMARY KEY</w:t>
            </w:r>
          </w:p>
        </w:tc>
      </w:tr>
      <w:tr w:rsidR="003034F6" w14:paraId="463DF3A6" w14:textId="77777777" w:rsidTr="00327F77">
        <w:trPr>
          <w:trHeight w:val="1688"/>
        </w:trPr>
        <w:tc>
          <w:tcPr>
            <w:tcW w:w="1307" w:type="pct"/>
          </w:tcPr>
          <w:p w14:paraId="192846AD" w14:textId="77777777" w:rsidR="003034F6" w:rsidRDefault="00807CD4" w:rsidP="00327F77">
            <w:pPr>
              <w:pStyle w:val="NormalWeb"/>
              <w:spacing w:before="360" w:beforeAutospacing="0" w:after="360" w:afterAutospacing="0" w:line="480" w:lineRule="auto"/>
              <w:jc w:val="center"/>
              <w:rPr>
                <w:sz w:val="21"/>
                <w:szCs w:val="21"/>
              </w:rPr>
            </w:pPr>
            <w:r>
              <w:rPr>
                <w:sz w:val="21"/>
                <w:szCs w:val="21"/>
              </w:rPr>
              <w:t>Password</w:t>
            </w:r>
          </w:p>
        </w:tc>
        <w:tc>
          <w:tcPr>
            <w:tcW w:w="1472" w:type="pct"/>
          </w:tcPr>
          <w:p w14:paraId="392C070E" w14:textId="77777777" w:rsidR="003034F6" w:rsidRDefault="00807CD4" w:rsidP="00327F77">
            <w:pPr>
              <w:pStyle w:val="NormalWeb"/>
              <w:spacing w:before="360" w:beforeAutospacing="0" w:after="360" w:afterAutospacing="0" w:line="480" w:lineRule="auto"/>
              <w:jc w:val="center"/>
              <w:rPr>
                <w:sz w:val="21"/>
                <w:szCs w:val="21"/>
              </w:rPr>
            </w:pPr>
            <w:r>
              <w:rPr>
                <w:sz w:val="21"/>
                <w:szCs w:val="21"/>
              </w:rPr>
              <w:t>VARCHAR</w:t>
            </w:r>
          </w:p>
        </w:tc>
        <w:tc>
          <w:tcPr>
            <w:tcW w:w="2221" w:type="pct"/>
          </w:tcPr>
          <w:p w14:paraId="6917845E" w14:textId="77777777" w:rsidR="003034F6" w:rsidRDefault="00807CD4" w:rsidP="00327F77">
            <w:pPr>
              <w:pStyle w:val="NormalWeb"/>
              <w:spacing w:before="360" w:beforeAutospacing="0" w:after="360" w:afterAutospacing="0" w:line="480" w:lineRule="auto"/>
              <w:jc w:val="center"/>
              <w:rPr>
                <w:sz w:val="21"/>
                <w:szCs w:val="21"/>
              </w:rPr>
            </w:pPr>
            <w:r>
              <w:rPr>
                <w:sz w:val="21"/>
                <w:szCs w:val="21"/>
              </w:rPr>
              <w:t>NOT NULL</w:t>
            </w:r>
          </w:p>
        </w:tc>
      </w:tr>
    </w:tbl>
    <w:p w14:paraId="3FFDCAAB" w14:textId="56FF425A" w:rsidR="003034F6" w:rsidRDefault="00807CD4">
      <w:pPr>
        <w:pStyle w:val="NormalWeb"/>
        <w:spacing w:before="360" w:beforeAutospacing="0" w:after="360" w:afterAutospacing="0" w:line="360" w:lineRule="auto"/>
        <w:rPr>
          <w:bCs/>
        </w:rPr>
      </w:pPr>
      <w:r>
        <w:rPr>
          <w:bCs/>
        </w:rPr>
        <w:t xml:space="preserve"> </w:t>
      </w:r>
      <w:r>
        <w:rPr>
          <w:bCs/>
        </w:rPr>
        <w:tab/>
      </w:r>
      <w:r>
        <w:rPr>
          <w:bCs/>
        </w:rPr>
        <w:tab/>
      </w:r>
      <w:r>
        <w:rPr>
          <w:bCs/>
        </w:rPr>
        <w:tab/>
      </w:r>
      <w:r>
        <w:rPr>
          <w:bCs/>
        </w:rPr>
        <w:tab/>
      </w:r>
      <w:r>
        <w:rPr>
          <w:bCs/>
        </w:rPr>
        <w:tab/>
        <w:t xml:space="preserve"> Table no 3.2 Sign up </w:t>
      </w:r>
      <w:r w:rsidR="00327F77">
        <w:rPr>
          <w:bCs/>
        </w:rPr>
        <w:t>page</w:t>
      </w:r>
      <w:r>
        <w:rPr>
          <w:bCs/>
        </w:rPr>
        <w:t xml:space="preserve">                       </w:t>
      </w:r>
    </w:p>
    <w:p w14:paraId="0654D1EC" w14:textId="77777777" w:rsidR="003034F6" w:rsidRDefault="003034F6">
      <w:pPr>
        <w:pStyle w:val="NormalWeb"/>
        <w:spacing w:before="360" w:beforeAutospacing="0" w:after="360" w:afterAutospacing="0" w:line="360" w:lineRule="auto"/>
        <w:rPr>
          <w:bCs/>
        </w:rPr>
      </w:pPr>
    </w:p>
    <w:p w14:paraId="33EB5569" w14:textId="77777777" w:rsidR="008F4B3C" w:rsidRDefault="008F4B3C">
      <w:pPr>
        <w:pStyle w:val="NormalWeb"/>
        <w:spacing w:before="360" w:beforeAutospacing="0" w:after="360" w:afterAutospacing="0" w:line="360" w:lineRule="auto"/>
        <w:rPr>
          <w:bCs/>
        </w:rPr>
      </w:pPr>
    </w:p>
    <w:p w14:paraId="2025289E" w14:textId="77777777" w:rsidR="008F4B3C" w:rsidRDefault="008F4B3C">
      <w:pPr>
        <w:pStyle w:val="NormalWeb"/>
        <w:spacing w:before="360" w:beforeAutospacing="0" w:after="360" w:afterAutospacing="0" w:line="360" w:lineRule="auto"/>
        <w:rPr>
          <w:bCs/>
        </w:rPr>
      </w:pPr>
    </w:p>
    <w:p w14:paraId="5B7DBC4F" w14:textId="765C95FA" w:rsidR="003034F6" w:rsidRDefault="00807CD4">
      <w:pPr>
        <w:pStyle w:val="ListParagraph"/>
        <w:ind w:left="-142"/>
        <w:rPr>
          <w:rFonts w:ascii="Times New Roman" w:hAnsi="Times New Roman"/>
          <w:b/>
          <w:sz w:val="24"/>
          <w:szCs w:val="24"/>
          <w:lang w:eastAsia="en-IN"/>
        </w:rPr>
      </w:pPr>
      <w:r>
        <w:rPr>
          <w:rFonts w:ascii="Times New Roman" w:hAnsi="Times New Roman"/>
          <w:b/>
          <w:sz w:val="24"/>
          <w:szCs w:val="24"/>
          <w:lang w:eastAsia="en-IN"/>
        </w:rPr>
        <w:lastRenderedPageBreak/>
        <w:t xml:space="preserve">3.1.3 </w:t>
      </w:r>
      <w:r w:rsidR="00327F77">
        <w:rPr>
          <w:rFonts w:ascii="Times New Roman" w:hAnsi="Times New Roman"/>
          <w:b/>
          <w:sz w:val="24"/>
          <w:szCs w:val="24"/>
          <w:lang w:eastAsia="en-IN"/>
        </w:rPr>
        <w:t>Candidate Table</w:t>
      </w:r>
    </w:p>
    <w:tbl>
      <w:tblPr>
        <w:tblStyle w:val="TableGrid"/>
        <w:tblpPr w:leftFromText="180" w:rightFromText="180" w:vertAnchor="text" w:horzAnchor="margin" w:tblpXSpec="center" w:tblpY="283"/>
        <w:tblW w:w="8500" w:type="dxa"/>
        <w:tblLook w:val="04A0" w:firstRow="1" w:lastRow="0" w:firstColumn="1" w:lastColumn="0" w:noHBand="0" w:noVBand="1"/>
      </w:tblPr>
      <w:tblGrid>
        <w:gridCol w:w="3300"/>
        <w:gridCol w:w="2681"/>
        <w:gridCol w:w="2519"/>
      </w:tblGrid>
      <w:tr w:rsidR="003034F6" w14:paraId="2C338D41" w14:textId="77777777">
        <w:trPr>
          <w:trHeight w:val="410"/>
        </w:trPr>
        <w:tc>
          <w:tcPr>
            <w:tcW w:w="3300" w:type="dxa"/>
          </w:tcPr>
          <w:p w14:paraId="01AE00F7" w14:textId="77777777" w:rsidR="003034F6" w:rsidRDefault="00807CD4">
            <w:pPr>
              <w:pStyle w:val="NormalWeb"/>
              <w:spacing w:before="360" w:beforeAutospacing="0" w:after="360" w:afterAutospacing="0" w:line="360" w:lineRule="auto"/>
              <w:jc w:val="center"/>
              <w:rPr>
                <w:b/>
                <w:bCs/>
                <w:sz w:val="18"/>
                <w:szCs w:val="18"/>
              </w:rPr>
            </w:pPr>
            <w:r>
              <w:rPr>
                <w:b/>
                <w:bCs/>
                <w:sz w:val="18"/>
                <w:szCs w:val="18"/>
              </w:rPr>
              <w:t>FIELD</w:t>
            </w:r>
          </w:p>
        </w:tc>
        <w:tc>
          <w:tcPr>
            <w:tcW w:w="2681" w:type="dxa"/>
          </w:tcPr>
          <w:p w14:paraId="0B67A42E" w14:textId="77777777" w:rsidR="003034F6" w:rsidRDefault="00807CD4">
            <w:pPr>
              <w:pStyle w:val="NormalWeb"/>
              <w:spacing w:before="360" w:beforeAutospacing="0" w:after="360" w:afterAutospacing="0" w:line="360" w:lineRule="auto"/>
              <w:jc w:val="center"/>
              <w:rPr>
                <w:b/>
                <w:bCs/>
                <w:sz w:val="18"/>
                <w:szCs w:val="18"/>
              </w:rPr>
            </w:pPr>
            <w:r>
              <w:rPr>
                <w:b/>
                <w:bCs/>
                <w:sz w:val="18"/>
                <w:szCs w:val="18"/>
              </w:rPr>
              <w:t>TYPE</w:t>
            </w:r>
          </w:p>
        </w:tc>
        <w:tc>
          <w:tcPr>
            <w:tcW w:w="2519" w:type="dxa"/>
          </w:tcPr>
          <w:p w14:paraId="22121EC7" w14:textId="77777777" w:rsidR="003034F6" w:rsidRDefault="00807CD4">
            <w:pPr>
              <w:pStyle w:val="NormalWeb"/>
              <w:spacing w:before="360" w:beforeAutospacing="0" w:after="360" w:afterAutospacing="0" w:line="360" w:lineRule="auto"/>
              <w:jc w:val="center"/>
              <w:rPr>
                <w:b/>
                <w:bCs/>
                <w:sz w:val="18"/>
                <w:szCs w:val="18"/>
              </w:rPr>
            </w:pPr>
            <w:r>
              <w:rPr>
                <w:b/>
                <w:bCs/>
                <w:sz w:val="18"/>
                <w:szCs w:val="18"/>
              </w:rPr>
              <w:t>CONSTRAINTS</w:t>
            </w:r>
          </w:p>
        </w:tc>
      </w:tr>
      <w:tr w:rsidR="003034F6" w14:paraId="3C3A7A83" w14:textId="77777777">
        <w:trPr>
          <w:trHeight w:val="690"/>
        </w:trPr>
        <w:tc>
          <w:tcPr>
            <w:tcW w:w="3300" w:type="dxa"/>
          </w:tcPr>
          <w:p w14:paraId="50BEC074" w14:textId="77777777" w:rsidR="003034F6" w:rsidRDefault="00807CD4">
            <w:pPr>
              <w:pStyle w:val="NormalWeb"/>
              <w:spacing w:before="360" w:beforeAutospacing="0" w:after="360" w:afterAutospacing="0" w:line="360" w:lineRule="auto"/>
              <w:jc w:val="center"/>
              <w:rPr>
                <w:sz w:val="18"/>
                <w:szCs w:val="18"/>
              </w:rPr>
            </w:pPr>
            <w:r>
              <w:rPr>
                <w:sz w:val="18"/>
                <w:szCs w:val="18"/>
              </w:rPr>
              <w:t>ID</w:t>
            </w:r>
          </w:p>
        </w:tc>
        <w:tc>
          <w:tcPr>
            <w:tcW w:w="2681" w:type="dxa"/>
          </w:tcPr>
          <w:p w14:paraId="40EA0F6C" w14:textId="77777777" w:rsidR="003034F6" w:rsidRDefault="00807CD4">
            <w:pPr>
              <w:pStyle w:val="NormalWeb"/>
              <w:spacing w:before="360" w:beforeAutospacing="0" w:after="360" w:afterAutospacing="0" w:line="360" w:lineRule="auto"/>
              <w:jc w:val="center"/>
              <w:rPr>
                <w:sz w:val="21"/>
                <w:szCs w:val="21"/>
              </w:rPr>
            </w:pPr>
            <w:r>
              <w:rPr>
                <w:sz w:val="21"/>
                <w:szCs w:val="21"/>
              </w:rPr>
              <w:t xml:space="preserve">INT </w:t>
            </w:r>
          </w:p>
        </w:tc>
        <w:tc>
          <w:tcPr>
            <w:tcW w:w="2519" w:type="dxa"/>
          </w:tcPr>
          <w:p w14:paraId="6E5E8C55" w14:textId="77777777" w:rsidR="003034F6" w:rsidRDefault="00807CD4">
            <w:pPr>
              <w:pStyle w:val="NormalWeb"/>
              <w:spacing w:before="360" w:beforeAutospacing="0" w:after="360" w:afterAutospacing="0" w:line="360" w:lineRule="auto"/>
              <w:jc w:val="center"/>
              <w:rPr>
                <w:sz w:val="21"/>
                <w:szCs w:val="21"/>
              </w:rPr>
            </w:pPr>
            <w:r>
              <w:rPr>
                <w:sz w:val="21"/>
                <w:szCs w:val="21"/>
              </w:rPr>
              <w:t>PRIMARY KEY</w:t>
            </w:r>
          </w:p>
        </w:tc>
      </w:tr>
      <w:tr w:rsidR="003034F6" w14:paraId="77D7CD7E" w14:textId="77777777">
        <w:trPr>
          <w:trHeight w:val="410"/>
        </w:trPr>
        <w:tc>
          <w:tcPr>
            <w:tcW w:w="3300" w:type="dxa"/>
          </w:tcPr>
          <w:p w14:paraId="2A7AC124" w14:textId="77777777" w:rsidR="003034F6" w:rsidRDefault="00807CD4">
            <w:pPr>
              <w:pStyle w:val="NormalWeb"/>
              <w:spacing w:before="360" w:beforeAutospacing="0" w:after="360" w:afterAutospacing="0" w:line="360" w:lineRule="auto"/>
              <w:jc w:val="center"/>
              <w:rPr>
                <w:sz w:val="21"/>
                <w:szCs w:val="21"/>
              </w:rPr>
            </w:pPr>
            <w:r>
              <w:rPr>
                <w:sz w:val="21"/>
                <w:szCs w:val="21"/>
              </w:rPr>
              <w:t>POSITION</w:t>
            </w:r>
          </w:p>
        </w:tc>
        <w:tc>
          <w:tcPr>
            <w:tcW w:w="2681" w:type="dxa"/>
          </w:tcPr>
          <w:p w14:paraId="42505BD8" w14:textId="77777777" w:rsidR="003034F6" w:rsidRDefault="00807CD4">
            <w:pPr>
              <w:pStyle w:val="NormalWeb"/>
              <w:spacing w:before="360" w:beforeAutospacing="0" w:after="360" w:afterAutospacing="0" w:line="360" w:lineRule="auto"/>
              <w:jc w:val="center"/>
              <w:rPr>
                <w:sz w:val="21"/>
                <w:szCs w:val="21"/>
              </w:rPr>
            </w:pPr>
            <w:r>
              <w:rPr>
                <w:sz w:val="21"/>
                <w:szCs w:val="21"/>
              </w:rPr>
              <w:t>CHARATER</w:t>
            </w:r>
          </w:p>
        </w:tc>
        <w:tc>
          <w:tcPr>
            <w:tcW w:w="2519" w:type="dxa"/>
          </w:tcPr>
          <w:p w14:paraId="1FE0382D" w14:textId="77777777" w:rsidR="003034F6" w:rsidRDefault="00807CD4">
            <w:pPr>
              <w:pStyle w:val="NormalWeb"/>
              <w:spacing w:before="360" w:beforeAutospacing="0" w:after="360" w:afterAutospacing="0" w:line="360" w:lineRule="auto"/>
              <w:jc w:val="center"/>
              <w:rPr>
                <w:sz w:val="21"/>
                <w:szCs w:val="21"/>
              </w:rPr>
            </w:pPr>
            <w:r>
              <w:rPr>
                <w:sz w:val="21"/>
                <w:szCs w:val="21"/>
              </w:rPr>
              <w:t>PRIMARY KEY</w:t>
            </w:r>
          </w:p>
        </w:tc>
      </w:tr>
      <w:tr w:rsidR="003034F6" w14:paraId="68A39BEE" w14:textId="77777777">
        <w:trPr>
          <w:trHeight w:val="314"/>
        </w:trPr>
        <w:tc>
          <w:tcPr>
            <w:tcW w:w="3300" w:type="dxa"/>
          </w:tcPr>
          <w:p w14:paraId="2CF34EFD" w14:textId="77777777" w:rsidR="003034F6" w:rsidRDefault="00807CD4">
            <w:pPr>
              <w:pStyle w:val="NormalWeb"/>
              <w:spacing w:before="360" w:beforeAutospacing="0" w:after="360" w:afterAutospacing="0" w:line="360" w:lineRule="auto"/>
              <w:jc w:val="center"/>
              <w:rPr>
                <w:sz w:val="21"/>
                <w:szCs w:val="21"/>
              </w:rPr>
            </w:pPr>
            <w:r>
              <w:rPr>
                <w:sz w:val="21"/>
                <w:szCs w:val="21"/>
              </w:rPr>
              <w:t>FIRST NAME</w:t>
            </w:r>
          </w:p>
        </w:tc>
        <w:tc>
          <w:tcPr>
            <w:tcW w:w="2681" w:type="dxa"/>
          </w:tcPr>
          <w:p w14:paraId="0D2A0F43" w14:textId="77777777" w:rsidR="003034F6" w:rsidRDefault="00807CD4">
            <w:pPr>
              <w:pStyle w:val="NormalWeb"/>
              <w:spacing w:before="360" w:beforeAutospacing="0" w:after="360" w:afterAutospacing="0" w:line="360" w:lineRule="auto"/>
              <w:jc w:val="center"/>
              <w:rPr>
                <w:sz w:val="21"/>
                <w:szCs w:val="21"/>
              </w:rPr>
            </w:pPr>
            <w:r>
              <w:rPr>
                <w:sz w:val="21"/>
                <w:szCs w:val="21"/>
              </w:rPr>
              <w:t>VARCHAR</w:t>
            </w:r>
          </w:p>
        </w:tc>
        <w:tc>
          <w:tcPr>
            <w:tcW w:w="2519" w:type="dxa"/>
          </w:tcPr>
          <w:p w14:paraId="21983E88" w14:textId="77777777" w:rsidR="003034F6" w:rsidRDefault="00807CD4">
            <w:pPr>
              <w:pStyle w:val="NormalWeb"/>
              <w:spacing w:before="360" w:beforeAutospacing="0" w:after="360" w:afterAutospacing="0" w:line="360" w:lineRule="auto"/>
              <w:jc w:val="center"/>
              <w:rPr>
                <w:sz w:val="21"/>
                <w:szCs w:val="21"/>
              </w:rPr>
            </w:pPr>
            <w:r>
              <w:rPr>
                <w:sz w:val="21"/>
                <w:szCs w:val="21"/>
              </w:rPr>
              <w:t>PRIMARY KEY</w:t>
            </w:r>
          </w:p>
        </w:tc>
      </w:tr>
      <w:tr w:rsidR="003034F6" w14:paraId="3B42765F" w14:textId="77777777">
        <w:trPr>
          <w:trHeight w:val="328"/>
        </w:trPr>
        <w:tc>
          <w:tcPr>
            <w:tcW w:w="3300" w:type="dxa"/>
          </w:tcPr>
          <w:p w14:paraId="67A1DFF6" w14:textId="77777777" w:rsidR="003034F6" w:rsidRDefault="00807CD4">
            <w:pPr>
              <w:pStyle w:val="NormalWeb"/>
              <w:spacing w:before="360" w:beforeAutospacing="0" w:after="360" w:afterAutospacing="0" w:line="360" w:lineRule="auto"/>
              <w:jc w:val="center"/>
              <w:rPr>
                <w:sz w:val="21"/>
                <w:szCs w:val="21"/>
              </w:rPr>
            </w:pPr>
            <w:r>
              <w:rPr>
                <w:sz w:val="21"/>
                <w:szCs w:val="21"/>
              </w:rPr>
              <w:t>LAST NAME</w:t>
            </w:r>
          </w:p>
        </w:tc>
        <w:tc>
          <w:tcPr>
            <w:tcW w:w="2681" w:type="dxa"/>
          </w:tcPr>
          <w:p w14:paraId="4819CCCA" w14:textId="77777777" w:rsidR="003034F6" w:rsidRDefault="00807CD4">
            <w:pPr>
              <w:pStyle w:val="NormalWeb"/>
              <w:spacing w:before="360" w:beforeAutospacing="0" w:after="360" w:afterAutospacing="0" w:line="360" w:lineRule="auto"/>
              <w:jc w:val="center"/>
              <w:rPr>
                <w:sz w:val="21"/>
                <w:szCs w:val="21"/>
              </w:rPr>
            </w:pPr>
            <w:r>
              <w:rPr>
                <w:sz w:val="21"/>
                <w:szCs w:val="21"/>
              </w:rPr>
              <w:t>VARCHAR</w:t>
            </w:r>
          </w:p>
        </w:tc>
        <w:tc>
          <w:tcPr>
            <w:tcW w:w="2519" w:type="dxa"/>
          </w:tcPr>
          <w:p w14:paraId="20D234DB" w14:textId="77777777" w:rsidR="003034F6" w:rsidRDefault="00807CD4">
            <w:pPr>
              <w:pStyle w:val="NormalWeb"/>
              <w:spacing w:before="360" w:beforeAutospacing="0" w:after="360" w:afterAutospacing="0" w:line="360" w:lineRule="auto"/>
              <w:jc w:val="center"/>
              <w:rPr>
                <w:sz w:val="21"/>
                <w:szCs w:val="21"/>
              </w:rPr>
            </w:pPr>
            <w:r>
              <w:rPr>
                <w:sz w:val="21"/>
                <w:szCs w:val="21"/>
              </w:rPr>
              <w:t>PRIMARY KEY</w:t>
            </w:r>
          </w:p>
        </w:tc>
      </w:tr>
      <w:tr w:rsidR="003034F6" w14:paraId="53474D99" w14:textId="77777777">
        <w:trPr>
          <w:trHeight w:val="383"/>
        </w:trPr>
        <w:tc>
          <w:tcPr>
            <w:tcW w:w="3300" w:type="dxa"/>
          </w:tcPr>
          <w:p w14:paraId="7FC3F8EB" w14:textId="77777777" w:rsidR="003034F6" w:rsidRDefault="00807CD4">
            <w:pPr>
              <w:pStyle w:val="NormalWeb"/>
              <w:spacing w:before="360" w:beforeAutospacing="0" w:after="360" w:afterAutospacing="0" w:line="360" w:lineRule="auto"/>
              <w:jc w:val="center"/>
            </w:pPr>
            <w:r>
              <w:t>GENDER</w:t>
            </w:r>
          </w:p>
        </w:tc>
        <w:tc>
          <w:tcPr>
            <w:tcW w:w="2681" w:type="dxa"/>
          </w:tcPr>
          <w:p w14:paraId="1C314A7B" w14:textId="77777777" w:rsidR="003034F6" w:rsidRDefault="00807CD4">
            <w:pPr>
              <w:pStyle w:val="NormalWeb"/>
              <w:spacing w:before="360" w:beforeAutospacing="0" w:after="360" w:afterAutospacing="0" w:line="360" w:lineRule="auto"/>
              <w:jc w:val="center"/>
            </w:pPr>
            <w:r>
              <w:t>CHAR</w:t>
            </w:r>
          </w:p>
        </w:tc>
        <w:tc>
          <w:tcPr>
            <w:tcW w:w="2519" w:type="dxa"/>
          </w:tcPr>
          <w:p w14:paraId="2A0314F2" w14:textId="77777777" w:rsidR="003034F6" w:rsidRDefault="00807CD4">
            <w:pPr>
              <w:pStyle w:val="NormalWeb"/>
              <w:spacing w:before="360" w:beforeAutospacing="0" w:after="360" w:afterAutospacing="0" w:line="360" w:lineRule="auto"/>
              <w:jc w:val="center"/>
            </w:pPr>
            <w:r>
              <w:rPr>
                <w:sz w:val="21"/>
                <w:szCs w:val="21"/>
              </w:rPr>
              <w:t>PRIMARY KEY</w:t>
            </w:r>
          </w:p>
        </w:tc>
      </w:tr>
      <w:tr w:rsidR="003034F6" w14:paraId="0F8D7602" w14:textId="77777777">
        <w:trPr>
          <w:trHeight w:val="383"/>
        </w:trPr>
        <w:tc>
          <w:tcPr>
            <w:tcW w:w="3300" w:type="dxa"/>
          </w:tcPr>
          <w:p w14:paraId="7178BD92" w14:textId="77777777" w:rsidR="003034F6" w:rsidRDefault="00807CD4">
            <w:pPr>
              <w:pStyle w:val="NormalWeb"/>
              <w:spacing w:before="360" w:beforeAutospacing="0" w:after="360" w:afterAutospacing="0" w:line="360" w:lineRule="auto"/>
              <w:jc w:val="center"/>
            </w:pPr>
            <w:r>
              <w:t>IMAGE</w:t>
            </w:r>
          </w:p>
        </w:tc>
        <w:tc>
          <w:tcPr>
            <w:tcW w:w="2681" w:type="dxa"/>
          </w:tcPr>
          <w:p w14:paraId="400D85D2" w14:textId="77777777" w:rsidR="003034F6" w:rsidRDefault="00807CD4">
            <w:pPr>
              <w:pStyle w:val="NormalWeb"/>
              <w:spacing w:before="360" w:beforeAutospacing="0" w:after="360" w:afterAutospacing="0" w:line="360" w:lineRule="auto"/>
              <w:jc w:val="center"/>
            </w:pPr>
            <w:r>
              <w:t>-</w:t>
            </w:r>
          </w:p>
        </w:tc>
        <w:tc>
          <w:tcPr>
            <w:tcW w:w="2519" w:type="dxa"/>
          </w:tcPr>
          <w:p w14:paraId="61D3A5D3" w14:textId="77777777" w:rsidR="003034F6" w:rsidRDefault="00807CD4">
            <w:pPr>
              <w:pStyle w:val="NormalWeb"/>
              <w:spacing w:before="360" w:beforeAutospacing="0" w:after="360" w:afterAutospacing="0" w:line="360" w:lineRule="auto"/>
              <w:jc w:val="center"/>
            </w:pPr>
            <w:r>
              <w:rPr>
                <w:sz w:val="21"/>
                <w:szCs w:val="21"/>
              </w:rPr>
              <w:t>PRIMARY KEY</w:t>
            </w:r>
          </w:p>
        </w:tc>
      </w:tr>
    </w:tbl>
    <w:p w14:paraId="40F4E2D9" w14:textId="77777777" w:rsidR="003034F6" w:rsidRDefault="00807CD4">
      <w:pPr>
        <w:pStyle w:val="NormalWeb"/>
        <w:spacing w:before="360" w:beforeAutospacing="0" w:after="360" w:afterAutospacing="0" w:line="360" w:lineRule="auto"/>
        <w:rPr>
          <w:bCs/>
        </w:rPr>
      </w:pPr>
      <w:r>
        <w:rPr>
          <w:bCs/>
        </w:rPr>
        <w:t xml:space="preserve">                                                         Table No 3.3 Candidate</w:t>
      </w:r>
    </w:p>
    <w:p w14:paraId="0DAF7A8C" w14:textId="77777777" w:rsidR="003034F6" w:rsidRDefault="003034F6">
      <w:pPr>
        <w:pStyle w:val="NormalWeb"/>
        <w:spacing w:before="360" w:beforeAutospacing="0" w:after="360" w:afterAutospacing="0" w:line="360" w:lineRule="auto"/>
        <w:rPr>
          <w:bCs/>
        </w:rPr>
      </w:pPr>
    </w:p>
    <w:p w14:paraId="1FFD0CED" w14:textId="77777777" w:rsidR="003034F6" w:rsidRDefault="003034F6">
      <w:pPr>
        <w:pStyle w:val="NormalWeb"/>
        <w:spacing w:before="360" w:beforeAutospacing="0" w:after="360" w:afterAutospacing="0" w:line="360" w:lineRule="auto"/>
        <w:rPr>
          <w:bCs/>
        </w:rPr>
      </w:pPr>
    </w:p>
    <w:p w14:paraId="49E59F30" w14:textId="77777777" w:rsidR="003034F6" w:rsidRDefault="003034F6">
      <w:pPr>
        <w:pStyle w:val="NormalWeb"/>
        <w:spacing w:before="360" w:beforeAutospacing="0" w:after="360" w:afterAutospacing="0" w:line="360" w:lineRule="auto"/>
        <w:rPr>
          <w:bCs/>
        </w:rPr>
      </w:pPr>
    </w:p>
    <w:p w14:paraId="0918CC08" w14:textId="77777777" w:rsidR="003034F6" w:rsidRDefault="003034F6">
      <w:pPr>
        <w:pStyle w:val="NormalWeb"/>
        <w:spacing w:before="360" w:beforeAutospacing="0" w:after="360" w:afterAutospacing="0" w:line="360" w:lineRule="auto"/>
        <w:rPr>
          <w:bCs/>
        </w:rPr>
      </w:pPr>
    </w:p>
    <w:p w14:paraId="17580F59" w14:textId="77777777" w:rsidR="003034F6" w:rsidRDefault="003034F6">
      <w:pPr>
        <w:pStyle w:val="NormalWeb"/>
        <w:spacing w:before="360" w:beforeAutospacing="0" w:after="360" w:afterAutospacing="0" w:line="360" w:lineRule="auto"/>
        <w:rPr>
          <w:bCs/>
        </w:rPr>
      </w:pPr>
    </w:p>
    <w:p w14:paraId="285184E7" w14:textId="77777777" w:rsidR="003034F6" w:rsidRDefault="003034F6">
      <w:pPr>
        <w:pStyle w:val="NormalWeb"/>
        <w:spacing w:before="360" w:beforeAutospacing="0" w:after="360" w:afterAutospacing="0" w:line="360" w:lineRule="auto"/>
        <w:rPr>
          <w:bCs/>
          <w:lang w:val="en-US"/>
        </w:rPr>
      </w:pPr>
    </w:p>
    <w:p w14:paraId="5A6454E7" w14:textId="22C7E175" w:rsidR="003034F6" w:rsidRDefault="00807CD4">
      <w:pPr>
        <w:pStyle w:val="NormalWeb"/>
        <w:tabs>
          <w:tab w:val="left" w:pos="993"/>
        </w:tabs>
        <w:spacing w:before="360" w:beforeAutospacing="0" w:after="360" w:afterAutospacing="0" w:line="360" w:lineRule="auto"/>
        <w:rPr>
          <w:bCs/>
        </w:rPr>
      </w:pPr>
      <w:r>
        <w:rPr>
          <w:b/>
          <w:bCs/>
          <w:sz w:val="28"/>
          <w:szCs w:val="28"/>
        </w:rPr>
        <w:lastRenderedPageBreak/>
        <w:t>3.1.4</w:t>
      </w:r>
      <w:r>
        <w:rPr>
          <w:b/>
          <w:bCs/>
        </w:rPr>
        <w:t xml:space="preserve"> V</w:t>
      </w:r>
      <w:r w:rsidR="00327F77">
        <w:rPr>
          <w:b/>
          <w:bCs/>
        </w:rPr>
        <w:t>oter Table</w:t>
      </w:r>
    </w:p>
    <w:tbl>
      <w:tblPr>
        <w:tblStyle w:val="TableGrid"/>
        <w:tblpPr w:leftFromText="180" w:rightFromText="180" w:vertAnchor="text" w:horzAnchor="margin" w:tblpXSpec="center" w:tblpY="27"/>
        <w:tblW w:w="0" w:type="auto"/>
        <w:tblLook w:val="04A0" w:firstRow="1" w:lastRow="0" w:firstColumn="1" w:lastColumn="0" w:noHBand="0" w:noVBand="1"/>
      </w:tblPr>
      <w:tblGrid>
        <w:gridCol w:w="2897"/>
        <w:gridCol w:w="2897"/>
        <w:gridCol w:w="2897"/>
      </w:tblGrid>
      <w:tr w:rsidR="003034F6" w14:paraId="774ABE89" w14:textId="77777777">
        <w:trPr>
          <w:trHeight w:val="943"/>
        </w:trPr>
        <w:tc>
          <w:tcPr>
            <w:tcW w:w="2897" w:type="dxa"/>
            <w:vAlign w:val="center"/>
          </w:tcPr>
          <w:p w14:paraId="561A0A97" w14:textId="77777777" w:rsidR="003034F6" w:rsidRDefault="00807CD4">
            <w:pPr>
              <w:pStyle w:val="ListParagraph"/>
              <w:tabs>
                <w:tab w:val="left" w:pos="1230"/>
                <w:tab w:val="left" w:pos="5820"/>
              </w:tabs>
              <w:spacing w:line="360" w:lineRule="auto"/>
              <w:ind w:left="0"/>
              <w:jc w:val="center"/>
              <w:rPr>
                <w:rFonts w:ascii="Times New Roman" w:hAnsi="Times New Roman"/>
                <w:b/>
                <w:bCs/>
                <w:sz w:val="21"/>
                <w:szCs w:val="21"/>
              </w:rPr>
            </w:pPr>
            <w:r>
              <w:rPr>
                <w:rFonts w:ascii="Times New Roman" w:hAnsi="Times New Roman"/>
                <w:b/>
                <w:bCs/>
                <w:sz w:val="21"/>
                <w:szCs w:val="21"/>
              </w:rPr>
              <w:t>FIELD</w:t>
            </w:r>
          </w:p>
        </w:tc>
        <w:tc>
          <w:tcPr>
            <w:tcW w:w="2897" w:type="dxa"/>
            <w:vAlign w:val="center"/>
          </w:tcPr>
          <w:p w14:paraId="4015398B" w14:textId="77777777" w:rsidR="003034F6" w:rsidRDefault="00807CD4">
            <w:pPr>
              <w:pStyle w:val="ListParagraph"/>
              <w:tabs>
                <w:tab w:val="left" w:pos="1230"/>
                <w:tab w:val="left" w:pos="5820"/>
              </w:tabs>
              <w:spacing w:line="360" w:lineRule="auto"/>
              <w:ind w:left="0"/>
              <w:jc w:val="center"/>
              <w:rPr>
                <w:rFonts w:ascii="Times New Roman" w:hAnsi="Times New Roman"/>
                <w:b/>
                <w:bCs/>
                <w:sz w:val="21"/>
                <w:szCs w:val="21"/>
              </w:rPr>
            </w:pPr>
            <w:r>
              <w:rPr>
                <w:rFonts w:ascii="Times New Roman" w:hAnsi="Times New Roman"/>
                <w:b/>
                <w:bCs/>
                <w:sz w:val="21"/>
                <w:szCs w:val="21"/>
              </w:rPr>
              <w:t>TYPE</w:t>
            </w:r>
          </w:p>
        </w:tc>
        <w:tc>
          <w:tcPr>
            <w:tcW w:w="2897" w:type="dxa"/>
            <w:vAlign w:val="center"/>
          </w:tcPr>
          <w:p w14:paraId="094D588D" w14:textId="77777777" w:rsidR="003034F6" w:rsidRDefault="00807CD4">
            <w:pPr>
              <w:pStyle w:val="ListParagraph"/>
              <w:tabs>
                <w:tab w:val="left" w:pos="1230"/>
                <w:tab w:val="left" w:pos="5820"/>
              </w:tabs>
              <w:spacing w:line="360" w:lineRule="auto"/>
              <w:ind w:left="0"/>
              <w:jc w:val="center"/>
              <w:rPr>
                <w:rFonts w:ascii="Times New Roman" w:hAnsi="Times New Roman"/>
                <w:b/>
                <w:bCs/>
                <w:sz w:val="21"/>
                <w:szCs w:val="21"/>
              </w:rPr>
            </w:pPr>
            <w:r>
              <w:rPr>
                <w:rFonts w:ascii="Times New Roman" w:hAnsi="Times New Roman"/>
                <w:b/>
                <w:bCs/>
                <w:sz w:val="21"/>
                <w:szCs w:val="21"/>
              </w:rPr>
              <w:t>CONSTRAINTS</w:t>
            </w:r>
          </w:p>
        </w:tc>
      </w:tr>
      <w:tr w:rsidR="003034F6" w14:paraId="5E28DAFC" w14:textId="77777777">
        <w:trPr>
          <w:trHeight w:val="943"/>
        </w:trPr>
        <w:tc>
          <w:tcPr>
            <w:tcW w:w="2897" w:type="dxa"/>
            <w:vAlign w:val="center"/>
          </w:tcPr>
          <w:p w14:paraId="097C7925"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ID</w:t>
            </w:r>
          </w:p>
        </w:tc>
        <w:tc>
          <w:tcPr>
            <w:tcW w:w="2897" w:type="dxa"/>
            <w:vAlign w:val="center"/>
          </w:tcPr>
          <w:p w14:paraId="07403F29"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Int(11)</w:t>
            </w:r>
          </w:p>
        </w:tc>
        <w:tc>
          <w:tcPr>
            <w:tcW w:w="2897" w:type="dxa"/>
            <w:vAlign w:val="center"/>
          </w:tcPr>
          <w:p w14:paraId="46C3BCA5"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sz w:val="21"/>
                <w:szCs w:val="21"/>
              </w:rPr>
              <w:t>PRIMARY KEY</w:t>
            </w:r>
          </w:p>
        </w:tc>
      </w:tr>
      <w:tr w:rsidR="003034F6" w14:paraId="6686A15C" w14:textId="77777777">
        <w:trPr>
          <w:trHeight w:val="750"/>
        </w:trPr>
        <w:tc>
          <w:tcPr>
            <w:tcW w:w="2897" w:type="dxa"/>
            <w:vAlign w:val="center"/>
          </w:tcPr>
          <w:p w14:paraId="6065D59A"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PASSWORD</w:t>
            </w:r>
          </w:p>
        </w:tc>
        <w:tc>
          <w:tcPr>
            <w:tcW w:w="2897" w:type="dxa"/>
            <w:vAlign w:val="center"/>
          </w:tcPr>
          <w:p w14:paraId="3DC06FE7"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Varchar2(225)</w:t>
            </w:r>
          </w:p>
        </w:tc>
        <w:tc>
          <w:tcPr>
            <w:tcW w:w="2897" w:type="dxa"/>
            <w:vAlign w:val="center"/>
          </w:tcPr>
          <w:p w14:paraId="1A91CD88"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DEFAULT NULL</w:t>
            </w:r>
          </w:p>
        </w:tc>
      </w:tr>
      <w:tr w:rsidR="003034F6" w14:paraId="0FDECE26" w14:textId="77777777">
        <w:trPr>
          <w:trHeight w:val="750"/>
        </w:trPr>
        <w:tc>
          <w:tcPr>
            <w:tcW w:w="2897" w:type="dxa"/>
            <w:vAlign w:val="center"/>
          </w:tcPr>
          <w:p w14:paraId="55E94726"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FIRST NAME</w:t>
            </w:r>
          </w:p>
        </w:tc>
        <w:tc>
          <w:tcPr>
            <w:tcW w:w="2897" w:type="dxa"/>
            <w:vAlign w:val="center"/>
          </w:tcPr>
          <w:p w14:paraId="715B58E4"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VARCHAR2</w:t>
            </w:r>
          </w:p>
        </w:tc>
        <w:tc>
          <w:tcPr>
            <w:tcW w:w="2897" w:type="dxa"/>
            <w:vAlign w:val="center"/>
          </w:tcPr>
          <w:p w14:paraId="586E05BB"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sz w:val="21"/>
                <w:szCs w:val="21"/>
              </w:rPr>
              <w:t>PRIMARY KEY</w:t>
            </w:r>
          </w:p>
        </w:tc>
      </w:tr>
      <w:tr w:rsidR="003034F6" w14:paraId="604EF2DD" w14:textId="77777777">
        <w:trPr>
          <w:trHeight w:val="750"/>
        </w:trPr>
        <w:tc>
          <w:tcPr>
            <w:tcW w:w="2897" w:type="dxa"/>
            <w:vAlign w:val="center"/>
          </w:tcPr>
          <w:p w14:paraId="71973AE7"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LAST NAME</w:t>
            </w:r>
          </w:p>
        </w:tc>
        <w:tc>
          <w:tcPr>
            <w:tcW w:w="2897" w:type="dxa"/>
            <w:vAlign w:val="center"/>
          </w:tcPr>
          <w:p w14:paraId="51BBAB79"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NUMBER</w:t>
            </w:r>
          </w:p>
        </w:tc>
        <w:tc>
          <w:tcPr>
            <w:tcW w:w="2897" w:type="dxa"/>
            <w:vAlign w:val="center"/>
          </w:tcPr>
          <w:p w14:paraId="27AE2F07"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sz w:val="21"/>
                <w:szCs w:val="21"/>
              </w:rPr>
              <w:t>PRIMARY KEY</w:t>
            </w:r>
            <w:r>
              <w:rPr>
                <w:rFonts w:ascii="Times New Roman" w:hAnsi="Times New Roman"/>
                <w:sz w:val="21"/>
                <w:szCs w:val="21"/>
              </w:rPr>
              <w:t xml:space="preserve"> </w:t>
            </w:r>
          </w:p>
        </w:tc>
      </w:tr>
      <w:tr w:rsidR="003034F6" w14:paraId="53BB249A" w14:textId="77777777">
        <w:trPr>
          <w:trHeight w:val="750"/>
        </w:trPr>
        <w:tc>
          <w:tcPr>
            <w:tcW w:w="2897" w:type="dxa"/>
            <w:vAlign w:val="center"/>
          </w:tcPr>
          <w:p w14:paraId="4FC7E186"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GENDER</w:t>
            </w:r>
          </w:p>
        </w:tc>
        <w:tc>
          <w:tcPr>
            <w:tcW w:w="2897" w:type="dxa"/>
            <w:vAlign w:val="center"/>
          </w:tcPr>
          <w:p w14:paraId="4223B855"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CHAR</w:t>
            </w:r>
          </w:p>
        </w:tc>
        <w:tc>
          <w:tcPr>
            <w:tcW w:w="2897" w:type="dxa"/>
            <w:vAlign w:val="center"/>
          </w:tcPr>
          <w:p w14:paraId="6F6368DF" w14:textId="77777777" w:rsidR="003034F6" w:rsidRDefault="00807CD4">
            <w:pPr>
              <w:pStyle w:val="ListParagraph"/>
              <w:tabs>
                <w:tab w:val="left" w:pos="1230"/>
                <w:tab w:val="left" w:pos="5820"/>
              </w:tabs>
              <w:spacing w:line="360" w:lineRule="auto"/>
              <w:ind w:left="0"/>
              <w:jc w:val="center"/>
              <w:rPr>
                <w:rFonts w:ascii="Times New Roman" w:hAnsi="Times New Roman"/>
                <w:sz w:val="21"/>
                <w:szCs w:val="21"/>
              </w:rPr>
            </w:pPr>
            <w:r>
              <w:rPr>
                <w:sz w:val="21"/>
                <w:szCs w:val="21"/>
              </w:rPr>
              <w:t>PRIMARY KEY</w:t>
            </w:r>
            <w:r>
              <w:rPr>
                <w:rFonts w:ascii="Times New Roman" w:hAnsi="Times New Roman"/>
                <w:sz w:val="21"/>
                <w:szCs w:val="21"/>
              </w:rPr>
              <w:t xml:space="preserve"> </w:t>
            </w:r>
          </w:p>
        </w:tc>
      </w:tr>
    </w:tbl>
    <w:p w14:paraId="4D780FDF" w14:textId="77777777" w:rsidR="003034F6" w:rsidRDefault="003034F6">
      <w:pPr>
        <w:tabs>
          <w:tab w:val="left" w:pos="1230"/>
          <w:tab w:val="left" w:pos="5820"/>
        </w:tabs>
        <w:spacing w:line="360" w:lineRule="auto"/>
        <w:rPr>
          <w:rFonts w:ascii="Times New Roman" w:hAnsi="Times New Roman"/>
          <w:bCs/>
          <w:sz w:val="24"/>
          <w:szCs w:val="24"/>
        </w:rPr>
      </w:pPr>
    </w:p>
    <w:p w14:paraId="1205B562" w14:textId="77777777" w:rsidR="003034F6" w:rsidRDefault="00807CD4">
      <w:pPr>
        <w:tabs>
          <w:tab w:val="left" w:pos="1230"/>
          <w:tab w:val="left" w:pos="5820"/>
        </w:tabs>
        <w:spacing w:line="360" w:lineRule="auto"/>
        <w:rPr>
          <w:rFonts w:ascii="Times New Roman" w:hAnsi="Times New Roman"/>
          <w:b/>
          <w:bCs/>
          <w:sz w:val="28"/>
          <w:szCs w:val="28"/>
        </w:rPr>
      </w:pPr>
      <w:r>
        <w:rPr>
          <w:rFonts w:ascii="Times New Roman" w:hAnsi="Times New Roman"/>
          <w:bCs/>
          <w:sz w:val="24"/>
          <w:szCs w:val="24"/>
        </w:rPr>
        <w:t xml:space="preserve">                                                               Table No 3.4 Voter</w:t>
      </w:r>
    </w:p>
    <w:p w14:paraId="1594F386" w14:textId="77777777" w:rsidR="008F4B3C" w:rsidRDefault="008F4B3C">
      <w:pPr>
        <w:tabs>
          <w:tab w:val="left" w:pos="1230"/>
          <w:tab w:val="left" w:pos="5820"/>
        </w:tabs>
        <w:spacing w:line="360" w:lineRule="auto"/>
        <w:ind w:left="-142" w:hanging="142"/>
        <w:rPr>
          <w:rFonts w:ascii="Times New Roman" w:hAnsi="Times New Roman"/>
          <w:b/>
          <w:bCs/>
          <w:sz w:val="28"/>
          <w:szCs w:val="28"/>
        </w:rPr>
      </w:pPr>
    </w:p>
    <w:p w14:paraId="26217F18"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6E157E07"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4990C93B"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5284AB7B"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46B37FB9"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6F37C794"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49F05DC5"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254A22B6"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28227949"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4D939ED7"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33417639"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7161338F"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3903E066"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38E688FA"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7F21BBBA" w14:textId="77777777" w:rsidR="005B18A4" w:rsidRDefault="005B18A4">
      <w:pPr>
        <w:tabs>
          <w:tab w:val="left" w:pos="1230"/>
          <w:tab w:val="left" w:pos="5820"/>
        </w:tabs>
        <w:spacing w:line="360" w:lineRule="auto"/>
        <w:ind w:left="-142" w:hanging="142"/>
        <w:rPr>
          <w:rFonts w:ascii="Times New Roman" w:hAnsi="Times New Roman"/>
          <w:b/>
          <w:bCs/>
          <w:sz w:val="28"/>
          <w:szCs w:val="28"/>
        </w:rPr>
      </w:pPr>
    </w:p>
    <w:p w14:paraId="22DBC011" w14:textId="030C9AA2" w:rsidR="003034F6" w:rsidRDefault="00807CD4">
      <w:pPr>
        <w:tabs>
          <w:tab w:val="left" w:pos="1230"/>
          <w:tab w:val="left" w:pos="5820"/>
        </w:tabs>
        <w:spacing w:line="360" w:lineRule="auto"/>
        <w:ind w:left="-142" w:hanging="142"/>
        <w:rPr>
          <w:rFonts w:ascii="Times New Roman" w:hAnsi="Times New Roman"/>
          <w:b/>
          <w:bCs/>
          <w:sz w:val="24"/>
          <w:szCs w:val="24"/>
        </w:rPr>
      </w:pPr>
      <w:r>
        <w:rPr>
          <w:rFonts w:ascii="Times New Roman" w:hAnsi="Times New Roman"/>
          <w:b/>
          <w:bCs/>
          <w:sz w:val="24"/>
          <w:szCs w:val="24"/>
        </w:rPr>
        <w:t xml:space="preserve">     3.2 FLOWCHART DIAGRAM</w:t>
      </w:r>
    </w:p>
    <w:p w14:paraId="6364075E" w14:textId="2A9B7110" w:rsidR="003034F6" w:rsidRDefault="008F4B3C" w:rsidP="008F4B3C">
      <w:pPr>
        <w:tabs>
          <w:tab w:val="left" w:pos="1230"/>
          <w:tab w:val="left" w:pos="5820"/>
        </w:tabs>
        <w:spacing w:line="276" w:lineRule="auto"/>
        <w:jc w:val="both"/>
        <w:rPr>
          <w:rFonts w:ascii="Times New Roman" w:hAnsi="Times New Roman"/>
          <w:sz w:val="24"/>
          <w:szCs w:val="24"/>
        </w:rPr>
      </w:pPr>
      <w:r>
        <w:rPr>
          <w:rFonts w:ascii="Times New Roman" w:hAnsi="Times New Roman"/>
          <w:sz w:val="24"/>
          <w:szCs w:val="24"/>
        </w:rPr>
        <w:t xml:space="preserve">       Flowcharts are nothing but the graphical representation of the data or the algorithm for a better understanding of the code visually. It displays step-by-step solutions to a problem, algorithm, or process. It is a pictorial way of representing steps that are preferred by most beginner-level programmers to understand algorithms of computer science, thus it contributes to troubleshooting the issues in the algorithm. </w:t>
      </w:r>
    </w:p>
    <w:p w14:paraId="0F7B8E06" w14:textId="77777777" w:rsidR="003034F6" w:rsidRDefault="003034F6">
      <w:pPr>
        <w:pStyle w:val="ListParagraph"/>
        <w:tabs>
          <w:tab w:val="left" w:pos="993"/>
          <w:tab w:val="left" w:pos="5820"/>
        </w:tabs>
        <w:spacing w:line="276" w:lineRule="auto"/>
        <w:ind w:left="0"/>
        <w:jc w:val="both"/>
        <w:rPr>
          <w:rFonts w:ascii="Times New Roman" w:hAnsi="Times New Roman"/>
          <w:sz w:val="24"/>
          <w:szCs w:val="24"/>
        </w:rPr>
      </w:pPr>
    </w:p>
    <w:p w14:paraId="12042CBD" w14:textId="32CB3177" w:rsidR="003034F6" w:rsidRDefault="008F4B3C" w:rsidP="008F4B3C">
      <w:pPr>
        <w:pStyle w:val="ListParagraph"/>
        <w:tabs>
          <w:tab w:val="left" w:pos="993"/>
          <w:tab w:val="left" w:pos="5820"/>
        </w:tabs>
        <w:spacing w:line="276" w:lineRule="auto"/>
        <w:ind w:left="0"/>
        <w:jc w:val="both"/>
        <w:rPr>
          <w:rFonts w:ascii="Times New Roman" w:hAnsi="Times New Roman"/>
          <w:sz w:val="24"/>
          <w:szCs w:val="24"/>
        </w:rPr>
      </w:pPr>
      <w:r>
        <w:rPr>
          <w:rFonts w:ascii="Times New Roman" w:hAnsi="Times New Roman"/>
          <w:sz w:val="24"/>
          <w:szCs w:val="24"/>
        </w:rPr>
        <w:t xml:space="preserve">       A flowchart is a picture of boxes that indicates the process flow in a sequential manner. Since a flowchart is a pictorial representation of a process or algorithm, it’s easy to interpret and understand the process. </w:t>
      </w:r>
    </w:p>
    <w:p w14:paraId="4534F6BF" w14:textId="77777777" w:rsidR="003034F6" w:rsidRDefault="003034F6">
      <w:pPr>
        <w:tabs>
          <w:tab w:val="left" w:pos="1230"/>
          <w:tab w:val="left" w:pos="5820"/>
        </w:tabs>
        <w:spacing w:line="276" w:lineRule="auto"/>
        <w:jc w:val="both"/>
        <w:rPr>
          <w:rFonts w:ascii="Times New Roman" w:hAnsi="Times New Roman"/>
          <w:sz w:val="24"/>
          <w:szCs w:val="24"/>
        </w:rPr>
      </w:pPr>
    </w:p>
    <w:p w14:paraId="1BEADE0C" w14:textId="78C7938A" w:rsidR="003034F6" w:rsidRDefault="008F4B3C" w:rsidP="008F4B3C">
      <w:pPr>
        <w:tabs>
          <w:tab w:val="left" w:pos="1230"/>
          <w:tab w:val="left" w:pos="5820"/>
        </w:tabs>
        <w:spacing w:line="276" w:lineRule="auto"/>
        <w:jc w:val="both"/>
        <w:rPr>
          <w:rFonts w:ascii="Times New Roman" w:hAnsi="Times New Roman"/>
          <w:sz w:val="24"/>
          <w:szCs w:val="24"/>
        </w:rPr>
      </w:pPr>
      <w:r>
        <w:rPr>
          <w:rFonts w:ascii="Times New Roman" w:hAnsi="Times New Roman"/>
          <w:sz w:val="24"/>
          <w:szCs w:val="24"/>
        </w:rPr>
        <w:t xml:space="preserve">       To draw a flowchart, certain rules need to be followed which are followed by all professionals to draw a flowchart and is widely accepted all over the countries. </w:t>
      </w:r>
    </w:p>
    <w:p w14:paraId="1C5531FA" w14:textId="77777777" w:rsidR="003034F6" w:rsidRDefault="003034F6">
      <w:pPr>
        <w:pStyle w:val="ListParagraph"/>
        <w:tabs>
          <w:tab w:val="left" w:pos="1230"/>
          <w:tab w:val="left" w:pos="5820"/>
        </w:tabs>
        <w:spacing w:line="276" w:lineRule="auto"/>
        <w:ind w:left="600"/>
        <w:jc w:val="both"/>
        <w:rPr>
          <w:rFonts w:ascii="Times New Roman" w:hAnsi="Times New Roman"/>
          <w:sz w:val="24"/>
          <w:szCs w:val="24"/>
        </w:rPr>
      </w:pPr>
    </w:p>
    <w:p w14:paraId="0B6AFF77" w14:textId="77777777" w:rsidR="003034F6" w:rsidRDefault="00807CD4">
      <w:pPr>
        <w:tabs>
          <w:tab w:val="left" w:pos="5820"/>
        </w:tabs>
        <w:spacing w:line="276" w:lineRule="auto"/>
        <w:ind w:left="-567"/>
        <w:jc w:val="both"/>
        <w:rPr>
          <w:rFonts w:ascii="Times New Roman" w:hAnsi="Times New Roman"/>
          <w:b/>
          <w:bCs/>
          <w:sz w:val="24"/>
          <w:szCs w:val="24"/>
        </w:rPr>
      </w:pPr>
      <w:r>
        <w:rPr>
          <w:rFonts w:ascii="Times New Roman" w:hAnsi="Times New Roman"/>
          <w:b/>
          <w:bCs/>
          <w:sz w:val="24"/>
          <w:szCs w:val="24"/>
        </w:rPr>
        <w:t xml:space="preserve">         3.2.1 Process flowchart:</w:t>
      </w:r>
    </w:p>
    <w:p w14:paraId="22D74230" w14:textId="77777777" w:rsidR="003034F6" w:rsidRDefault="00807CD4">
      <w:pPr>
        <w:pStyle w:val="ListParagraph"/>
        <w:tabs>
          <w:tab w:val="left" w:pos="5820"/>
        </w:tabs>
        <w:spacing w:line="276" w:lineRule="auto"/>
        <w:ind w:leftChars="-322" w:left="115" w:hangingChars="343" w:hanging="823"/>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p>
    <w:p w14:paraId="3712E9A1" w14:textId="48BB5119" w:rsidR="003034F6" w:rsidRDefault="008F4B3C" w:rsidP="008F4B3C">
      <w:pPr>
        <w:pStyle w:val="ListParagraph"/>
        <w:tabs>
          <w:tab w:val="left" w:pos="5820"/>
        </w:tabs>
        <w:spacing w:line="276" w:lineRule="auto"/>
        <w:ind w:left="0"/>
        <w:jc w:val="both"/>
        <w:rPr>
          <w:rFonts w:ascii="Times New Roman" w:hAnsi="Times New Roman"/>
          <w:sz w:val="24"/>
          <w:szCs w:val="24"/>
        </w:rPr>
      </w:pPr>
      <w:r>
        <w:rPr>
          <w:rFonts w:ascii="Times New Roman" w:hAnsi="Times New Roman"/>
          <w:sz w:val="24"/>
          <w:szCs w:val="24"/>
        </w:rPr>
        <w:t xml:space="preserve">         This type of flowchart shows all the activities that are involved in making a product. It basically   provides a pathway to analyse the product to be built. A process flowchart is most used in process engineering to illustrate the relation between the major as well as minor components present in the product. It is used in business product modelling to help understand employees about the project requirements and gain some insight about the project.</w:t>
      </w:r>
    </w:p>
    <w:p w14:paraId="6B99962F" w14:textId="77777777" w:rsidR="003034F6" w:rsidRDefault="003034F6">
      <w:pPr>
        <w:pStyle w:val="ListParagraph"/>
        <w:tabs>
          <w:tab w:val="left" w:pos="1230"/>
          <w:tab w:val="left" w:pos="5820"/>
        </w:tabs>
        <w:spacing w:line="276" w:lineRule="auto"/>
        <w:ind w:left="600"/>
        <w:jc w:val="both"/>
        <w:rPr>
          <w:rFonts w:ascii="Times New Roman" w:hAnsi="Times New Roman"/>
          <w:sz w:val="24"/>
          <w:szCs w:val="24"/>
        </w:rPr>
      </w:pPr>
    </w:p>
    <w:p w14:paraId="7E237AF6" w14:textId="77777777" w:rsidR="003034F6" w:rsidRDefault="00807CD4">
      <w:pPr>
        <w:tabs>
          <w:tab w:val="left" w:pos="284"/>
          <w:tab w:val="left" w:pos="5820"/>
        </w:tabs>
        <w:spacing w:line="276" w:lineRule="auto"/>
        <w:ind w:left="-142" w:hanging="425"/>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3.2.2</w:t>
      </w:r>
      <w:r>
        <w:rPr>
          <w:rFonts w:ascii="Times New Roman" w:hAnsi="Times New Roman"/>
          <w:sz w:val="24"/>
          <w:szCs w:val="24"/>
        </w:rPr>
        <w:t xml:space="preserve"> </w:t>
      </w:r>
      <w:r>
        <w:rPr>
          <w:rFonts w:ascii="Times New Roman" w:hAnsi="Times New Roman"/>
          <w:b/>
          <w:bCs/>
          <w:sz w:val="24"/>
          <w:szCs w:val="24"/>
        </w:rPr>
        <w:t>Data flowchart:</w:t>
      </w:r>
      <w:r>
        <w:rPr>
          <w:rFonts w:ascii="Times New Roman" w:hAnsi="Times New Roman"/>
          <w:sz w:val="24"/>
          <w:szCs w:val="24"/>
        </w:rPr>
        <w:t xml:space="preserve"> </w:t>
      </w:r>
    </w:p>
    <w:p w14:paraId="3231332B" w14:textId="77777777" w:rsidR="003034F6" w:rsidRDefault="003034F6">
      <w:pPr>
        <w:tabs>
          <w:tab w:val="left" w:pos="284"/>
          <w:tab w:val="left" w:pos="5820"/>
        </w:tabs>
        <w:spacing w:line="276" w:lineRule="auto"/>
        <w:jc w:val="both"/>
        <w:rPr>
          <w:rFonts w:ascii="Times New Roman" w:hAnsi="Times New Roman"/>
          <w:sz w:val="24"/>
          <w:szCs w:val="24"/>
        </w:rPr>
      </w:pPr>
    </w:p>
    <w:p w14:paraId="2484BF95" w14:textId="5C144F1A" w:rsidR="003034F6" w:rsidRDefault="008F4B3C" w:rsidP="008F4B3C">
      <w:pPr>
        <w:tabs>
          <w:tab w:val="left" w:pos="284"/>
          <w:tab w:val="left" w:pos="5820"/>
        </w:tabs>
        <w:spacing w:line="276" w:lineRule="auto"/>
        <w:jc w:val="both"/>
        <w:rPr>
          <w:rFonts w:ascii="Times New Roman" w:hAnsi="Times New Roman"/>
          <w:sz w:val="24"/>
          <w:szCs w:val="24"/>
        </w:rPr>
      </w:pPr>
      <w:r>
        <w:rPr>
          <w:rFonts w:ascii="Times New Roman" w:hAnsi="Times New Roman"/>
          <w:sz w:val="24"/>
          <w:szCs w:val="24"/>
        </w:rPr>
        <w:t xml:space="preserve">        As the name suggests, the data flowchart is used to analyse the data, specifically it helps in </w:t>
      </w:r>
      <w:r w:rsidR="00327F77">
        <w:rPr>
          <w:rFonts w:ascii="Times New Roman" w:hAnsi="Times New Roman"/>
          <w:sz w:val="24"/>
          <w:szCs w:val="24"/>
        </w:rPr>
        <w:t>analyse</w:t>
      </w:r>
      <w:r>
        <w:rPr>
          <w:rFonts w:ascii="Times New Roman" w:hAnsi="Times New Roman"/>
          <w:sz w:val="24"/>
          <w:szCs w:val="24"/>
        </w:rPr>
        <w:t xml:space="preserve"> the structural details related to the project. Using this flowchart, one can easily understand the data inflow and outflow from the system. It is most commonly used to manage data or to analyse information to and </w:t>
      </w:r>
      <w:r w:rsidR="00694FAF">
        <w:rPr>
          <w:rFonts w:ascii="Times New Roman" w:hAnsi="Times New Roman"/>
          <w:sz w:val="24"/>
          <w:szCs w:val="24"/>
        </w:rPr>
        <w:t>for</w:t>
      </w:r>
      <w:r>
        <w:rPr>
          <w:rFonts w:ascii="Times New Roman" w:hAnsi="Times New Roman"/>
          <w:sz w:val="24"/>
          <w:szCs w:val="24"/>
        </w:rPr>
        <w:t xml:space="preserve"> from the system.</w:t>
      </w:r>
    </w:p>
    <w:p w14:paraId="13B66B22" w14:textId="77777777" w:rsidR="003034F6" w:rsidRDefault="003034F6">
      <w:pPr>
        <w:pStyle w:val="ListParagraph"/>
        <w:tabs>
          <w:tab w:val="left" w:pos="1230"/>
          <w:tab w:val="left" w:pos="5820"/>
        </w:tabs>
        <w:spacing w:line="276" w:lineRule="auto"/>
        <w:ind w:left="-284"/>
        <w:jc w:val="both"/>
        <w:rPr>
          <w:rFonts w:ascii="Times New Roman" w:hAnsi="Times New Roman"/>
          <w:sz w:val="24"/>
          <w:szCs w:val="24"/>
        </w:rPr>
      </w:pPr>
    </w:p>
    <w:p w14:paraId="5838AD13" w14:textId="77777777" w:rsidR="003034F6" w:rsidRDefault="00807CD4">
      <w:pPr>
        <w:tabs>
          <w:tab w:val="left" w:pos="-142"/>
          <w:tab w:val="left" w:pos="1230"/>
          <w:tab w:val="left" w:pos="5820"/>
        </w:tabs>
        <w:spacing w:line="276" w:lineRule="auto"/>
        <w:ind w:left="-426" w:hanging="141"/>
        <w:jc w:val="both"/>
        <w:rPr>
          <w:rFonts w:ascii="Times New Roman" w:hAnsi="Times New Roman"/>
          <w:sz w:val="24"/>
          <w:szCs w:val="24"/>
        </w:rPr>
      </w:pPr>
      <w:r>
        <w:rPr>
          <w:rFonts w:ascii="Times New Roman" w:hAnsi="Times New Roman"/>
          <w:b/>
          <w:bCs/>
          <w:sz w:val="24"/>
          <w:szCs w:val="24"/>
        </w:rPr>
        <w:t xml:space="preserve">         3.2.3 Business Process Modelling Diagram:</w:t>
      </w:r>
      <w:r>
        <w:rPr>
          <w:rFonts w:ascii="Times New Roman" w:hAnsi="Times New Roman"/>
          <w:sz w:val="24"/>
          <w:szCs w:val="24"/>
        </w:rPr>
        <w:t xml:space="preserve"> </w:t>
      </w:r>
    </w:p>
    <w:p w14:paraId="115494D0" w14:textId="77777777" w:rsidR="003034F6" w:rsidRDefault="003034F6">
      <w:pPr>
        <w:tabs>
          <w:tab w:val="left" w:pos="567"/>
          <w:tab w:val="left" w:pos="1230"/>
          <w:tab w:val="left" w:pos="5820"/>
        </w:tabs>
        <w:spacing w:line="276" w:lineRule="auto"/>
        <w:ind w:left="142" w:hanging="709"/>
        <w:jc w:val="both"/>
        <w:rPr>
          <w:rFonts w:ascii="Times New Roman" w:hAnsi="Times New Roman"/>
          <w:sz w:val="24"/>
          <w:szCs w:val="24"/>
        </w:rPr>
      </w:pPr>
    </w:p>
    <w:p w14:paraId="5D35139F" w14:textId="7608B18A" w:rsidR="003034F6" w:rsidRDefault="008F4B3C" w:rsidP="008F4B3C">
      <w:pPr>
        <w:tabs>
          <w:tab w:val="left" w:pos="567"/>
          <w:tab w:val="left" w:pos="1230"/>
          <w:tab w:val="left" w:pos="5820"/>
        </w:tabs>
        <w:spacing w:line="276" w:lineRule="auto"/>
        <w:jc w:val="both"/>
        <w:rPr>
          <w:rFonts w:ascii="Times New Roman" w:hAnsi="Times New Roman"/>
          <w:b/>
          <w:bCs/>
          <w:sz w:val="24"/>
          <w:szCs w:val="24"/>
        </w:rPr>
      </w:pPr>
      <w:r>
        <w:rPr>
          <w:rFonts w:ascii="Times New Roman" w:hAnsi="Times New Roman"/>
          <w:sz w:val="24"/>
          <w:szCs w:val="24"/>
        </w:rPr>
        <w:t xml:space="preserve">         Using this flowchart or diagram, one can analytically represent the business process and help</w:t>
      </w:r>
      <w:r w:rsidR="00327F77">
        <w:rPr>
          <w:rFonts w:ascii="Times New Roman" w:hAnsi="Times New Roman"/>
          <w:sz w:val="24"/>
          <w:szCs w:val="24"/>
        </w:rPr>
        <w:t xml:space="preserve"> s</w:t>
      </w:r>
      <w:r>
        <w:rPr>
          <w:rFonts w:ascii="Times New Roman" w:hAnsi="Times New Roman"/>
          <w:sz w:val="24"/>
          <w:szCs w:val="24"/>
        </w:rPr>
        <w:t>implify the concepts needed to understand business activities and the flow of information. This flowchart illustrates the business process and models graphically which paves a way for process improvement.</w:t>
      </w:r>
    </w:p>
    <w:p w14:paraId="583EA888" w14:textId="77777777" w:rsidR="003034F6" w:rsidRDefault="003034F6">
      <w:pPr>
        <w:tabs>
          <w:tab w:val="left" w:pos="1230"/>
          <w:tab w:val="left" w:pos="5820"/>
        </w:tabs>
        <w:jc w:val="both"/>
        <w:rPr>
          <w:rFonts w:ascii="Times New Roman" w:hAnsi="Times New Roman"/>
          <w:b/>
          <w:bCs/>
          <w:sz w:val="24"/>
          <w:szCs w:val="24"/>
        </w:rPr>
      </w:pPr>
    </w:p>
    <w:p w14:paraId="4C2BD7C3" w14:textId="77777777" w:rsidR="005B18A4" w:rsidRDefault="005B18A4">
      <w:pPr>
        <w:tabs>
          <w:tab w:val="left" w:pos="1230"/>
          <w:tab w:val="left" w:pos="5820"/>
        </w:tabs>
        <w:jc w:val="both"/>
        <w:rPr>
          <w:rFonts w:ascii="Times New Roman" w:hAnsi="Times New Roman"/>
          <w:b/>
          <w:bCs/>
          <w:sz w:val="24"/>
          <w:szCs w:val="24"/>
        </w:rPr>
      </w:pPr>
    </w:p>
    <w:p w14:paraId="49014428" w14:textId="77777777" w:rsidR="005B18A4" w:rsidRDefault="005B18A4">
      <w:pPr>
        <w:tabs>
          <w:tab w:val="left" w:pos="1230"/>
          <w:tab w:val="left" w:pos="5820"/>
        </w:tabs>
        <w:jc w:val="both"/>
        <w:rPr>
          <w:rFonts w:ascii="Times New Roman" w:hAnsi="Times New Roman"/>
          <w:b/>
          <w:bCs/>
          <w:sz w:val="24"/>
          <w:szCs w:val="24"/>
        </w:rPr>
      </w:pPr>
    </w:p>
    <w:p w14:paraId="50A09716" w14:textId="77777777" w:rsidR="005B18A4" w:rsidRDefault="005B18A4">
      <w:pPr>
        <w:tabs>
          <w:tab w:val="left" w:pos="1230"/>
          <w:tab w:val="left" w:pos="5820"/>
        </w:tabs>
        <w:jc w:val="both"/>
        <w:rPr>
          <w:rFonts w:ascii="Times New Roman" w:hAnsi="Times New Roman"/>
          <w:b/>
          <w:bCs/>
          <w:sz w:val="24"/>
          <w:szCs w:val="24"/>
        </w:rPr>
      </w:pPr>
    </w:p>
    <w:p w14:paraId="3BD0F7B1" w14:textId="77777777" w:rsidR="005B18A4" w:rsidRDefault="005B18A4">
      <w:pPr>
        <w:tabs>
          <w:tab w:val="left" w:pos="1230"/>
          <w:tab w:val="left" w:pos="5820"/>
        </w:tabs>
        <w:jc w:val="both"/>
        <w:rPr>
          <w:rFonts w:ascii="Times New Roman" w:hAnsi="Times New Roman"/>
          <w:b/>
          <w:bCs/>
          <w:sz w:val="24"/>
          <w:szCs w:val="24"/>
        </w:rPr>
      </w:pPr>
    </w:p>
    <w:p w14:paraId="5ABB0CD4" w14:textId="77777777" w:rsidR="005B18A4" w:rsidRDefault="005B18A4">
      <w:pPr>
        <w:tabs>
          <w:tab w:val="left" w:pos="1230"/>
          <w:tab w:val="left" w:pos="5820"/>
        </w:tabs>
        <w:jc w:val="both"/>
        <w:rPr>
          <w:rFonts w:ascii="Times New Roman" w:hAnsi="Times New Roman"/>
          <w:b/>
          <w:bCs/>
          <w:sz w:val="24"/>
          <w:szCs w:val="24"/>
        </w:rPr>
      </w:pPr>
    </w:p>
    <w:p w14:paraId="54E7FE73" w14:textId="77777777" w:rsidR="005B18A4" w:rsidRDefault="005B18A4">
      <w:pPr>
        <w:tabs>
          <w:tab w:val="left" w:pos="1230"/>
          <w:tab w:val="left" w:pos="5820"/>
        </w:tabs>
        <w:jc w:val="both"/>
        <w:rPr>
          <w:rFonts w:ascii="Times New Roman" w:hAnsi="Times New Roman"/>
          <w:b/>
          <w:bCs/>
          <w:sz w:val="24"/>
          <w:szCs w:val="24"/>
        </w:rPr>
      </w:pPr>
    </w:p>
    <w:p w14:paraId="63196F05" w14:textId="77777777" w:rsidR="005B18A4" w:rsidRDefault="005B18A4">
      <w:pPr>
        <w:tabs>
          <w:tab w:val="left" w:pos="1230"/>
          <w:tab w:val="left" w:pos="5820"/>
        </w:tabs>
        <w:jc w:val="both"/>
        <w:rPr>
          <w:rFonts w:ascii="Times New Roman" w:hAnsi="Times New Roman"/>
          <w:b/>
          <w:bCs/>
          <w:sz w:val="24"/>
          <w:szCs w:val="24"/>
        </w:rPr>
      </w:pPr>
    </w:p>
    <w:p w14:paraId="61C50C93" w14:textId="77777777" w:rsidR="005B18A4" w:rsidRDefault="005B18A4">
      <w:pPr>
        <w:tabs>
          <w:tab w:val="left" w:pos="1230"/>
          <w:tab w:val="left" w:pos="5820"/>
        </w:tabs>
        <w:jc w:val="both"/>
        <w:rPr>
          <w:rFonts w:ascii="Times New Roman" w:hAnsi="Times New Roman"/>
          <w:b/>
          <w:bCs/>
          <w:sz w:val="24"/>
          <w:szCs w:val="24"/>
        </w:rPr>
      </w:pPr>
    </w:p>
    <w:p w14:paraId="76D44737" w14:textId="77777777" w:rsidR="003034F6" w:rsidRDefault="00807CD4">
      <w:pPr>
        <w:pStyle w:val="ListParagraph"/>
        <w:tabs>
          <w:tab w:val="left" w:pos="1230"/>
          <w:tab w:val="left" w:pos="5820"/>
        </w:tabs>
        <w:ind w:left="600" w:firstLine="2235"/>
        <w:jc w:val="both"/>
        <w:rPr>
          <w:rFonts w:ascii="Times New Roman" w:hAnsi="Times New Roman"/>
          <w:b/>
          <w:bCs/>
          <w:sz w:val="24"/>
          <w:szCs w:val="24"/>
        </w:rPr>
      </w:pPr>
      <w:r>
        <w:rPr>
          <w:rFonts w:ascii="Times New Roman" w:hAnsi="Times New Roman"/>
          <w:b/>
          <w:bCs/>
          <w:sz w:val="24"/>
          <w:szCs w:val="24"/>
        </w:rPr>
        <w:t xml:space="preserve">                     Flow Chart</w:t>
      </w:r>
    </w:p>
    <w:p w14:paraId="48BCF2B4" w14:textId="77777777" w:rsidR="003034F6" w:rsidRDefault="003034F6">
      <w:pPr>
        <w:pStyle w:val="ListParagraph"/>
        <w:tabs>
          <w:tab w:val="left" w:pos="1230"/>
          <w:tab w:val="left" w:pos="5820"/>
        </w:tabs>
        <w:ind w:left="600" w:firstLine="2235"/>
        <w:jc w:val="both"/>
        <w:rPr>
          <w:rFonts w:ascii="Times New Roman" w:hAnsi="Times New Roman"/>
          <w:b/>
          <w:bCs/>
          <w:sz w:val="24"/>
          <w:szCs w:val="24"/>
        </w:rPr>
      </w:pPr>
    </w:p>
    <w:p w14:paraId="13B7C89F" w14:textId="77777777" w:rsidR="003034F6" w:rsidRDefault="003034F6">
      <w:pPr>
        <w:pStyle w:val="ListParagraph"/>
        <w:tabs>
          <w:tab w:val="left" w:pos="1230"/>
          <w:tab w:val="left" w:pos="5820"/>
        </w:tabs>
        <w:ind w:left="0"/>
        <w:jc w:val="both"/>
        <w:rPr>
          <w:rFonts w:ascii="Times New Roman" w:hAnsi="Times New Roman"/>
          <w:b/>
          <w:bCs/>
          <w:sz w:val="24"/>
          <w:szCs w:val="24"/>
        </w:rPr>
      </w:pPr>
    </w:p>
    <w:p w14:paraId="0C983E74" w14:textId="77777777" w:rsidR="003034F6" w:rsidRDefault="00807CD4">
      <w:pPr>
        <w:pStyle w:val="ListParagraph"/>
        <w:tabs>
          <w:tab w:val="left" w:pos="1230"/>
          <w:tab w:val="left" w:pos="5820"/>
        </w:tabs>
        <w:ind w:left="600"/>
        <w:jc w:val="center"/>
        <w:rPr>
          <w:rFonts w:ascii="Times New Roman" w:hAnsi="Times New Roman"/>
          <w:b/>
          <w:bCs/>
          <w:sz w:val="24"/>
          <w:szCs w:val="24"/>
        </w:rPr>
      </w:pPr>
      <w:r>
        <w:rPr>
          <w:rFonts w:ascii="Times New Roman" w:hAnsi="Times New Roman"/>
          <w:b/>
          <w:bCs/>
          <w:noProof/>
          <w:sz w:val="24"/>
          <w:szCs w:val="24"/>
          <w:lang w:eastAsia="en-IN"/>
        </w:rPr>
        <w:drawing>
          <wp:inline distT="0" distB="0" distL="0" distR="0" wp14:anchorId="5BBA27D5" wp14:editId="0F96FB16">
            <wp:extent cx="5633720" cy="3562985"/>
            <wp:effectExtent l="0" t="0" r="5080" b="0"/>
            <wp:docPr id="1030" name="Picture 1"/>
            <wp:cNvGraphicFramePr/>
            <a:graphic xmlns:a="http://schemas.openxmlformats.org/drawingml/2006/main">
              <a:graphicData uri="http://schemas.openxmlformats.org/drawingml/2006/picture">
                <pic:pic xmlns:pic="http://schemas.openxmlformats.org/drawingml/2006/picture">
                  <pic:nvPicPr>
                    <pic:cNvPr id="1030" name="Picture 1"/>
                    <pic:cNvPicPr/>
                  </pic:nvPicPr>
                  <pic:blipFill>
                    <a:blip r:embed="rId12" cstate="print"/>
                    <a:srcRect/>
                    <a:stretch>
                      <a:fillRect/>
                    </a:stretch>
                  </pic:blipFill>
                  <pic:spPr>
                    <a:xfrm>
                      <a:off x="0" y="0"/>
                      <a:ext cx="5669381" cy="3585158"/>
                    </a:xfrm>
                    <a:prstGeom prst="rect">
                      <a:avLst/>
                    </a:prstGeom>
                  </pic:spPr>
                </pic:pic>
              </a:graphicData>
            </a:graphic>
          </wp:inline>
        </w:drawing>
      </w:r>
    </w:p>
    <w:p w14:paraId="47A08E94" w14:textId="77777777" w:rsidR="003034F6" w:rsidRDefault="003034F6">
      <w:pPr>
        <w:pStyle w:val="ListParagraph"/>
        <w:tabs>
          <w:tab w:val="left" w:pos="1230"/>
          <w:tab w:val="left" w:pos="5820"/>
        </w:tabs>
        <w:ind w:left="600"/>
        <w:jc w:val="center"/>
        <w:rPr>
          <w:rFonts w:ascii="Times New Roman" w:hAnsi="Times New Roman"/>
          <w:b/>
          <w:bCs/>
          <w:sz w:val="24"/>
          <w:szCs w:val="24"/>
        </w:rPr>
      </w:pPr>
    </w:p>
    <w:p w14:paraId="68C19BEE" w14:textId="0EA22068" w:rsidR="003034F6" w:rsidRDefault="00807CD4">
      <w:pPr>
        <w:pStyle w:val="ListParagraph"/>
        <w:tabs>
          <w:tab w:val="left" w:pos="1230"/>
          <w:tab w:val="left" w:pos="5820"/>
        </w:tabs>
        <w:ind w:left="600"/>
        <w:jc w:val="center"/>
        <w:rPr>
          <w:rFonts w:ascii="Times New Roman" w:hAnsi="Times New Roman"/>
          <w:bCs/>
          <w:sz w:val="24"/>
          <w:szCs w:val="24"/>
        </w:rPr>
      </w:pPr>
      <w:r>
        <w:rPr>
          <w:rFonts w:ascii="Times New Roman" w:hAnsi="Times New Roman"/>
          <w:bCs/>
          <w:sz w:val="24"/>
          <w:szCs w:val="24"/>
        </w:rPr>
        <w:t>Figure: 3.2.1 Flow Chart</w:t>
      </w:r>
    </w:p>
    <w:p w14:paraId="775EBB2F" w14:textId="77777777" w:rsidR="003034F6" w:rsidRDefault="003034F6">
      <w:pPr>
        <w:pStyle w:val="ListParagraph"/>
        <w:tabs>
          <w:tab w:val="left" w:pos="1230"/>
          <w:tab w:val="left" w:pos="5820"/>
        </w:tabs>
        <w:ind w:left="0"/>
        <w:jc w:val="both"/>
        <w:rPr>
          <w:rFonts w:ascii="Times New Roman" w:hAnsi="Times New Roman"/>
          <w:bCs/>
          <w:sz w:val="24"/>
          <w:szCs w:val="24"/>
        </w:rPr>
      </w:pPr>
    </w:p>
    <w:p w14:paraId="08400046" w14:textId="77777777" w:rsidR="003034F6" w:rsidRDefault="00807CD4">
      <w:pPr>
        <w:pStyle w:val="ListParagraph"/>
        <w:tabs>
          <w:tab w:val="left" w:pos="1230"/>
          <w:tab w:val="left" w:pos="5820"/>
        </w:tabs>
        <w:ind w:left="600"/>
        <w:jc w:val="center"/>
        <w:rPr>
          <w:rFonts w:ascii="Times New Roman" w:hAnsi="Times New Roman"/>
          <w:bCs/>
          <w:sz w:val="24"/>
          <w:szCs w:val="24"/>
        </w:rPr>
      </w:pPr>
      <w:r>
        <w:rPr>
          <w:rFonts w:ascii="Times New Roman" w:hAnsi="Times New Roman"/>
          <w:b/>
          <w:bCs/>
          <w:sz w:val="24"/>
          <w:szCs w:val="24"/>
        </w:rPr>
        <w:t xml:space="preserve">                                                           </w:t>
      </w:r>
    </w:p>
    <w:p w14:paraId="1A573D32" w14:textId="77777777" w:rsidR="003034F6" w:rsidRDefault="00807CD4">
      <w:pPr>
        <w:tabs>
          <w:tab w:val="left" w:pos="1230"/>
          <w:tab w:val="left" w:pos="5820"/>
        </w:tabs>
        <w:jc w:val="both"/>
        <w:rPr>
          <w:rFonts w:ascii="Times New Roman" w:hAnsi="Times New Roman"/>
          <w:b/>
          <w:sz w:val="24"/>
          <w:szCs w:val="24"/>
        </w:rPr>
      </w:pPr>
      <w:r>
        <w:rPr>
          <w:rFonts w:ascii="Times New Roman" w:hAnsi="Times New Roman"/>
          <w:b/>
          <w:sz w:val="24"/>
          <w:szCs w:val="24"/>
        </w:rPr>
        <w:t>3.3   DATA FLOW DIAGRAM</w:t>
      </w:r>
    </w:p>
    <w:p w14:paraId="1FD370BF" w14:textId="77777777" w:rsidR="003034F6" w:rsidRDefault="003034F6">
      <w:pPr>
        <w:tabs>
          <w:tab w:val="left" w:pos="5820"/>
        </w:tabs>
        <w:jc w:val="both"/>
        <w:rPr>
          <w:rFonts w:ascii="Times New Roman" w:hAnsi="Times New Roman"/>
          <w:b/>
          <w:sz w:val="28"/>
          <w:szCs w:val="28"/>
        </w:rPr>
      </w:pPr>
    </w:p>
    <w:p w14:paraId="0D99111A" w14:textId="12736261" w:rsidR="003034F6" w:rsidRDefault="008F4B3C" w:rsidP="008F4B3C">
      <w:pPr>
        <w:tabs>
          <w:tab w:val="left" w:pos="5820"/>
        </w:tabs>
        <w:spacing w:line="276" w:lineRule="auto"/>
        <w:jc w:val="both"/>
        <w:rPr>
          <w:rFonts w:ascii="Times New Roman" w:hAnsi="Times New Roman"/>
          <w:spacing w:val="2"/>
          <w:sz w:val="24"/>
          <w:szCs w:val="24"/>
          <w:shd w:val="clear" w:color="auto" w:fill="FFFFFF"/>
        </w:rPr>
      </w:pPr>
      <w:r>
        <w:rPr>
          <w:rStyle w:val="Strong"/>
          <w:rFonts w:ascii="Times New Roman" w:hAnsi="Times New Roman"/>
          <w:spacing w:val="2"/>
          <w:sz w:val="24"/>
          <w:szCs w:val="24"/>
          <w:shd w:val="clear" w:color="auto" w:fill="FFFFFF"/>
        </w:rPr>
        <w:t xml:space="preserve">        DFD</w:t>
      </w:r>
      <w:r>
        <w:rPr>
          <w:rFonts w:ascii="Times New Roman" w:hAnsi="Times New Roman"/>
          <w:spacing w:val="2"/>
          <w:sz w:val="24"/>
          <w:szCs w:val="24"/>
          <w:shd w:val="clear" w:color="auto" w:fill="FFFFFF"/>
        </w:rPr>
        <w:t> is the abbreviation for </w:t>
      </w:r>
      <w:r>
        <w:rPr>
          <w:rStyle w:val="Strong"/>
          <w:rFonts w:ascii="Times New Roman" w:hAnsi="Times New Roman"/>
          <w:spacing w:val="2"/>
          <w:sz w:val="24"/>
          <w:szCs w:val="24"/>
          <w:shd w:val="clear" w:color="auto" w:fill="FFFFFF"/>
        </w:rPr>
        <w:t>Data Flow Diagram</w:t>
      </w:r>
      <w:r>
        <w:rPr>
          <w:rFonts w:ascii="Times New Roman" w:hAnsi="Times New Roman"/>
          <w:spacing w:val="2"/>
          <w:sz w:val="24"/>
          <w:szCs w:val="24"/>
          <w:shd w:val="clear" w:color="auto" w:fill="FFFFFF"/>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analysing existing as well as proposed system.</w:t>
      </w:r>
    </w:p>
    <w:p w14:paraId="4431D163" w14:textId="77777777" w:rsidR="003034F6" w:rsidRDefault="00807CD4">
      <w:pPr>
        <w:tabs>
          <w:tab w:val="left" w:pos="5820"/>
        </w:tabs>
        <w:spacing w:line="276" w:lineRule="auto"/>
        <w:ind w:left="-426" w:firstLine="426"/>
        <w:jc w:val="both"/>
        <w:rPr>
          <w:rFonts w:ascii="Times New Roman" w:hAnsi="Times New Roman"/>
          <w:spacing w:val="2"/>
          <w:sz w:val="24"/>
          <w:szCs w:val="24"/>
          <w:shd w:val="clear" w:color="auto" w:fill="FFFFFF"/>
        </w:rPr>
      </w:pPr>
      <w:r>
        <w:rPr>
          <w:rFonts w:ascii="Times New Roman" w:eastAsia="Times New Roman" w:hAnsi="Times New Roman"/>
          <w:spacing w:val="2"/>
          <w:sz w:val="24"/>
          <w:szCs w:val="24"/>
          <w:lang w:eastAsia="en-IN"/>
        </w:rPr>
        <w:t>It provides an overview of </w:t>
      </w:r>
    </w:p>
    <w:p w14:paraId="463A8C9F" w14:textId="77777777" w:rsidR="003034F6" w:rsidRPr="008C4749" w:rsidRDefault="00807CD4" w:rsidP="008C4749">
      <w:pPr>
        <w:pStyle w:val="ListParagraph"/>
        <w:numPr>
          <w:ilvl w:val="0"/>
          <w:numId w:val="18"/>
        </w:numPr>
        <w:shd w:val="clear" w:color="auto" w:fill="FFFFFF"/>
        <w:tabs>
          <w:tab w:val="left" w:pos="720"/>
        </w:tabs>
        <w:spacing w:line="276" w:lineRule="auto"/>
        <w:textAlignment w:val="baseline"/>
        <w:rPr>
          <w:rFonts w:ascii="Times New Roman" w:eastAsia="Times New Roman" w:hAnsi="Times New Roman"/>
          <w:spacing w:val="2"/>
          <w:sz w:val="24"/>
          <w:szCs w:val="24"/>
          <w:lang w:eastAsia="en-IN"/>
        </w:rPr>
      </w:pPr>
      <w:r w:rsidRPr="008C4749">
        <w:rPr>
          <w:rFonts w:ascii="Times New Roman" w:eastAsia="Times New Roman" w:hAnsi="Times New Roman"/>
          <w:spacing w:val="2"/>
          <w:sz w:val="24"/>
          <w:szCs w:val="24"/>
          <w:lang w:eastAsia="en-IN"/>
        </w:rPr>
        <w:t>What data is system processes.</w:t>
      </w:r>
    </w:p>
    <w:p w14:paraId="4F317871" w14:textId="77777777" w:rsidR="003034F6" w:rsidRPr="008C4749" w:rsidRDefault="00807CD4" w:rsidP="008C4749">
      <w:pPr>
        <w:pStyle w:val="ListParagraph"/>
        <w:numPr>
          <w:ilvl w:val="0"/>
          <w:numId w:val="18"/>
        </w:numPr>
        <w:shd w:val="clear" w:color="auto" w:fill="FFFFFF"/>
        <w:tabs>
          <w:tab w:val="left" w:pos="720"/>
        </w:tabs>
        <w:spacing w:line="276" w:lineRule="auto"/>
        <w:textAlignment w:val="baseline"/>
        <w:rPr>
          <w:rFonts w:ascii="Times New Roman" w:eastAsia="Times New Roman" w:hAnsi="Times New Roman"/>
          <w:spacing w:val="2"/>
          <w:sz w:val="24"/>
          <w:szCs w:val="24"/>
          <w:lang w:eastAsia="en-IN"/>
        </w:rPr>
      </w:pPr>
      <w:r w:rsidRPr="008C4749">
        <w:rPr>
          <w:rFonts w:ascii="Times New Roman" w:eastAsia="Times New Roman" w:hAnsi="Times New Roman"/>
          <w:spacing w:val="2"/>
          <w:sz w:val="24"/>
          <w:szCs w:val="24"/>
          <w:lang w:eastAsia="en-IN"/>
        </w:rPr>
        <w:t>What transformation are performed.</w:t>
      </w:r>
    </w:p>
    <w:p w14:paraId="37E6683C" w14:textId="77777777" w:rsidR="003034F6" w:rsidRPr="008C4749" w:rsidRDefault="00807CD4" w:rsidP="008C4749">
      <w:pPr>
        <w:pStyle w:val="ListParagraph"/>
        <w:numPr>
          <w:ilvl w:val="0"/>
          <w:numId w:val="18"/>
        </w:numPr>
        <w:shd w:val="clear" w:color="auto" w:fill="FFFFFF"/>
        <w:tabs>
          <w:tab w:val="left" w:pos="720"/>
        </w:tabs>
        <w:spacing w:line="276" w:lineRule="auto"/>
        <w:textAlignment w:val="baseline"/>
        <w:rPr>
          <w:rFonts w:ascii="Times New Roman" w:eastAsia="Times New Roman" w:hAnsi="Times New Roman"/>
          <w:spacing w:val="2"/>
          <w:sz w:val="24"/>
          <w:szCs w:val="24"/>
          <w:lang w:eastAsia="en-IN"/>
        </w:rPr>
      </w:pPr>
      <w:r w:rsidRPr="008C4749">
        <w:rPr>
          <w:rFonts w:ascii="Times New Roman" w:eastAsia="Times New Roman" w:hAnsi="Times New Roman"/>
          <w:spacing w:val="2"/>
          <w:sz w:val="24"/>
          <w:szCs w:val="24"/>
          <w:lang w:eastAsia="en-IN"/>
        </w:rPr>
        <w:t>What data are stored?</w:t>
      </w:r>
    </w:p>
    <w:p w14:paraId="1D398FD4" w14:textId="77777777" w:rsidR="003034F6" w:rsidRPr="008C4749" w:rsidRDefault="00807CD4" w:rsidP="008C4749">
      <w:pPr>
        <w:pStyle w:val="ListParagraph"/>
        <w:numPr>
          <w:ilvl w:val="0"/>
          <w:numId w:val="18"/>
        </w:numPr>
        <w:shd w:val="clear" w:color="auto" w:fill="FFFFFF"/>
        <w:tabs>
          <w:tab w:val="left" w:pos="720"/>
        </w:tabs>
        <w:spacing w:line="276" w:lineRule="auto"/>
        <w:textAlignment w:val="baseline"/>
        <w:rPr>
          <w:rFonts w:ascii="Times New Roman" w:eastAsia="Times New Roman" w:hAnsi="Times New Roman"/>
          <w:spacing w:val="2"/>
          <w:sz w:val="24"/>
          <w:szCs w:val="24"/>
          <w:lang w:eastAsia="en-IN"/>
        </w:rPr>
      </w:pPr>
      <w:r w:rsidRPr="008C4749">
        <w:rPr>
          <w:rFonts w:ascii="Times New Roman" w:eastAsia="Times New Roman" w:hAnsi="Times New Roman"/>
          <w:spacing w:val="2"/>
          <w:sz w:val="24"/>
          <w:szCs w:val="24"/>
          <w:lang w:eastAsia="en-IN"/>
        </w:rPr>
        <w:t>What results are produced etc.?</w:t>
      </w:r>
    </w:p>
    <w:p w14:paraId="444F7D2D" w14:textId="77777777" w:rsidR="003034F6" w:rsidRDefault="003034F6">
      <w:pPr>
        <w:shd w:val="clear" w:color="auto" w:fill="FFFFFF"/>
        <w:spacing w:line="276" w:lineRule="auto"/>
        <w:ind w:firstLine="218"/>
        <w:jc w:val="both"/>
        <w:textAlignment w:val="baseline"/>
        <w:rPr>
          <w:rFonts w:ascii="Times New Roman" w:eastAsia="Times New Roman" w:hAnsi="Times New Roman"/>
          <w:spacing w:val="2"/>
          <w:sz w:val="24"/>
          <w:szCs w:val="24"/>
          <w:lang w:eastAsia="en-IN"/>
        </w:rPr>
      </w:pPr>
    </w:p>
    <w:p w14:paraId="3881F3ED" w14:textId="77777777" w:rsidR="003034F6" w:rsidRDefault="00807CD4" w:rsidP="008C4749">
      <w:pPr>
        <w:shd w:val="clear" w:color="auto" w:fill="FFFFFF"/>
        <w:spacing w:line="276" w:lineRule="auto"/>
        <w:ind w:left="-284" w:firstLine="993"/>
        <w:jc w:val="both"/>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t xml:space="preserve">Data Flow Diagram can be represented in several ways. The DFD belongs to structured-       </w:t>
      </w:r>
      <w:r>
        <w:rPr>
          <w:rFonts w:ascii="Times New Roman" w:eastAsia="Times New Roman" w:hAnsi="Times New Roman"/>
          <w:spacing w:val="2"/>
          <w:sz w:val="24"/>
          <w:szCs w:val="24"/>
          <w:lang w:val="en-US" w:eastAsia="en-IN"/>
        </w:rPr>
        <w:tab/>
      </w:r>
      <w:r>
        <w:rPr>
          <w:rFonts w:ascii="Times New Roman" w:eastAsia="Times New Roman" w:hAnsi="Times New Roman"/>
          <w:spacing w:val="2"/>
          <w:sz w:val="24"/>
          <w:szCs w:val="24"/>
          <w:lang w:eastAsia="en-IN"/>
        </w:rPr>
        <w:t xml:space="preserve">analysis Modelling tools. Data Flow diagrams are very popular because they help us to visualize </w:t>
      </w:r>
      <w:r>
        <w:rPr>
          <w:rFonts w:ascii="Times New Roman" w:eastAsia="Times New Roman" w:hAnsi="Times New Roman"/>
          <w:spacing w:val="2"/>
          <w:sz w:val="24"/>
          <w:szCs w:val="24"/>
          <w:lang w:val="en-US" w:eastAsia="en-IN"/>
        </w:rPr>
        <w:tab/>
      </w:r>
      <w:r>
        <w:rPr>
          <w:rFonts w:ascii="Times New Roman" w:eastAsia="Times New Roman" w:hAnsi="Times New Roman"/>
          <w:spacing w:val="2"/>
          <w:sz w:val="24"/>
          <w:szCs w:val="24"/>
          <w:lang w:eastAsia="en-IN"/>
        </w:rPr>
        <w:t>the major steps and data involved in software-system processes.</w:t>
      </w:r>
    </w:p>
    <w:p w14:paraId="42E8B4EA" w14:textId="77777777" w:rsidR="003034F6" w:rsidRDefault="003034F6">
      <w:pPr>
        <w:shd w:val="clear" w:color="auto" w:fill="FFFFFF"/>
        <w:spacing w:line="276" w:lineRule="auto"/>
        <w:jc w:val="both"/>
        <w:textAlignment w:val="baseline"/>
        <w:rPr>
          <w:rFonts w:ascii="Times New Roman" w:eastAsia="Times New Roman" w:hAnsi="Times New Roman"/>
          <w:spacing w:val="2"/>
          <w:sz w:val="24"/>
          <w:szCs w:val="24"/>
          <w:lang w:eastAsia="en-IN"/>
        </w:rPr>
      </w:pPr>
    </w:p>
    <w:p w14:paraId="74714DA5" w14:textId="77777777" w:rsidR="003034F6" w:rsidRDefault="00807CD4">
      <w:pPr>
        <w:shd w:val="clear" w:color="auto" w:fill="FFFFFF"/>
        <w:jc w:val="both"/>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t>The Data Flow Diagram has 4 components:</w:t>
      </w:r>
    </w:p>
    <w:p w14:paraId="39BCAE93" w14:textId="77777777" w:rsidR="003034F6" w:rsidRDefault="003034F6">
      <w:pPr>
        <w:shd w:val="clear" w:color="auto" w:fill="FFFFFF"/>
        <w:jc w:val="both"/>
        <w:textAlignment w:val="baseline"/>
        <w:rPr>
          <w:rFonts w:ascii="Times New Roman" w:eastAsia="Times New Roman" w:hAnsi="Times New Roman"/>
          <w:spacing w:val="2"/>
          <w:sz w:val="24"/>
          <w:szCs w:val="24"/>
          <w:lang w:eastAsia="en-IN"/>
        </w:rPr>
      </w:pPr>
    </w:p>
    <w:p w14:paraId="16820C28" w14:textId="7BF6D4AC" w:rsidR="003034F6" w:rsidRDefault="00807CD4" w:rsidP="008C4749">
      <w:pPr>
        <w:pStyle w:val="ListParagraph"/>
        <w:shd w:val="clear" w:color="auto" w:fill="FFFFFF"/>
        <w:ind w:left="0" w:firstLine="709"/>
        <w:jc w:val="both"/>
        <w:textAlignment w:val="baseline"/>
        <w:rPr>
          <w:rFonts w:ascii="Times New Roman" w:eastAsia="Times New Roman" w:hAnsi="Times New Roman"/>
          <w:spacing w:val="2"/>
          <w:sz w:val="24"/>
          <w:szCs w:val="24"/>
          <w:lang w:eastAsia="en-IN"/>
        </w:rPr>
      </w:pPr>
      <w:r>
        <w:rPr>
          <w:rFonts w:ascii="Times New Roman" w:eastAsia="Times New Roman" w:hAnsi="Times New Roman"/>
          <w:bCs/>
          <w:spacing w:val="2"/>
          <w:sz w:val="24"/>
          <w:szCs w:val="24"/>
          <w:lang w:eastAsia="en-IN"/>
        </w:rPr>
        <w:t>Process</w:t>
      </w:r>
      <w:r>
        <w:rPr>
          <w:rFonts w:ascii="Times New Roman" w:eastAsia="Times New Roman" w:hAnsi="Times New Roman"/>
          <w:spacing w:val="2"/>
          <w:sz w:val="24"/>
          <w:szCs w:val="24"/>
          <w:lang w:eastAsia="en-IN"/>
        </w:rPr>
        <w:t xml:space="preserve"> Input to output transformation in a system takes place because of process function. The symbols of a process are rectangular with rounded corners, oval, </w:t>
      </w:r>
      <w:r w:rsidR="008C4749">
        <w:rPr>
          <w:rFonts w:ascii="Times New Roman" w:eastAsia="Times New Roman" w:hAnsi="Times New Roman"/>
          <w:spacing w:val="2"/>
          <w:sz w:val="24"/>
          <w:szCs w:val="24"/>
          <w:lang w:eastAsia="en-IN"/>
        </w:rPr>
        <w:t>rectangle,</w:t>
      </w:r>
      <w:r>
        <w:rPr>
          <w:rFonts w:ascii="Times New Roman" w:eastAsia="Times New Roman" w:hAnsi="Times New Roman"/>
          <w:spacing w:val="2"/>
          <w:sz w:val="24"/>
          <w:szCs w:val="24"/>
          <w:lang w:eastAsia="en-IN"/>
        </w:rPr>
        <w:t xml:space="preserve"> or a circle. The process is named a short sentence, in one word or a phrase to express its </w:t>
      </w:r>
      <w:r w:rsidR="008C4749">
        <w:rPr>
          <w:rFonts w:ascii="Times New Roman" w:eastAsia="Times New Roman" w:hAnsi="Times New Roman"/>
          <w:spacing w:val="2"/>
          <w:sz w:val="24"/>
          <w:szCs w:val="24"/>
          <w:lang w:eastAsia="en-IN"/>
        </w:rPr>
        <w:t>essence.</w:t>
      </w:r>
    </w:p>
    <w:p w14:paraId="16190A57" w14:textId="77777777" w:rsidR="003034F6" w:rsidRDefault="003034F6">
      <w:pPr>
        <w:pStyle w:val="ListParagraph"/>
        <w:shd w:val="clear" w:color="auto" w:fill="FFFFFF"/>
        <w:tabs>
          <w:tab w:val="left" w:pos="720"/>
        </w:tabs>
        <w:jc w:val="both"/>
        <w:textAlignment w:val="baseline"/>
        <w:rPr>
          <w:rFonts w:ascii="Times New Roman" w:eastAsia="Times New Roman" w:hAnsi="Times New Roman"/>
          <w:spacing w:val="2"/>
          <w:sz w:val="24"/>
          <w:szCs w:val="24"/>
          <w:lang w:eastAsia="en-IN"/>
        </w:rPr>
      </w:pPr>
    </w:p>
    <w:p w14:paraId="59AE5ABC" w14:textId="77777777" w:rsidR="003034F6" w:rsidRDefault="00807CD4" w:rsidP="008C4749">
      <w:pPr>
        <w:pStyle w:val="ListParagraph"/>
        <w:shd w:val="clear" w:color="auto" w:fill="FFFFFF"/>
        <w:ind w:left="0" w:firstLine="709"/>
        <w:jc w:val="both"/>
        <w:textAlignment w:val="baseline"/>
        <w:rPr>
          <w:rFonts w:ascii="Times New Roman" w:eastAsia="Times New Roman" w:hAnsi="Times New Roman"/>
          <w:spacing w:val="2"/>
          <w:sz w:val="24"/>
          <w:szCs w:val="24"/>
          <w:lang w:eastAsia="en-IN"/>
        </w:rPr>
      </w:pPr>
      <w:r>
        <w:rPr>
          <w:rFonts w:ascii="Times New Roman" w:eastAsia="Times New Roman" w:hAnsi="Times New Roman"/>
          <w:bCs/>
          <w:spacing w:val="2"/>
          <w:sz w:val="24"/>
          <w:szCs w:val="24"/>
          <w:lang w:eastAsia="en-IN"/>
        </w:rPr>
        <w:t>Data Flow</w:t>
      </w:r>
      <w:r>
        <w:rPr>
          <w:rFonts w:ascii="Times New Roman" w:eastAsia="Times New Roman" w:hAnsi="Times New Roman"/>
          <w:spacing w:val="2"/>
          <w:sz w:val="24"/>
          <w:szCs w:val="24"/>
          <w:lang w:eastAsia="en-IN"/>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modelled in systems that are not merely informative. A given </w:t>
      </w:r>
    </w:p>
    <w:p w14:paraId="5F2CC37B" w14:textId="5BD7BAAC" w:rsidR="003034F6" w:rsidRDefault="00807CD4" w:rsidP="008C4749">
      <w:pPr>
        <w:shd w:val="clear" w:color="auto" w:fill="FFFFFF"/>
        <w:jc w:val="both"/>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t>Flow should only transfer a single type of information. The direction of flow is represented by the arrow which can also be bi-directional.</w:t>
      </w:r>
    </w:p>
    <w:p w14:paraId="53543314" w14:textId="77777777" w:rsidR="003034F6" w:rsidRDefault="003034F6">
      <w:pPr>
        <w:pStyle w:val="ListParagraph"/>
        <w:shd w:val="clear" w:color="auto" w:fill="FFFFFF"/>
        <w:ind w:left="0"/>
        <w:jc w:val="both"/>
        <w:textAlignment w:val="baseline"/>
        <w:rPr>
          <w:rFonts w:ascii="Times New Roman" w:eastAsia="Times New Roman" w:hAnsi="Times New Roman"/>
          <w:spacing w:val="2"/>
          <w:sz w:val="24"/>
          <w:szCs w:val="24"/>
          <w:lang w:eastAsia="en-IN"/>
        </w:rPr>
      </w:pPr>
    </w:p>
    <w:p w14:paraId="16F93189" w14:textId="4053C887" w:rsidR="003034F6" w:rsidRPr="008F4B3C" w:rsidRDefault="00807CD4" w:rsidP="008F4B3C">
      <w:pPr>
        <w:pStyle w:val="ListParagraph"/>
        <w:shd w:val="clear" w:color="auto" w:fill="FFFFFF"/>
        <w:ind w:left="0" w:firstLine="709"/>
        <w:jc w:val="both"/>
        <w:textAlignment w:val="baseline"/>
        <w:rPr>
          <w:rFonts w:ascii="Times New Roman" w:eastAsia="Times New Roman" w:hAnsi="Times New Roman"/>
          <w:spacing w:val="2"/>
          <w:sz w:val="24"/>
          <w:szCs w:val="24"/>
          <w:lang w:eastAsia="en-IN"/>
        </w:rPr>
      </w:pPr>
      <w:r>
        <w:rPr>
          <w:rFonts w:ascii="Times New Roman" w:eastAsia="Times New Roman" w:hAnsi="Times New Roman"/>
          <w:bCs/>
          <w:spacing w:val="2"/>
          <w:sz w:val="24"/>
          <w:szCs w:val="24"/>
          <w:lang w:eastAsia="en-IN"/>
        </w:rPr>
        <w:t>Warehouse</w:t>
      </w:r>
      <w:r>
        <w:rPr>
          <w:rFonts w:ascii="Times New Roman" w:eastAsia="Times New Roman" w:hAnsi="Times New Roman"/>
          <w:spacing w:val="2"/>
          <w:sz w:val="24"/>
          <w:szCs w:val="24"/>
          <w:lang w:eastAsia="en-IN"/>
        </w:rPr>
        <w:t> 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w:t>
      </w:r>
    </w:p>
    <w:p w14:paraId="70EE0638" w14:textId="77777777" w:rsidR="003034F6" w:rsidRDefault="003034F6">
      <w:pPr>
        <w:tabs>
          <w:tab w:val="left" w:pos="1230"/>
          <w:tab w:val="left" w:pos="5820"/>
        </w:tabs>
        <w:jc w:val="center"/>
        <w:rPr>
          <w:rFonts w:ascii="Times New Roman" w:hAnsi="Times New Roman"/>
          <w:b/>
          <w:sz w:val="24"/>
          <w:szCs w:val="24"/>
          <w:lang w:eastAsia="en-IN"/>
        </w:rPr>
      </w:pPr>
    </w:p>
    <w:p w14:paraId="302E7921" w14:textId="3262E30D" w:rsidR="003034F6" w:rsidRDefault="00807CD4">
      <w:pPr>
        <w:tabs>
          <w:tab w:val="left" w:pos="1230"/>
          <w:tab w:val="left" w:pos="5820"/>
        </w:tabs>
        <w:jc w:val="center"/>
        <w:rPr>
          <w:rFonts w:ascii="Times New Roman" w:hAnsi="Times New Roman"/>
          <w:bCs/>
          <w:sz w:val="24"/>
          <w:szCs w:val="24"/>
          <w:lang w:val="en-US" w:eastAsia="en-IN"/>
        </w:rPr>
      </w:pPr>
      <w:r>
        <w:rPr>
          <w:rFonts w:ascii="Times New Roman" w:hAnsi="Times New Roman"/>
          <w:bCs/>
          <w:noProof/>
          <w:sz w:val="24"/>
          <w:szCs w:val="24"/>
          <w:lang w:eastAsia="en-IN"/>
        </w:rPr>
        <w:drawing>
          <wp:inline distT="0" distB="0" distL="0" distR="0" wp14:anchorId="2E2B3344" wp14:editId="2682F34A">
            <wp:extent cx="4057650" cy="233965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64888" cy="2343825"/>
                    </a:xfrm>
                    <a:prstGeom prst="rect">
                      <a:avLst/>
                    </a:prstGeom>
                  </pic:spPr>
                </pic:pic>
              </a:graphicData>
            </a:graphic>
          </wp:inline>
        </w:drawing>
      </w:r>
    </w:p>
    <w:p w14:paraId="5F80439C" w14:textId="77777777" w:rsidR="005B18A4" w:rsidRDefault="005B18A4">
      <w:pPr>
        <w:tabs>
          <w:tab w:val="left" w:pos="1230"/>
          <w:tab w:val="left" w:pos="5820"/>
        </w:tabs>
        <w:jc w:val="center"/>
        <w:rPr>
          <w:rFonts w:ascii="Times New Roman" w:hAnsi="Times New Roman"/>
          <w:bCs/>
          <w:sz w:val="24"/>
          <w:szCs w:val="24"/>
          <w:lang w:val="en-US" w:eastAsia="en-IN"/>
        </w:rPr>
      </w:pPr>
    </w:p>
    <w:p w14:paraId="741C55F3" w14:textId="77777777" w:rsidR="008F4B3C" w:rsidRDefault="008F4B3C">
      <w:pPr>
        <w:tabs>
          <w:tab w:val="left" w:pos="1230"/>
          <w:tab w:val="left" w:pos="5820"/>
        </w:tabs>
        <w:jc w:val="center"/>
        <w:rPr>
          <w:rFonts w:ascii="Times New Roman" w:hAnsi="Times New Roman"/>
          <w:bCs/>
          <w:sz w:val="24"/>
          <w:szCs w:val="24"/>
          <w:lang w:val="en-US" w:eastAsia="en-IN"/>
        </w:rPr>
      </w:pPr>
    </w:p>
    <w:p w14:paraId="01E9B9F0" w14:textId="77777777" w:rsidR="003034F6" w:rsidRDefault="00807CD4">
      <w:pPr>
        <w:tabs>
          <w:tab w:val="left" w:pos="1230"/>
          <w:tab w:val="left" w:pos="5820"/>
        </w:tabs>
        <w:jc w:val="center"/>
        <w:rPr>
          <w:rFonts w:ascii="Times New Roman" w:hAnsi="Times New Roman"/>
          <w:b/>
          <w:sz w:val="24"/>
          <w:szCs w:val="24"/>
          <w:lang w:eastAsia="en-IN"/>
        </w:rPr>
      </w:pPr>
      <w:r>
        <w:rPr>
          <w:rFonts w:ascii="Times New Roman" w:hAnsi="Times New Roman"/>
          <w:bCs/>
          <w:sz w:val="24"/>
          <w:szCs w:val="24"/>
          <w:lang w:val="en-US" w:eastAsia="en-IN"/>
        </w:rPr>
        <w:t xml:space="preserve">Figure 3.1 Data Flow Diagram </w:t>
      </w:r>
    </w:p>
    <w:p w14:paraId="7E8EE295" w14:textId="77777777" w:rsidR="003034F6" w:rsidRDefault="003034F6">
      <w:pPr>
        <w:tabs>
          <w:tab w:val="left" w:pos="1230"/>
          <w:tab w:val="left" w:pos="5820"/>
        </w:tabs>
        <w:jc w:val="center"/>
        <w:rPr>
          <w:rFonts w:ascii="Times New Roman" w:hAnsi="Times New Roman"/>
          <w:b/>
          <w:sz w:val="24"/>
          <w:szCs w:val="24"/>
        </w:rPr>
      </w:pPr>
    </w:p>
    <w:p w14:paraId="3AC05006" w14:textId="77777777" w:rsidR="003034F6" w:rsidRDefault="003034F6">
      <w:pPr>
        <w:tabs>
          <w:tab w:val="left" w:pos="1230"/>
          <w:tab w:val="left" w:pos="5820"/>
        </w:tabs>
        <w:jc w:val="center"/>
        <w:rPr>
          <w:rFonts w:ascii="Times New Roman" w:hAnsi="Times New Roman"/>
          <w:b/>
          <w:sz w:val="28"/>
          <w:szCs w:val="28"/>
        </w:rPr>
      </w:pPr>
    </w:p>
    <w:p w14:paraId="2265DBB4" w14:textId="77777777" w:rsidR="008C4749" w:rsidRDefault="008C4749">
      <w:pPr>
        <w:tabs>
          <w:tab w:val="left" w:pos="1230"/>
          <w:tab w:val="left" w:pos="5820"/>
        </w:tabs>
        <w:jc w:val="center"/>
        <w:rPr>
          <w:rFonts w:ascii="Times New Roman" w:hAnsi="Times New Roman"/>
          <w:b/>
          <w:sz w:val="28"/>
          <w:szCs w:val="28"/>
        </w:rPr>
      </w:pPr>
    </w:p>
    <w:p w14:paraId="56AE9A34" w14:textId="77777777" w:rsidR="005B18A4" w:rsidRDefault="005B18A4">
      <w:pPr>
        <w:tabs>
          <w:tab w:val="left" w:pos="1230"/>
          <w:tab w:val="left" w:pos="5820"/>
        </w:tabs>
        <w:jc w:val="center"/>
        <w:rPr>
          <w:rFonts w:ascii="Times New Roman" w:hAnsi="Times New Roman"/>
          <w:b/>
          <w:sz w:val="28"/>
          <w:szCs w:val="28"/>
        </w:rPr>
      </w:pPr>
    </w:p>
    <w:p w14:paraId="035E9144" w14:textId="77777777" w:rsidR="005B18A4" w:rsidRDefault="005B18A4">
      <w:pPr>
        <w:tabs>
          <w:tab w:val="left" w:pos="1230"/>
          <w:tab w:val="left" w:pos="5820"/>
        </w:tabs>
        <w:jc w:val="center"/>
        <w:rPr>
          <w:rFonts w:ascii="Times New Roman" w:hAnsi="Times New Roman"/>
          <w:b/>
          <w:sz w:val="28"/>
          <w:szCs w:val="28"/>
        </w:rPr>
      </w:pPr>
    </w:p>
    <w:p w14:paraId="5DF77F0B" w14:textId="77777777" w:rsidR="005B18A4" w:rsidRDefault="005B18A4">
      <w:pPr>
        <w:tabs>
          <w:tab w:val="left" w:pos="1230"/>
          <w:tab w:val="left" w:pos="5820"/>
        </w:tabs>
        <w:jc w:val="center"/>
        <w:rPr>
          <w:rFonts w:ascii="Times New Roman" w:hAnsi="Times New Roman"/>
          <w:b/>
          <w:sz w:val="28"/>
          <w:szCs w:val="28"/>
        </w:rPr>
      </w:pPr>
    </w:p>
    <w:p w14:paraId="7AD1C2AD" w14:textId="77777777" w:rsidR="005B18A4" w:rsidRDefault="005B18A4">
      <w:pPr>
        <w:tabs>
          <w:tab w:val="left" w:pos="1230"/>
          <w:tab w:val="left" w:pos="5820"/>
        </w:tabs>
        <w:jc w:val="center"/>
        <w:rPr>
          <w:rFonts w:ascii="Times New Roman" w:hAnsi="Times New Roman"/>
          <w:b/>
          <w:sz w:val="28"/>
          <w:szCs w:val="28"/>
        </w:rPr>
      </w:pPr>
    </w:p>
    <w:p w14:paraId="5C266673" w14:textId="77777777" w:rsidR="005B18A4" w:rsidRDefault="005B18A4">
      <w:pPr>
        <w:tabs>
          <w:tab w:val="left" w:pos="1230"/>
          <w:tab w:val="left" w:pos="5820"/>
        </w:tabs>
        <w:jc w:val="center"/>
        <w:rPr>
          <w:rFonts w:ascii="Times New Roman" w:hAnsi="Times New Roman"/>
          <w:b/>
          <w:sz w:val="28"/>
          <w:szCs w:val="28"/>
        </w:rPr>
      </w:pPr>
    </w:p>
    <w:p w14:paraId="48353081" w14:textId="77777777" w:rsidR="005B18A4" w:rsidRDefault="005B18A4">
      <w:pPr>
        <w:tabs>
          <w:tab w:val="left" w:pos="1230"/>
          <w:tab w:val="left" w:pos="5820"/>
        </w:tabs>
        <w:jc w:val="center"/>
        <w:rPr>
          <w:rFonts w:ascii="Times New Roman" w:hAnsi="Times New Roman"/>
          <w:b/>
          <w:sz w:val="28"/>
          <w:szCs w:val="28"/>
        </w:rPr>
      </w:pPr>
    </w:p>
    <w:p w14:paraId="3B929FD4" w14:textId="77777777" w:rsidR="005B18A4" w:rsidRDefault="005B18A4">
      <w:pPr>
        <w:tabs>
          <w:tab w:val="left" w:pos="1230"/>
          <w:tab w:val="left" w:pos="5820"/>
        </w:tabs>
        <w:jc w:val="center"/>
        <w:rPr>
          <w:rFonts w:ascii="Times New Roman" w:hAnsi="Times New Roman"/>
          <w:b/>
          <w:sz w:val="28"/>
          <w:szCs w:val="28"/>
        </w:rPr>
      </w:pPr>
    </w:p>
    <w:p w14:paraId="030A4F20" w14:textId="77777777" w:rsidR="005B18A4" w:rsidRDefault="005B18A4">
      <w:pPr>
        <w:tabs>
          <w:tab w:val="left" w:pos="1230"/>
          <w:tab w:val="left" w:pos="5820"/>
        </w:tabs>
        <w:jc w:val="center"/>
        <w:rPr>
          <w:rFonts w:ascii="Times New Roman" w:hAnsi="Times New Roman"/>
          <w:b/>
          <w:sz w:val="28"/>
          <w:szCs w:val="28"/>
        </w:rPr>
      </w:pPr>
    </w:p>
    <w:p w14:paraId="3D8A4090" w14:textId="77777777" w:rsidR="005B18A4" w:rsidRDefault="005B18A4">
      <w:pPr>
        <w:tabs>
          <w:tab w:val="left" w:pos="1230"/>
          <w:tab w:val="left" w:pos="5820"/>
        </w:tabs>
        <w:jc w:val="center"/>
        <w:rPr>
          <w:rFonts w:ascii="Times New Roman" w:hAnsi="Times New Roman"/>
          <w:b/>
          <w:sz w:val="28"/>
          <w:szCs w:val="28"/>
        </w:rPr>
      </w:pPr>
    </w:p>
    <w:p w14:paraId="046D759E" w14:textId="77777777" w:rsidR="005B18A4" w:rsidRDefault="005B18A4">
      <w:pPr>
        <w:tabs>
          <w:tab w:val="left" w:pos="1230"/>
          <w:tab w:val="left" w:pos="5820"/>
        </w:tabs>
        <w:jc w:val="center"/>
        <w:rPr>
          <w:rFonts w:ascii="Times New Roman" w:hAnsi="Times New Roman"/>
          <w:b/>
          <w:sz w:val="28"/>
          <w:szCs w:val="28"/>
        </w:rPr>
      </w:pPr>
    </w:p>
    <w:p w14:paraId="7ECAC05B" w14:textId="77777777" w:rsidR="003034F6" w:rsidRDefault="003034F6">
      <w:pPr>
        <w:tabs>
          <w:tab w:val="left" w:pos="1230"/>
          <w:tab w:val="left" w:pos="5820"/>
        </w:tabs>
        <w:jc w:val="center"/>
        <w:rPr>
          <w:rFonts w:ascii="Times New Roman" w:hAnsi="Times New Roman"/>
          <w:b/>
          <w:sz w:val="28"/>
          <w:szCs w:val="28"/>
        </w:rPr>
      </w:pPr>
    </w:p>
    <w:p w14:paraId="43425C84" w14:textId="77777777" w:rsidR="003034F6" w:rsidRDefault="00807CD4">
      <w:pPr>
        <w:tabs>
          <w:tab w:val="left" w:pos="1230"/>
          <w:tab w:val="left" w:pos="5820"/>
        </w:tabs>
        <w:jc w:val="center"/>
        <w:rPr>
          <w:rFonts w:ascii="Times New Roman" w:hAnsi="Times New Roman"/>
          <w:b/>
          <w:sz w:val="28"/>
          <w:szCs w:val="28"/>
        </w:rPr>
      </w:pPr>
      <w:r>
        <w:rPr>
          <w:rFonts w:ascii="Times New Roman" w:hAnsi="Times New Roman"/>
          <w:b/>
          <w:sz w:val="28"/>
          <w:szCs w:val="28"/>
        </w:rPr>
        <w:t>CHAPTER 4</w:t>
      </w:r>
    </w:p>
    <w:p w14:paraId="63E41EB9" w14:textId="77777777" w:rsidR="003034F6" w:rsidRDefault="003034F6">
      <w:pPr>
        <w:tabs>
          <w:tab w:val="left" w:pos="1230"/>
          <w:tab w:val="left" w:pos="5820"/>
        </w:tabs>
        <w:ind w:left="-142"/>
        <w:jc w:val="center"/>
      </w:pPr>
    </w:p>
    <w:p w14:paraId="417B9931" w14:textId="77777777" w:rsidR="003034F6" w:rsidRDefault="00807CD4">
      <w:pPr>
        <w:tabs>
          <w:tab w:val="left" w:pos="1230"/>
          <w:tab w:val="left" w:pos="5820"/>
        </w:tabs>
        <w:jc w:val="center"/>
        <w:rPr>
          <w:rFonts w:ascii="Times New Roman" w:hAnsi="Times New Roman"/>
          <w:b/>
          <w:sz w:val="28"/>
          <w:szCs w:val="28"/>
        </w:rPr>
      </w:pPr>
      <w:r>
        <w:t xml:space="preserve"> </w:t>
      </w:r>
      <w:r>
        <w:rPr>
          <w:rFonts w:ascii="Times New Roman" w:hAnsi="Times New Roman"/>
          <w:b/>
          <w:sz w:val="28"/>
          <w:szCs w:val="28"/>
        </w:rPr>
        <w:t>PROJECT PLANNING AND SCHEDULING</w:t>
      </w:r>
    </w:p>
    <w:p w14:paraId="3DB0BB8D" w14:textId="77777777" w:rsidR="003034F6" w:rsidRDefault="003034F6">
      <w:pPr>
        <w:tabs>
          <w:tab w:val="left" w:pos="1230"/>
          <w:tab w:val="left" w:pos="5820"/>
        </w:tabs>
        <w:jc w:val="center"/>
        <w:rPr>
          <w:rFonts w:ascii="Times New Roman" w:hAnsi="Times New Roman"/>
          <w:b/>
          <w:sz w:val="28"/>
          <w:szCs w:val="28"/>
        </w:rPr>
      </w:pPr>
    </w:p>
    <w:p w14:paraId="4017E664" w14:textId="77777777" w:rsidR="003034F6" w:rsidRDefault="00807CD4">
      <w:pPr>
        <w:ind w:left="-709" w:firstLine="142"/>
        <w:rPr>
          <w:rFonts w:ascii="Times New Roman" w:hAnsi="Times New Roman"/>
          <w:b/>
          <w:sz w:val="24"/>
          <w:szCs w:val="24"/>
        </w:rPr>
      </w:pPr>
      <w:r>
        <w:rPr>
          <w:rFonts w:ascii="Times New Roman" w:hAnsi="Times New Roman"/>
          <w:b/>
          <w:sz w:val="24"/>
          <w:szCs w:val="24"/>
        </w:rPr>
        <w:t xml:space="preserve">        4.1 Introduction </w:t>
      </w:r>
    </w:p>
    <w:p w14:paraId="6FEE5FD2" w14:textId="77777777" w:rsidR="003034F6" w:rsidRDefault="003034F6">
      <w:pPr>
        <w:ind w:left="-426"/>
        <w:rPr>
          <w:rFonts w:ascii="Times New Roman" w:hAnsi="Times New Roman"/>
          <w:b/>
          <w:sz w:val="24"/>
          <w:szCs w:val="24"/>
        </w:rPr>
      </w:pPr>
    </w:p>
    <w:p w14:paraId="26DEDECC" w14:textId="62117E8D" w:rsidR="003034F6" w:rsidRDefault="00807CD4">
      <w:pPr>
        <w:spacing w:line="276" w:lineRule="auto"/>
        <w:ind w:leftChars="-257" w:left="-54" w:hangingChars="213" w:hanging="511"/>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Project planning refers to the phase in project management in which you determine the actual steps to complete a project. This includes laying out timelines, establishing the budget,    setting  </w:t>
      </w:r>
      <w:r>
        <w:rPr>
          <w:rFonts w:ascii="Times New Roman" w:hAnsi="Times New Roman"/>
          <w:sz w:val="24"/>
          <w:szCs w:val="24"/>
        </w:rPr>
        <w:tab/>
        <w:t xml:space="preserve">milestones, assessing risks, and solidifying tasks and assigning them to team members. Project planning is a discipline addressing how to complete a project in a certain time frame, usually with defined stages and designated </w:t>
      </w:r>
      <w:r w:rsidR="008C4749">
        <w:rPr>
          <w:rFonts w:ascii="Times New Roman" w:hAnsi="Times New Roman"/>
          <w:sz w:val="24"/>
          <w:szCs w:val="24"/>
        </w:rPr>
        <w:t>resources. One</w:t>
      </w:r>
      <w:r>
        <w:rPr>
          <w:rFonts w:ascii="Times New Roman" w:hAnsi="Times New Roman"/>
          <w:sz w:val="24"/>
          <w:szCs w:val="24"/>
        </w:rPr>
        <w:t xml:space="preserve"> view of project planning divides the activity into these steps: </w:t>
      </w:r>
    </w:p>
    <w:p w14:paraId="4F15F3FA" w14:textId="36F3063F" w:rsidR="003034F6" w:rsidRPr="008C4749" w:rsidRDefault="00807CD4" w:rsidP="008C4749">
      <w:pPr>
        <w:pStyle w:val="ListParagraph"/>
        <w:numPr>
          <w:ilvl w:val="0"/>
          <w:numId w:val="20"/>
        </w:numPr>
        <w:spacing w:line="276" w:lineRule="auto"/>
        <w:jc w:val="both"/>
        <w:rPr>
          <w:rFonts w:ascii="Times New Roman" w:hAnsi="Times New Roman"/>
          <w:sz w:val="24"/>
          <w:szCs w:val="24"/>
        </w:rPr>
      </w:pPr>
      <w:r w:rsidRPr="008C4749">
        <w:rPr>
          <w:rFonts w:ascii="Times New Roman" w:hAnsi="Times New Roman"/>
          <w:sz w:val="24"/>
          <w:szCs w:val="24"/>
        </w:rPr>
        <w:t>Setting measurable objectives</w:t>
      </w:r>
    </w:p>
    <w:p w14:paraId="183D9CAF" w14:textId="7D5C5100" w:rsidR="003034F6" w:rsidRPr="008C4749" w:rsidRDefault="00807CD4" w:rsidP="008C4749">
      <w:pPr>
        <w:pStyle w:val="ListParagraph"/>
        <w:numPr>
          <w:ilvl w:val="0"/>
          <w:numId w:val="20"/>
        </w:numPr>
        <w:spacing w:line="276" w:lineRule="auto"/>
        <w:jc w:val="both"/>
        <w:rPr>
          <w:rFonts w:ascii="Times New Roman" w:hAnsi="Times New Roman"/>
          <w:sz w:val="24"/>
          <w:szCs w:val="24"/>
        </w:rPr>
      </w:pPr>
      <w:r w:rsidRPr="008C4749">
        <w:rPr>
          <w:rFonts w:ascii="Times New Roman" w:hAnsi="Times New Roman"/>
          <w:sz w:val="24"/>
          <w:szCs w:val="24"/>
        </w:rPr>
        <w:t xml:space="preserve">Identifying deliverables </w:t>
      </w:r>
    </w:p>
    <w:p w14:paraId="0EB09768" w14:textId="0FD3089A" w:rsidR="003034F6" w:rsidRPr="008C4749" w:rsidRDefault="00807CD4" w:rsidP="008C4749">
      <w:pPr>
        <w:pStyle w:val="ListParagraph"/>
        <w:numPr>
          <w:ilvl w:val="0"/>
          <w:numId w:val="20"/>
        </w:numPr>
        <w:spacing w:line="276" w:lineRule="auto"/>
        <w:jc w:val="both"/>
        <w:rPr>
          <w:rFonts w:ascii="Times New Roman" w:hAnsi="Times New Roman"/>
          <w:sz w:val="24"/>
          <w:szCs w:val="24"/>
        </w:rPr>
      </w:pPr>
      <w:r w:rsidRPr="008C4749">
        <w:rPr>
          <w:rFonts w:ascii="Times New Roman" w:hAnsi="Times New Roman"/>
          <w:sz w:val="24"/>
          <w:szCs w:val="24"/>
        </w:rPr>
        <w:t xml:space="preserve">Scheduling </w:t>
      </w:r>
    </w:p>
    <w:p w14:paraId="27AD1C3E" w14:textId="513DA081" w:rsidR="003034F6" w:rsidRPr="008C4749" w:rsidRDefault="00807CD4" w:rsidP="008C4749">
      <w:pPr>
        <w:pStyle w:val="ListParagraph"/>
        <w:numPr>
          <w:ilvl w:val="0"/>
          <w:numId w:val="20"/>
        </w:numPr>
        <w:spacing w:line="276" w:lineRule="auto"/>
        <w:jc w:val="both"/>
        <w:rPr>
          <w:rFonts w:ascii="Times New Roman" w:hAnsi="Times New Roman"/>
          <w:sz w:val="24"/>
          <w:szCs w:val="24"/>
        </w:rPr>
      </w:pPr>
      <w:r w:rsidRPr="008C4749">
        <w:rPr>
          <w:rFonts w:ascii="Times New Roman" w:hAnsi="Times New Roman"/>
          <w:sz w:val="24"/>
          <w:szCs w:val="24"/>
        </w:rPr>
        <w:t xml:space="preserve">Planning tasks </w:t>
      </w:r>
    </w:p>
    <w:p w14:paraId="3721377D" w14:textId="77777777" w:rsidR="003034F6" w:rsidRDefault="003034F6">
      <w:pPr>
        <w:spacing w:line="276" w:lineRule="auto"/>
        <w:rPr>
          <w:rFonts w:ascii="Times New Roman" w:hAnsi="Times New Roman"/>
          <w:b/>
          <w:sz w:val="24"/>
          <w:szCs w:val="24"/>
        </w:rPr>
      </w:pPr>
    </w:p>
    <w:p w14:paraId="105A7C65" w14:textId="77777777" w:rsidR="003034F6" w:rsidRDefault="00807CD4">
      <w:pPr>
        <w:numPr>
          <w:ilvl w:val="0"/>
          <w:numId w:val="12"/>
        </w:numPr>
        <w:spacing w:line="276" w:lineRule="auto"/>
        <w:rPr>
          <w:rFonts w:ascii="Times New Roman" w:hAnsi="Times New Roman"/>
          <w:b/>
          <w:sz w:val="24"/>
          <w:szCs w:val="24"/>
        </w:rPr>
      </w:pPr>
      <w:r>
        <w:rPr>
          <w:rFonts w:ascii="Times New Roman" w:hAnsi="Times New Roman"/>
          <w:b/>
          <w:sz w:val="24"/>
          <w:szCs w:val="24"/>
        </w:rPr>
        <w:t xml:space="preserve">Why is project planning important? </w:t>
      </w:r>
    </w:p>
    <w:p w14:paraId="7A62FB31" w14:textId="77777777" w:rsidR="003034F6" w:rsidRDefault="003034F6">
      <w:pPr>
        <w:spacing w:line="276" w:lineRule="auto"/>
        <w:rPr>
          <w:rFonts w:ascii="Times New Roman" w:hAnsi="Times New Roman"/>
          <w:b/>
          <w:sz w:val="24"/>
          <w:szCs w:val="24"/>
        </w:rPr>
      </w:pPr>
    </w:p>
    <w:p w14:paraId="424B7219" w14:textId="1A050BB3" w:rsidR="003034F6" w:rsidRDefault="007C0D42">
      <w:pPr>
        <w:spacing w:line="276" w:lineRule="auto"/>
        <w:ind w:left="120" w:hangingChars="50" w:hanging="120"/>
        <w:rPr>
          <w:rFonts w:ascii="Times New Roman" w:hAnsi="Times New Roman"/>
          <w:sz w:val="24"/>
          <w:szCs w:val="24"/>
        </w:rPr>
      </w:pPr>
      <w:r>
        <w:rPr>
          <w:rFonts w:ascii="Times New Roman" w:hAnsi="Times New Roman"/>
          <w:sz w:val="24"/>
          <w:szCs w:val="24"/>
        </w:rPr>
        <w:t xml:space="preserve">      Project planning is important at every phase of a project. It lays out the basics of a project, </w:t>
      </w:r>
    </w:p>
    <w:p w14:paraId="6365071D" w14:textId="439BE0A4" w:rsidR="003034F6" w:rsidRDefault="007C0D42">
      <w:pPr>
        <w:spacing w:line="276" w:lineRule="auto"/>
        <w:ind w:left="120" w:hangingChars="50" w:hanging="120"/>
        <w:rPr>
          <w:rFonts w:ascii="Times New Roman" w:hAnsi="Times New Roman"/>
          <w:sz w:val="24"/>
          <w:szCs w:val="24"/>
        </w:rPr>
      </w:pPr>
      <w:r>
        <w:rPr>
          <w:rFonts w:ascii="Times New Roman" w:hAnsi="Times New Roman"/>
          <w:sz w:val="24"/>
          <w:szCs w:val="24"/>
        </w:rPr>
        <w:t xml:space="preserve">      including the following:</w:t>
      </w:r>
    </w:p>
    <w:p w14:paraId="35CEE22A" w14:textId="55BF0A42" w:rsidR="003034F6" w:rsidRPr="008C4749" w:rsidRDefault="00807CD4" w:rsidP="008C4749">
      <w:pPr>
        <w:pStyle w:val="ListParagraph"/>
        <w:numPr>
          <w:ilvl w:val="0"/>
          <w:numId w:val="20"/>
        </w:numPr>
        <w:spacing w:line="276" w:lineRule="auto"/>
        <w:rPr>
          <w:rFonts w:ascii="Times New Roman" w:hAnsi="Times New Roman"/>
          <w:sz w:val="24"/>
          <w:szCs w:val="24"/>
        </w:rPr>
      </w:pPr>
      <w:r w:rsidRPr="008C4749">
        <w:rPr>
          <w:rFonts w:ascii="Times New Roman" w:hAnsi="Times New Roman"/>
          <w:sz w:val="24"/>
          <w:szCs w:val="24"/>
        </w:rPr>
        <w:t xml:space="preserve">Scope </w:t>
      </w:r>
    </w:p>
    <w:p w14:paraId="5CC73E0C" w14:textId="7332BCDB" w:rsidR="003034F6" w:rsidRPr="008C4749" w:rsidRDefault="00807CD4" w:rsidP="008C4749">
      <w:pPr>
        <w:pStyle w:val="ListParagraph"/>
        <w:numPr>
          <w:ilvl w:val="0"/>
          <w:numId w:val="20"/>
        </w:numPr>
        <w:spacing w:line="276" w:lineRule="auto"/>
        <w:rPr>
          <w:rFonts w:ascii="Times New Roman" w:hAnsi="Times New Roman"/>
          <w:sz w:val="24"/>
          <w:szCs w:val="24"/>
        </w:rPr>
      </w:pPr>
      <w:r w:rsidRPr="008C4749">
        <w:rPr>
          <w:rFonts w:ascii="Times New Roman" w:hAnsi="Times New Roman"/>
          <w:sz w:val="24"/>
          <w:szCs w:val="24"/>
        </w:rPr>
        <w:t>Objectives</w:t>
      </w:r>
    </w:p>
    <w:p w14:paraId="62A43590" w14:textId="77777777" w:rsidR="003034F6" w:rsidRDefault="00807CD4">
      <w:pPr>
        <w:spacing w:line="276" w:lineRule="auto"/>
        <w:rPr>
          <w:rFonts w:ascii="Times New Roman" w:hAnsi="Times New Roman"/>
          <w:sz w:val="24"/>
          <w:szCs w:val="24"/>
        </w:rPr>
      </w:pPr>
      <w:r>
        <w:rPr>
          <w:rFonts w:ascii="Times New Roman" w:hAnsi="Times New Roman"/>
          <w:sz w:val="24"/>
          <w:szCs w:val="24"/>
        </w:rPr>
        <w:t xml:space="preserve">Goals </w:t>
      </w:r>
    </w:p>
    <w:p w14:paraId="50A7C208" w14:textId="77777777" w:rsidR="003034F6" w:rsidRDefault="00807CD4">
      <w:pPr>
        <w:spacing w:line="276" w:lineRule="auto"/>
        <w:ind w:hanging="142"/>
        <w:rPr>
          <w:rFonts w:ascii="Times New Roman" w:hAnsi="Times New Roman"/>
          <w:sz w:val="24"/>
          <w:szCs w:val="24"/>
        </w:rPr>
      </w:pPr>
      <w:r>
        <w:rPr>
          <w:rFonts w:ascii="Times New Roman" w:hAnsi="Times New Roman"/>
          <w:sz w:val="24"/>
          <w:szCs w:val="24"/>
        </w:rPr>
        <w:t xml:space="preserve">  Schedule</w:t>
      </w:r>
    </w:p>
    <w:p w14:paraId="4ECB9C40" w14:textId="77777777" w:rsidR="003034F6" w:rsidRDefault="00807CD4">
      <w:pPr>
        <w:pStyle w:val="ListParagraph"/>
        <w:spacing w:line="276" w:lineRule="auto"/>
        <w:ind w:left="0"/>
        <w:rPr>
          <w:rFonts w:ascii="Times New Roman" w:hAnsi="Times New Roman"/>
          <w:sz w:val="24"/>
          <w:szCs w:val="24"/>
        </w:rPr>
      </w:pPr>
      <w:r>
        <w:rPr>
          <w:rFonts w:ascii="Times New Roman" w:hAnsi="Times New Roman"/>
          <w:sz w:val="24"/>
          <w:szCs w:val="24"/>
        </w:rPr>
        <w:t>Planning enables project managers to turn an intangible idea into reality.</w:t>
      </w:r>
    </w:p>
    <w:p w14:paraId="743619F0" w14:textId="77777777" w:rsidR="003034F6" w:rsidRDefault="003034F6">
      <w:pPr>
        <w:spacing w:line="276" w:lineRule="auto"/>
        <w:ind w:left="-567"/>
        <w:rPr>
          <w:rFonts w:ascii="Times New Roman" w:hAnsi="Times New Roman"/>
          <w:b/>
          <w:sz w:val="24"/>
          <w:szCs w:val="24"/>
        </w:rPr>
      </w:pPr>
    </w:p>
    <w:p w14:paraId="5A8E1275" w14:textId="77777777" w:rsidR="003034F6" w:rsidRDefault="00807CD4">
      <w:pPr>
        <w:numPr>
          <w:ilvl w:val="0"/>
          <w:numId w:val="13"/>
        </w:numPr>
        <w:spacing w:line="276" w:lineRule="auto"/>
        <w:rPr>
          <w:rFonts w:ascii="Times New Roman" w:hAnsi="Times New Roman"/>
          <w:b/>
          <w:sz w:val="24"/>
          <w:szCs w:val="24"/>
        </w:rPr>
      </w:pPr>
      <w:r>
        <w:rPr>
          <w:rFonts w:ascii="Times New Roman" w:hAnsi="Times New Roman"/>
          <w:b/>
          <w:sz w:val="24"/>
          <w:szCs w:val="24"/>
        </w:rPr>
        <w:t>Key purposes of planning include the following:</w:t>
      </w:r>
    </w:p>
    <w:p w14:paraId="1766FF87" w14:textId="77777777" w:rsidR="003034F6" w:rsidRDefault="003034F6">
      <w:pPr>
        <w:spacing w:line="276" w:lineRule="auto"/>
        <w:rPr>
          <w:rFonts w:ascii="Times New Roman" w:hAnsi="Times New Roman"/>
          <w:b/>
          <w:sz w:val="24"/>
          <w:szCs w:val="24"/>
        </w:rPr>
      </w:pPr>
    </w:p>
    <w:p w14:paraId="65659C88" w14:textId="7BFF4F6C" w:rsidR="003034F6" w:rsidRDefault="007C0D42" w:rsidP="007C0D42">
      <w:pPr>
        <w:spacing w:line="276" w:lineRule="auto"/>
        <w:rPr>
          <w:rFonts w:ascii="Times New Roman" w:hAnsi="Times New Roman"/>
          <w:sz w:val="24"/>
          <w:szCs w:val="24"/>
        </w:rPr>
      </w:pPr>
      <w:r>
        <w:rPr>
          <w:rFonts w:ascii="Times New Roman" w:hAnsi="Times New Roman"/>
          <w:sz w:val="24"/>
          <w:szCs w:val="24"/>
        </w:rPr>
        <w:t xml:space="preserve">     Facilitate communication and provide a central source of information for project personnel.</w:t>
      </w:r>
    </w:p>
    <w:p w14:paraId="161550D4" w14:textId="77777777" w:rsidR="008C4749" w:rsidRDefault="008C4749" w:rsidP="008C4749">
      <w:pPr>
        <w:spacing w:line="276" w:lineRule="auto"/>
        <w:ind w:firstLine="709"/>
        <w:rPr>
          <w:rFonts w:ascii="Times New Roman" w:hAnsi="Times New Roman"/>
          <w:sz w:val="24"/>
          <w:szCs w:val="24"/>
        </w:rPr>
      </w:pPr>
    </w:p>
    <w:p w14:paraId="0632F9FB" w14:textId="33AFE5F2" w:rsidR="003034F6" w:rsidRDefault="00807CD4" w:rsidP="008C4749">
      <w:pPr>
        <w:pStyle w:val="ListParagraph"/>
        <w:numPr>
          <w:ilvl w:val="0"/>
          <w:numId w:val="22"/>
        </w:numPr>
        <w:spacing w:line="276" w:lineRule="auto"/>
        <w:rPr>
          <w:rFonts w:ascii="Times New Roman" w:hAnsi="Times New Roman"/>
          <w:sz w:val="24"/>
          <w:szCs w:val="24"/>
        </w:rPr>
      </w:pPr>
      <w:r>
        <w:rPr>
          <w:rFonts w:ascii="Times New Roman" w:hAnsi="Times New Roman"/>
          <w:sz w:val="24"/>
          <w:szCs w:val="24"/>
        </w:rPr>
        <w:t xml:space="preserve">Help the project sponsor and other key stakeholders know what is </w:t>
      </w:r>
      <w:r w:rsidR="008C4749">
        <w:rPr>
          <w:rFonts w:ascii="Times New Roman" w:hAnsi="Times New Roman"/>
          <w:sz w:val="24"/>
          <w:szCs w:val="24"/>
        </w:rPr>
        <w:t>required.</w:t>
      </w:r>
    </w:p>
    <w:p w14:paraId="6CACCD3A" w14:textId="3BB9E675" w:rsidR="003034F6" w:rsidRPr="008C4749" w:rsidRDefault="00807CD4" w:rsidP="008C4749">
      <w:pPr>
        <w:pStyle w:val="ListParagraph"/>
        <w:numPr>
          <w:ilvl w:val="0"/>
          <w:numId w:val="22"/>
        </w:numPr>
        <w:spacing w:line="276" w:lineRule="auto"/>
        <w:rPr>
          <w:rFonts w:ascii="Times New Roman" w:hAnsi="Times New Roman"/>
          <w:sz w:val="24"/>
          <w:szCs w:val="24"/>
        </w:rPr>
      </w:pPr>
      <w:r w:rsidRPr="008C4749">
        <w:rPr>
          <w:rFonts w:ascii="Times New Roman" w:hAnsi="Times New Roman"/>
          <w:sz w:val="24"/>
          <w:szCs w:val="24"/>
        </w:rPr>
        <w:t xml:space="preserve">Identify who will perform certain tasks, and when and how those tasks will </w:t>
      </w:r>
      <w:r w:rsidR="008C4749" w:rsidRPr="008C4749">
        <w:rPr>
          <w:rFonts w:ascii="Times New Roman" w:hAnsi="Times New Roman"/>
          <w:sz w:val="24"/>
          <w:szCs w:val="24"/>
        </w:rPr>
        <w:t>happen.</w:t>
      </w:r>
    </w:p>
    <w:p w14:paraId="3C4A0901" w14:textId="53579880" w:rsidR="003034F6" w:rsidRPr="008C4749" w:rsidRDefault="00807CD4" w:rsidP="008C4749">
      <w:pPr>
        <w:pStyle w:val="ListParagraph"/>
        <w:numPr>
          <w:ilvl w:val="0"/>
          <w:numId w:val="22"/>
        </w:numPr>
        <w:spacing w:line="276" w:lineRule="auto"/>
        <w:rPr>
          <w:rFonts w:ascii="Times New Roman" w:hAnsi="Times New Roman"/>
          <w:sz w:val="24"/>
          <w:szCs w:val="24"/>
        </w:rPr>
      </w:pPr>
      <w:r w:rsidRPr="008C4749">
        <w:rPr>
          <w:rFonts w:ascii="Times New Roman" w:hAnsi="Times New Roman"/>
          <w:sz w:val="24"/>
          <w:szCs w:val="24"/>
        </w:rPr>
        <w:t xml:space="preserve">Facilitate project management and control as the project </w:t>
      </w:r>
      <w:r w:rsidR="008C4749" w:rsidRPr="008C4749">
        <w:rPr>
          <w:rFonts w:ascii="Times New Roman" w:hAnsi="Times New Roman"/>
          <w:sz w:val="24"/>
          <w:szCs w:val="24"/>
        </w:rPr>
        <w:t>progresses.</w:t>
      </w:r>
    </w:p>
    <w:p w14:paraId="7F484A98" w14:textId="12704FFA" w:rsidR="003034F6" w:rsidRPr="008C4749" w:rsidRDefault="00807CD4" w:rsidP="008C4749">
      <w:pPr>
        <w:pStyle w:val="ListParagraph"/>
        <w:numPr>
          <w:ilvl w:val="0"/>
          <w:numId w:val="22"/>
        </w:numPr>
        <w:spacing w:line="276" w:lineRule="auto"/>
        <w:rPr>
          <w:rFonts w:ascii="Times New Roman" w:hAnsi="Times New Roman"/>
          <w:sz w:val="24"/>
          <w:szCs w:val="24"/>
        </w:rPr>
      </w:pPr>
      <w:r w:rsidRPr="008C4749">
        <w:rPr>
          <w:rFonts w:ascii="Times New Roman" w:hAnsi="Times New Roman"/>
          <w:sz w:val="24"/>
          <w:szCs w:val="24"/>
        </w:rPr>
        <w:t xml:space="preserve">Enable effective monitoring and control of a </w:t>
      </w:r>
      <w:r w:rsidR="008C4749" w:rsidRPr="008C4749">
        <w:rPr>
          <w:rFonts w:ascii="Times New Roman" w:hAnsi="Times New Roman"/>
          <w:sz w:val="24"/>
          <w:szCs w:val="24"/>
        </w:rPr>
        <w:t>project.</w:t>
      </w:r>
    </w:p>
    <w:p w14:paraId="1362A441" w14:textId="4811D9AF" w:rsidR="003034F6" w:rsidRPr="008C4749" w:rsidRDefault="00807CD4" w:rsidP="008C4749">
      <w:pPr>
        <w:pStyle w:val="ListParagraph"/>
        <w:numPr>
          <w:ilvl w:val="0"/>
          <w:numId w:val="22"/>
        </w:numPr>
        <w:spacing w:line="276" w:lineRule="auto"/>
        <w:rPr>
          <w:rFonts w:ascii="Times New Roman" w:hAnsi="Times New Roman"/>
          <w:sz w:val="24"/>
          <w:szCs w:val="24"/>
        </w:rPr>
      </w:pPr>
      <w:r w:rsidRPr="008C4749">
        <w:rPr>
          <w:rFonts w:ascii="Times New Roman" w:hAnsi="Times New Roman"/>
          <w:sz w:val="24"/>
          <w:szCs w:val="24"/>
        </w:rPr>
        <w:t xml:space="preserve">Manage project </w:t>
      </w:r>
      <w:r w:rsidR="008C4749" w:rsidRPr="008C4749">
        <w:rPr>
          <w:rFonts w:ascii="Times New Roman" w:hAnsi="Times New Roman"/>
          <w:sz w:val="24"/>
          <w:szCs w:val="24"/>
        </w:rPr>
        <w:t>risk.</w:t>
      </w:r>
    </w:p>
    <w:p w14:paraId="2FFF83F5" w14:textId="429E152B" w:rsidR="003034F6" w:rsidRPr="008C4749" w:rsidRDefault="00807CD4" w:rsidP="008C4749">
      <w:pPr>
        <w:pStyle w:val="ListParagraph"/>
        <w:numPr>
          <w:ilvl w:val="0"/>
          <w:numId w:val="22"/>
        </w:numPr>
        <w:spacing w:line="276" w:lineRule="auto"/>
      </w:pPr>
      <w:r w:rsidRPr="008C4749">
        <w:rPr>
          <w:rFonts w:ascii="Times New Roman" w:hAnsi="Times New Roman"/>
          <w:sz w:val="24"/>
          <w:szCs w:val="24"/>
        </w:rPr>
        <w:t>Generate feedback useful for the next project planning phase</w:t>
      </w:r>
      <w:r w:rsidRPr="008C4749">
        <w:rPr>
          <w:rFonts w:ascii="Times New Roman" w:hAnsi="Times New Roman"/>
          <w:sz w:val="24"/>
          <w:szCs w:val="24"/>
        </w:rPr>
        <w:br w:type="page"/>
      </w:r>
    </w:p>
    <w:p w14:paraId="7876207F" w14:textId="77777777" w:rsidR="003034F6" w:rsidRDefault="003034F6">
      <w:pPr>
        <w:tabs>
          <w:tab w:val="left" w:pos="5820"/>
        </w:tabs>
        <w:ind w:left="-426"/>
        <w:rPr>
          <w:rFonts w:ascii="Times New Roman" w:hAnsi="Times New Roman"/>
          <w:b/>
          <w:sz w:val="24"/>
          <w:szCs w:val="24"/>
        </w:rPr>
      </w:pPr>
    </w:p>
    <w:p w14:paraId="5D8BEB90" w14:textId="77777777" w:rsidR="008F4B3C" w:rsidRDefault="00807CD4" w:rsidP="008F4B3C">
      <w:pPr>
        <w:tabs>
          <w:tab w:val="left" w:pos="5820"/>
        </w:tabs>
        <w:rPr>
          <w:rFonts w:ascii="Times New Roman" w:hAnsi="Times New Roman"/>
          <w:b/>
          <w:sz w:val="24"/>
          <w:szCs w:val="24"/>
        </w:rPr>
      </w:pPr>
      <w:r>
        <w:rPr>
          <w:rFonts w:ascii="Times New Roman" w:hAnsi="Times New Roman"/>
          <w:b/>
          <w:sz w:val="24"/>
          <w:szCs w:val="24"/>
        </w:rPr>
        <w:t>4.2 Components of a project plan</w:t>
      </w:r>
    </w:p>
    <w:p w14:paraId="2AE678F1" w14:textId="77777777" w:rsidR="008F4B3C" w:rsidRDefault="008F4B3C" w:rsidP="008F4B3C">
      <w:pPr>
        <w:tabs>
          <w:tab w:val="left" w:pos="5820"/>
        </w:tabs>
        <w:rPr>
          <w:rFonts w:ascii="Times New Roman" w:hAnsi="Times New Roman"/>
          <w:b/>
          <w:sz w:val="24"/>
          <w:szCs w:val="24"/>
        </w:rPr>
      </w:pPr>
    </w:p>
    <w:p w14:paraId="336E0EF3" w14:textId="1C5EE5B1" w:rsidR="003034F6" w:rsidRDefault="008F4B3C" w:rsidP="008F4B3C">
      <w:pPr>
        <w:tabs>
          <w:tab w:val="left" w:pos="5820"/>
        </w:tabs>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The three major parts of a project plan are the scope, budget and timeline. They involve the following aspects: Scope: The scope determines what a project team will and will not do. It takes the team's vision, what stakeholders want and the customer's requirements and then determines what's possible. As part of defining the project scope, the project manager must set performance goals. Budget: Project managers look at what manpower and other resources will be required to meet the project goals to estimate the project's cost.</w:t>
      </w:r>
    </w:p>
    <w:p w14:paraId="20404BE2" w14:textId="77777777" w:rsidR="003034F6" w:rsidRDefault="003034F6">
      <w:pPr>
        <w:tabs>
          <w:tab w:val="left" w:pos="1230"/>
          <w:tab w:val="left" w:pos="5820"/>
        </w:tabs>
        <w:jc w:val="both"/>
        <w:rPr>
          <w:rFonts w:ascii="Times New Roman" w:hAnsi="Times New Roman"/>
          <w:b/>
          <w:sz w:val="24"/>
          <w:szCs w:val="24"/>
        </w:rPr>
      </w:pPr>
    </w:p>
    <w:p w14:paraId="5DABDB24" w14:textId="77777777" w:rsidR="003034F6" w:rsidRDefault="00807CD4">
      <w:pPr>
        <w:tabs>
          <w:tab w:val="left" w:pos="1230"/>
          <w:tab w:val="left" w:pos="5820"/>
        </w:tabs>
        <w:spacing w:line="276" w:lineRule="auto"/>
        <w:jc w:val="both"/>
        <w:rPr>
          <w:rFonts w:ascii="Times New Roman" w:hAnsi="Times New Roman"/>
          <w:sz w:val="24"/>
          <w:szCs w:val="24"/>
        </w:rPr>
      </w:pPr>
      <w:r>
        <w:rPr>
          <w:rFonts w:ascii="Times New Roman" w:hAnsi="Times New Roman"/>
          <w:b/>
          <w:sz w:val="24"/>
          <w:szCs w:val="24"/>
        </w:rPr>
        <w:t>How do you create a project plan?</w:t>
      </w:r>
      <w:r>
        <w:rPr>
          <w:rFonts w:ascii="Times New Roman" w:hAnsi="Times New Roman"/>
          <w:sz w:val="24"/>
          <w:szCs w:val="24"/>
        </w:rPr>
        <w:t xml:space="preserve"> </w:t>
      </w:r>
    </w:p>
    <w:p w14:paraId="2502DD34" w14:textId="66BF7C7B" w:rsidR="003034F6" w:rsidRDefault="008F4B3C" w:rsidP="008F4B3C">
      <w:pPr>
        <w:tabs>
          <w:tab w:val="left" w:pos="1230"/>
          <w:tab w:val="left" w:pos="5820"/>
        </w:tabs>
        <w:spacing w:line="276" w:lineRule="auto"/>
        <w:jc w:val="both"/>
        <w:rPr>
          <w:rFonts w:ascii="Times New Roman" w:hAnsi="Times New Roman"/>
          <w:sz w:val="24"/>
          <w:szCs w:val="24"/>
        </w:rPr>
      </w:pPr>
      <w:r>
        <w:rPr>
          <w:rFonts w:ascii="Times New Roman" w:hAnsi="Times New Roman"/>
          <w:sz w:val="24"/>
          <w:szCs w:val="24"/>
        </w:rPr>
        <w:t xml:space="preserve">      Project planning includes the following 10 steps:</w:t>
      </w:r>
    </w:p>
    <w:p w14:paraId="79ECE7A8" w14:textId="77777777" w:rsidR="003034F6" w:rsidRDefault="003034F6">
      <w:pPr>
        <w:tabs>
          <w:tab w:val="left" w:pos="1230"/>
          <w:tab w:val="left" w:pos="5820"/>
        </w:tabs>
        <w:spacing w:line="276" w:lineRule="auto"/>
        <w:ind w:left="-426"/>
        <w:jc w:val="both"/>
        <w:rPr>
          <w:rFonts w:ascii="Times New Roman" w:hAnsi="Times New Roman"/>
          <w:sz w:val="24"/>
          <w:szCs w:val="24"/>
        </w:rPr>
      </w:pPr>
    </w:p>
    <w:p w14:paraId="1D9BC2A2" w14:textId="4E224B38" w:rsidR="003034F6" w:rsidRDefault="00807CD4" w:rsidP="008C4749">
      <w:pPr>
        <w:tabs>
          <w:tab w:val="left" w:pos="1230"/>
          <w:tab w:val="left" w:pos="5820"/>
        </w:tabs>
        <w:spacing w:line="276" w:lineRule="auto"/>
        <w:jc w:val="both"/>
        <w:rPr>
          <w:rFonts w:ascii="Times New Roman" w:hAnsi="Times New Roman"/>
          <w:sz w:val="24"/>
          <w:szCs w:val="24"/>
        </w:rPr>
      </w:pPr>
      <w:r>
        <w:rPr>
          <w:rFonts w:ascii="Times New Roman" w:hAnsi="Times New Roman"/>
          <w:b/>
          <w:sz w:val="24"/>
          <w:szCs w:val="24"/>
        </w:rPr>
        <w:t>Define stakeholders</w:t>
      </w:r>
      <w:r>
        <w:rPr>
          <w:rFonts w:ascii="Times New Roman" w:hAnsi="Times New Roman"/>
          <w:sz w:val="24"/>
          <w:szCs w:val="24"/>
        </w:rPr>
        <w:t>.</w:t>
      </w:r>
    </w:p>
    <w:p w14:paraId="7B8677B2" w14:textId="5BCFEB00" w:rsidR="003034F6" w:rsidRDefault="008F4B3C" w:rsidP="008F4B3C">
      <w:pPr>
        <w:tabs>
          <w:tab w:val="left" w:pos="1230"/>
          <w:tab w:val="left" w:pos="5820"/>
        </w:tabs>
        <w:spacing w:line="276" w:lineRule="auto"/>
        <w:jc w:val="both"/>
        <w:rPr>
          <w:rFonts w:ascii="Times New Roman" w:hAnsi="Times New Roman"/>
          <w:sz w:val="24"/>
          <w:szCs w:val="24"/>
        </w:rPr>
      </w:pPr>
      <w:r>
        <w:rPr>
          <w:rFonts w:ascii="Times New Roman" w:hAnsi="Times New Roman"/>
          <w:sz w:val="24"/>
          <w:szCs w:val="24"/>
        </w:rPr>
        <w:t xml:space="preserve">      Stakeholders include anyone with an interest in the project. They can include the customer or    end user, members of the project team, other people in the organization the project will affect and outside organizations or individuals with an interest.</w:t>
      </w:r>
    </w:p>
    <w:p w14:paraId="70AAE65D" w14:textId="77777777" w:rsidR="003034F6" w:rsidRDefault="003034F6">
      <w:pPr>
        <w:tabs>
          <w:tab w:val="left" w:pos="1230"/>
          <w:tab w:val="left" w:pos="5820"/>
        </w:tabs>
        <w:spacing w:line="276" w:lineRule="auto"/>
        <w:ind w:left="-426"/>
        <w:jc w:val="both"/>
        <w:rPr>
          <w:rFonts w:ascii="Times New Roman" w:hAnsi="Times New Roman"/>
          <w:sz w:val="24"/>
          <w:szCs w:val="24"/>
        </w:rPr>
      </w:pPr>
    </w:p>
    <w:p w14:paraId="675483FB" w14:textId="77777777" w:rsidR="003034F6" w:rsidRDefault="00807CD4">
      <w:pPr>
        <w:tabs>
          <w:tab w:val="left" w:pos="1230"/>
          <w:tab w:val="left" w:pos="5820"/>
        </w:tabs>
        <w:spacing w:line="276" w:lineRule="auto"/>
        <w:ind w:left="-426" w:firstLineChars="150" w:firstLine="361"/>
        <w:jc w:val="both"/>
        <w:rPr>
          <w:rFonts w:ascii="Times New Roman" w:hAnsi="Times New Roman"/>
          <w:b/>
          <w:sz w:val="24"/>
          <w:szCs w:val="24"/>
        </w:rPr>
      </w:pPr>
      <w:r>
        <w:rPr>
          <w:rFonts w:ascii="Times New Roman" w:hAnsi="Times New Roman"/>
          <w:b/>
          <w:sz w:val="24"/>
          <w:szCs w:val="24"/>
        </w:rPr>
        <w:t>Define roles.</w:t>
      </w:r>
    </w:p>
    <w:p w14:paraId="30581A50" w14:textId="507A4C5F" w:rsidR="003034F6" w:rsidRDefault="008F4B3C" w:rsidP="008F4B3C">
      <w:pPr>
        <w:tabs>
          <w:tab w:val="left" w:pos="1230"/>
          <w:tab w:val="left" w:pos="5820"/>
        </w:tabs>
        <w:spacing w:line="276" w:lineRule="auto"/>
        <w:jc w:val="both"/>
        <w:rPr>
          <w:rFonts w:ascii="Times New Roman" w:hAnsi="Times New Roman"/>
          <w:sz w:val="24"/>
          <w:szCs w:val="24"/>
        </w:rPr>
      </w:pPr>
      <w:r>
        <w:rPr>
          <w:rFonts w:ascii="Times New Roman" w:hAnsi="Times New Roman"/>
          <w:sz w:val="24"/>
          <w:szCs w:val="24"/>
        </w:rPr>
        <w:t xml:space="preserve">      Each stakeholder's role should be clearly defined. Some people will fill multiple roles.         </w:t>
      </w:r>
    </w:p>
    <w:p w14:paraId="3EF638A4" w14:textId="77777777" w:rsidR="003034F6" w:rsidRDefault="003034F6">
      <w:pPr>
        <w:tabs>
          <w:tab w:val="left" w:pos="1230"/>
          <w:tab w:val="left" w:pos="5820"/>
        </w:tabs>
        <w:spacing w:line="276" w:lineRule="auto"/>
        <w:ind w:left="-426" w:firstLineChars="150" w:firstLine="361"/>
        <w:jc w:val="both"/>
        <w:rPr>
          <w:rFonts w:ascii="Times New Roman" w:hAnsi="Times New Roman"/>
          <w:b/>
          <w:sz w:val="24"/>
          <w:szCs w:val="24"/>
        </w:rPr>
      </w:pPr>
    </w:p>
    <w:p w14:paraId="06E7D3A8" w14:textId="77777777" w:rsidR="003034F6" w:rsidRDefault="00807CD4">
      <w:pPr>
        <w:tabs>
          <w:tab w:val="left" w:pos="1230"/>
          <w:tab w:val="left" w:pos="5820"/>
        </w:tabs>
        <w:spacing w:line="276" w:lineRule="auto"/>
        <w:ind w:left="-426" w:firstLineChars="150" w:firstLine="361"/>
        <w:jc w:val="both"/>
        <w:rPr>
          <w:rFonts w:ascii="Times New Roman" w:hAnsi="Times New Roman"/>
          <w:sz w:val="24"/>
          <w:szCs w:val="24"/>
        </w:rPr>
      </w:pPr>
      <w:r>
        <w:rPr>
          <w:rFonts w:ascii="Times New Roman" w:hAnsi="Times New Roman"/>
          <w:b/>
          <w:sz w:val="24"/>
          <w:szCs w:val="24"/>
        </w:rPr>
        <w:t>Introduce stakeholders.</w:t>
      </w:r>
      <w:r>
        <w:rPr>
          <w:rFonts w:ascii="Times New Roman" w:hAnsi="Times New Roman"/>
          <w:sz w:val="24"/>
          <w:szCs w:val="24"/>
        </w:rPr>
        <w:t xml:space="preserve"> </w:t>
      </w:r>
    </w:p>
    <w:p w14:paraId="18A6241D" w14:textId="0DABFA23" w:rsidR="003034F6" w:rsidRDefault="008F4B3C" w:rsidP="008F4B3C">
      <w:pPr>
        <w:tabs>
          <w:tab w:val="left" w:pos="1230"/>
          <w:tab w:val="left" w:pos="5820"/>
        </w:tabs>
        <w:spacing w:line="276" w:lineRule="auto"/>
        <w:ind w:left="-66"/>
        <w:jc w:val="both"/>
        <w:rPr>
          <w:rFonts w:ascii="Times New Roman" w:hAnsi="Times New Roman"/>
          <w:sz w:val="24"/>
          <w:szCs w:val="24"/>
        </w:rPr>
      </w:pPr>
      <w:r>
        <w:rPr>
          <w:rFonts w:ascii="Times New Roman" w:hAnsi="Times New Roman"/>
          <w:sz w:val="24"/>
          <w:szCs w:val="24"/>
        </w:rPr>
        <w:t xml:space="preserve">      Hold a meeting to bring stakeholders together and unify the vision behind the project. The </w:t>
      </w:r>
      <w:r w:rsidR="008C4749">
        <w:rPr>
          <w:rFonts w:ascii="Times New Roman" w:hAnsi="Times New Roman"/>
          <w:sz w:val="24"/>
          <w:szCs w:val="24"/>
        </w:rPr>
        <w:t xml:space="preserve">                                                       </w:t>
      </w:r>
      <w:r>
        <w:rPr>
          <w:rFonts w:ascii="Times New Roman" w:hAnsi="Times New Roman"/>
          <w:sz w:val="24"/>
          <w:szCs w:val="24"/>
        </w:rPr>
        <w:t>topic</w:t>
      </w:r>
      <w:r w:rsidR="008C4749">
        <w:rPr>
          <w:rFonts w:ascii="Times New Roman" w:hAnsi="Times New Roman"/>
          <w:sz w:val="24"/>
          <w:szCs w:val="24"/>
        </w:rPr>
        <w:t xml:space="preserve"> </w:t>
      </w:r>
      <w:r>
        <w:rPr>
          <w:rFonts w:ascii="Times New Roman" w:hAnsi="Times New Roman"/>
          <w:sz w:val="24"/>
          <w:szCs w:val="24"/>
        </w:rPr>
        <w:t xml:space="preserve">covered should include scope, goals, budget, </w:t>
      </w:r>
      <w:r w:rsidR="007C0D42">
        <w:rPr>
          <w:rFonts w:ascii="Times New Roman" w:hAnsi="Times New Roman"/>
          <w:sz w:val="24"/>
          <w:szCs w:val="24"/>
        </w:rPr>
        <w:t>schedule,</w:t>
      </w:r>
      <w:r>
        <w:rPr>
          <w:rFonts w:ascii="Times New Roman" w:hAnsi="Times New Roman"/>
          <w:sz w:val="24"/>
          <w:szCs w:val="24"/>
        </w:rPr>
        <w:t xml:space="preserve"> and roles. </w:t>
      </w:r>
    </w:p>
    <w:p w14:paraId="38C43537" w14:textId="77777777" w:rsidR="003034F6" w:rsidRDefault="003034F6">
      <w:pPr>
        <w:tabs>
          <w:tab w:val="left" w:pos="1230"/>
          <w:tab w:val="left" w:pos="5820"/>
        </w:tabs>
        <w:spacing w:line="276" w:lineRule="auto"/>
        <w:ind w:left="-426"/>
        <w:jc w:val="both"/>
        <w:rPr>
          <w:rFonts w:ascii="Times New Roman" w:hAnsi="Times New Roman"/>
          <w:sz w:val="24"/>
          <w:szCs w:val="24"/>
        </w:rPr>
      </w:pPr>
    </w:p>
    <w:p w14:paraId="5A3A6029" w14:textId="7F6D7369" w:rsidR="003034F6" w:rsidRDefault="00807CD4">
      <w:pPr>
        <w:tabs>
          <w:tab w:val="left" w:pos="1230"/>
          <w:tab w:val="left" w:pos="5820"/>
        </w:tabs>
        <w:spacing w:line="276" w:lineRule="auto"/>
        <w:ind w:left="-426" w:firstLineChars="150" w:firstLine="361"/>
        <w:jc w:val="both"/>
        <w:rPr>
          <w:rFonts w:ascii="Times New Roman" w:hAnsi="Times New Roman"/>
          <w:sz w:val="24"/>
          <w:szCs w:val="24"/>
        </w:rPr>
      </w:pPr>
      <w:r>
        <w:rPr>
          <w:rFonts w:ascii="Times New Roman" w:hAnsi="Times New Roman"/>
          <w:b/>
          <w:sz w:val="24"/>
          <w:szCs w:val="24"/>
        </w:rPr>
        <w:t>Set goals.</w:t>
      </w:r>
      <w:r>
        <w:rPr>
          <w:rFonts w:ascii="Times New Roman" w:hAnsi="Times New Roman"/>
          <w:sz w:val="24"/>
          <w:szCs w:val="24"/>
        </w:rPr>
        <w:t xml:space="preserve"> </w:t>
      </w:r>
    </w:p>
    <w:p w14:paraId="0C87F54A" w14:textId="62D33F60" w:rsidR="003034F6" w:rsidRDefault="008F4B3C" w:rsidP="008F4B3C">
      <w:pPr>
        <w:tabs>
          <w:tab w:val="left" w:pos="1230"/>
          <w:tab w:val="left" w:pos="5820"/>
        </w:tabs>
        <w:spacing w:line="276" w:lineRule="auto"/>
        <w:jc w:val="both"/>
        <w:rPr>
          <w:rFonts w:ascii="Times New Roman" w:hAnsi="Times New Roman"/>
          <w:sz w:val="24"/>
          <w:szCs w:val="24"/>
        </w:rPr>
      </w:pPr>
      <w:r>
        <w:rPr>
          <w:rFonts w:ascii="Times New Roman" w:hAnsi="Times New Roman"/>
          <w:sz w:val="24"/>
          <w:szCs w:val="24"/>
        </w:rPr>
        <w:t xml:space="preserve">     Take what is gleaned from the meeting and refine it into a project plan. It should include goals and deliverables that define what the product or service will result in.</w:t>
      </w:r>
    </w:p>
    <w:p w14:paraId="56D9DD0A" w14:textId="77777777" w:rsidR="003034F6" w:rsidRDefault="003034F6">
      <w:pPr>
        <w:tabs>
          <w:tab w:val="left" w:pos="1230"/>
          <w:tab w:val="left" w:pos="5820"/>
        </w:tabs>
        <w:spacing w:line="276" w:lineRule="auto"/>
        <w:ind w:left="-426"/>
        <w:jc w:val="both"/>
        <w:rPr>
          <w:rFonts w:ascii="Times New Roman" w:hAnsi="Times New Roman"/>
          <w:sz w:val="24"/>
          <w:szCs w:val="24"/>
        </w:rPr>
      </w:pPr>
    </w:p>
    <w:p w14:paraId="7F01BB92" w14:textId="77777777" w:rsidR="003034F6" w:rsidRDefault="00807CD4">
      <w:pPr>
        <w:tabs>
          <w:tab w:val="left" w:pos="1230"/>
          <w:tab w:val="left" w:pos="5820"/>
        </w:tabs>
        <w:spacing w:line="276" w:lineRule="auto"/>
        <w:ind w:left="-426" w:firstLineChars="150" w:firstLine="361"/>
        <w:jc w:val="both"/>
        <w:rPr>
          <w:rFonts w:ascii="Times New Roman" w:hAnsi="Times New Roman"/>
          <w:b/>
          <w:sz w:val="24"/>
          <w:szCs w:val="24"/>
        </w:rPr>
      </w:pPr>
      <w:r>
        <w:rPr>
          <w:rFonts w:ascii="Times New Roman" w:hAnsi="Times New Roman"/>
          <w:b/>
          <w:sz w:val="24"/>
          <w:szCs w:val="24"/>
        </w:rPr>
        <w:t>Prioritize</w:t>
      </w:r>
      <w:r>
        <w:rPr>
          <w:rFonts w:ascii="Times New Roman" w:hAnsi="Times New Roman"/>
          <w:sz w:val="24"/>
          <w:szCs w:val="24"/>
        </w:rPr>
        <w:t xml:space="preserve"> </w:t>
      </w:r>
      <w:r>
        <w:rPr>
          <w:rFonts w:ascii="Times New Roman" w:hAnsi="Times New Roman"/>
          <w:b/>
          <w:sz w:val="24"/>
          <w:szCs w:val="24"/>
        </w:rPr>
        <w:t>tasks.</w:t>
      </w:r>
    </w:p>
    <w:p w14:paraId="0085C24F" w14:textId="2FCC28FB" w:rsidR="003034F6" w:rsidRDefault="008F4B3C" w:rsidP="008F4B3C">
      <w:pPr>
        <w:tabs>
          <w:tab w:val="left" w:pos="1230"/>
          <w:tab w:val="left" w:pos="5820"/>
        </w:tabs>
        <w:spacing w:line="276" w:lineRule="auto"/>
        <w:jc w:val="both"/>
        <w:rPr>
          <w:rFonts w:ascii="Times New Roman" w:hAnsi="Times New Roman"/>
          <w:sz w:val="24"/>
          <w:szCs w:val="24"/>
        </w:rPr>
      </w:pPr>
      <w:r>
        <w:rPr>
          <w:rFonts w:ascii="Times New Roman" w:hAnsi="Times New Roman"/>
          <w:sz w:val="24"/>
          <w:szCs w:val="24"/>
        </w:rPr>
        <w:t xml:space="preserve">      List tasks necessary to meet goals and prioritize them based on importance and </w:t>
      </w:r>
      <w:r w:rsidR="008C4749">
        <w:rPr>
          <w:rFonts w:ascii="Times New Roman" w:hAnsi="Times New Roman"/>
          <w:sz w:val="24"/>
          <w:szCs w:val="24"/>
        </w:rPr>
        <w:t xml:space="preserve">         </w:t>
      </w:r>
      <w:r>
        <w:rPr>
          <w:rFonts w:ascii="Times New Roman" w:hAnsi="Times New Roman"/>
          <w:sz w:val="24"/>
          <w:szCs w:val="24"/>
        </w:rPr>
        <w:t xml:space="preserve">interdependencies. </w:t>
      </w:r>
    </w:p>
    <w:p w14:paraId="267C0454" w14:textId="77777777" w:rsidR="003034F6" w:rsidRDefault="00807CD4">
      <w:pPr>
        <w:tabs>
          <w:tab w:val="left" w:pos="1230"/>
          <w:tab w:val="left" w:pos="5820"/>
        </w:tabs>
        <w:spacing w:line="276" w:lineRule="auto"/>
        <w:ind w:left="-426" w:firstLineChars="150" w:firstLine="360"/>
        <w:jc w:val="both"/>
        <w:rPr>
          <w:rFonts w:ascii="Times New Roman" w:hAnsi="Times New Roman"/>
          <w:sz w:val="24"/>
          <w:szCs w:val="24"/>
        </w:rPr>
      </w:pPr>
      <w:r>
        <w:rPr>
          <w:rFonts w:ascii="Times New Roman" w:hAnsi="Times New Roman"/>
          <w:sz w:val="24"/>
          <w:szCs w:val="24"/>
        </w:rPr>
        <w:t>A Gantt chart can be helpful for mapping project dependencies.</w:t>
      </w:r>
    </w:p>
    <w:p w14:paraId="7EBEC3C2" w14:textId="77777777" w:rsidR="003034F6" w:rsidRDefault="003034F6">
      <w:pPr>
        <w:tabs>
          <w:tab w:val="left" w:pos="1230"/>
          <w:tab w:val="left" w:pos="5820"/>
        </w:tabs>
        <w:spacing w:line="276" w:lineRule="auto"/>
        <w:ind w:left="-426" w:firstLineChars="150" w:firstLine="361"/>
        <w:jc w:val="both"/>
        <w:rPr>
          <w:rFonts w:ascii="Times New Roman" w:hAnsi="Times New Roman"/>
          <w:b/>
          <w:sz w:val="24"/>
          <w:szCs w:val="24"/>
        </w:rPr>
      </w:pPr>
    </w:p>
    <w:p w14:paraId="7768EC7C" w14:textId="77777777" w:rsidR="003034F6" w:rsidRDefault="00807CD4">
      <w:pPr>
        <w:tabs>
          <w:tab w:val="left" w:pos="1230"/>
          <w:tab w:val="left" w:pos="5820"/>
        </w:tabs>
        <w:spacing w:line="276" w:lineRule="auto"/>
        <w:ind w:left="-426" w:firstLineChars="150" w:firstLine="361"/>
        <w:jc w:val="both"/>
        <w:rPr>
          <w:rFonts w:ascii="Times New Roman" w:hAnsi="Times New Roman"/>
          <w:sz w:val="24"/>
          <w:szCs w:val="24"/>
        </w:rPr>
      </w:pPr>
      <w:r>
        <w:rPr>
          <w:rFonts w:ascii="Times New Roman" w:hAnsi="Times New Roman"/>
          <w:b/>
          <w:sz w:val="24"/>
          <w:szCs w:val="24"/>
        </w:rPr>
        <w:t>Create a schedule</w:t>
      </w:r>
      <w:r>
        <w:rPr>
          <w:rFonts w:ascii="Times New Roman" w:hAnsi="Times New Roman"/>
          <w:sz w:val="24"/>
          <w:szCs w:val="24"/>
        </w:rPr>
        <w:t xml:space="preserve">. </w:t>
      </w:r>
    </w:p>
    <w:p w14:paraId="0F455526" w14:textId="74CF67D2" w:rsidR="003034F6" w:rsidRDefault="008F4B3C" w:rsidP="008F4B3C">
      <w:pPr>
        <w:tabs>
          <w:tab w:val="left" w:pos="1230"/>
          <w:tab w:val="left" w:pos="5820"/>
        </w:tabs>
        <w:spacing w:line="276" w:lineRule="auto"/>
        <w:jc w:val="both"/>
        <w:rPr>
          <w:rFonts w:ascii="Times New Roman" w:hAnsi="Times New Roman"/>
          <w:sz w:val="24"/>
          <w:szCs w:val="24"/>
        </w:rPr>
      </w:pPr>
      <w:r>
        <w:rPr>
          <w:rFonts w:ascii="Times New Roman" w:hAnsi="Times New Roman"/>
          <w:sz w:val="24"/>
          <w:szCs w:val="24"/>
        </w:rPr>
        <w:t xml:space="preserve">      Establish a timeline that considers the resources needed for all the tasks.</w:t>
      </w:r>
    </w:p>
    <w:p w14:paraId="71E04F45" w14:textId="77777777" w:rsidR="003034F6" w:rsidRDefault="003034F6">
      <w:pPr>
        <w:tabs>
          <w:tab w:val="left" w:pos="1230"/>
          <w:tab w:val="left" w:pos="5820"/>
        </w:tabs>
        <w:spacing w:line="276" w:lineRule="auto"/>
        <w:ind w:left="-426"/>
        <w:jc w:val="both"/>
        <w:rPr>
          <w:rFonts w:ascii="Times New Roman" w:hAnsi="Times New Roman"/>
          <w:sz w:val="24"/>
          <w:szCs w:val="24"/>
        </w:rPr>
      </w:pPr>
    </w:p>
    <w:p w14:paraId="454DFA4F" w14:textId="77777777" w:rsidR="003034F6" w:rsidRDefault="00807CD4">
      <w:pPr>
        <w:tabs>
          <w:tab w:val="left" w:pos="1230"/>
          <w:tab w:val="left" w:pos="5820"/>
        </w:tabs>
        <w:spacing w:line="276" w:lineRule="auto"/>
        <w:ind w:left="-426" w:firstLineChars="150" w:firstLine="361"/>
        <w:jc w:val="both"/>
        <w:rPr>
          <w:rFonts w:ascii="Times New Roman" w:hAnsi="Times New Roman"/>
          <w:sz w:val="24"/>
          <w:szCs w:val="24"/>
        </w:rPr>
      </w:pPr>
      <w:r>
        <w:rPr>
          <w:rFonts w:ascii="Times New Roman" w:hAnsi="Times New Roman"/>
          <w:b/>
          <w:sz w:val="24"/>
          <w:szCs w:val="24"/>
        </w:rPr>
        <w:t>Assess risks:</w:t>
      </w:r>
      <w:r>
        <w:rPr>
          <w:rFonts w:ascii="Times New Roman" w:hAnsi="Times New Roman"/>
          <w:sz w:val="24"/>
          <w:szCs w:val="24"/>
        </w:rPr>
        <w:t xml:space="preserve"> </w:t>
      </w:r>
    </w:p>
    <w:p w14:paraId="5B88866F" w14:textId="49622A9E" w:rsidR="003034F6" w:rsidRDefault="008F4B3C" w:rsidP="008F4B3C">
      <w:pPr>
        <w:tabs>
          <w:tab w:val="left" w:pos="1230"/>
          <w:tab w:val="left" w:pos="5820"/>
        </w:tabs>
        <w:spacing w:line="276" w:lineRule="auto"/>
        <w:jc w:val="both"/>
        <w:rPr>
          <w:rFonts w:ascii="Times New Roman" w:hAnsi="Times New Roman"/>
          <w:b/>
          <w:sz w:val="24"/>
          <w:szCs w:val="24"/>
        </w:rPr>
      </w:pPr>
      <w:r>
        <w:rPr>
          <w:rFonts w:ascii="Times New Roman" w:hAnsi="Times New Roman"/>
          <w:sz w:val="24"/>
          <w:szCs w:val="24"/>
        </w:rPr>
        <w:t xml:space="preserve">       Identify project risks and develop strategies for mitigating them</w:t>
      </w:r>
      <w:r>
        <w:rPr>
          <w:rFonts w:ascii="Times New Roman" w:hAnsi="Times New Roman"/>
          <w:b/>
          <w:sz w:val="24"/>
          <w:szCs w:val="24"/>
        </w:rPr>
        <w:t>.</w:t>
      </w:r>
    </w:p>
    <w:p w14:paraId="1F9A3315" w14:textId="77777777" w:rsidR="003034F6" w:rsidRDefault="003034F6">
      <w:pPr>
        <w:tabs>
          <w:tab w:val="left" w:pos="1230"/>
          <w:tab w:val="left" w:pos="5820"/>
        </w:tabs>
        <w:spacing w:line="276" w:lineRule="auto"/>
        <w:ind w:left="-426"/>
        <w:jc w:val="both"/>
        <w:rPr>
          <w:rFonts w:ascii="Times New Roman" w:hAnsi="Times New Roman"/>
          <w:b/>
          <w:sz w:val="24"/>
          <w:szCs w:val="24"/>
        </w:rPr>
      </w:pPr>
    </w:p>
    <w:p w14:paraId="79A66F89" w14:textId="77777777" w:rsidR="003034F6" w:rsidRDefault="00807CD4">
      <w:pPr>
        <w:tabs>
          <w:tab w:val="left" w:pos="1230"/>
          <w:tab w:val="left" w:pos="5820"/>
        </w:tabs>
        <w:spacing w:line="276" w:lineRule="auto"/>
        <w:ind w:left="-426" w:firstLineChars="150" w:firstLine="361"/>
        <w:jc w:val="both"/>
        <w:rPr>
          <w:rFonts w:ascii="Times New Roman" w:hAnsi="Times New Roman"/>
          <w:sz w:val="24"/>
          <w:szCs w:val="24"/>
        </w:rPr>
      </w:pPr>
      <w:r>
        <w:rPr>
          <w:rFonts w:ascii="Times New Roman" w:hAnsi="Times New Roman"/>
          <w:b/>
          <w:sz w:val="24"/>
          <w:szCs w:val="24"/>
        </w:rPr>
        <w:t>Communicate.</w:t>
      </w:r>
      <w:r>
        <w:rPr>
          <w:rFonts w:ascii="Times New Roman" w:hAnsi="Times New Roman"/>
          <w:sz w:val="24"/>
          <w:szCs w:val="24"/>
        </w:rPr>
        <w:t xml:space="preserve"> </w:t>
      </w:r>
    </w:p>
    <w:p w14:paraId="0111E2D8" w14:textId="6326D758" w:rsidR="003034F6" w:rsidRDefault="008F4B3C" w:rsidP="008F4B3C">
      <w:pPr>
        <w:tabs>
          <w:tab w:val="left" w:pos="1230"/>
          <w:tab w:val="left" w:pos="5820"/>
        </w:tabs>
        <w:spacing w:line="276" w:lineRule="auto"/>
        <w:ind w:left="-66"/>
        <w:jc w:val="both"/>
        <w:rPr>
          <w:rFonts w:ascii="Times New Roman" w:hAnsi="Times New Roman"/>
          <w:sz w:val="24"/>
          <w:szCs w:val="24"/>
        </w:rPr>
      </w:pPr>
      <w:r>
        <w:rPr>
          <w:rFonts w:ascii="Times New Roman" w:hAnsi="Times New Roman"/>
          <w:sz w:val="24"/>
          <w:szCs w:val="24"/>
        </w:rPr>
        <w:t xml:space="preserve">         Share the plan with all stakeholders and provide communications updates in the format and </w:t>
      </w:r>
    </w:p>
    <w:p w14:paraId="2638268D" w14:textId="77777777" w:rsidR="003034F6" w:rsidRDefault="00807CD4">
      <w:pPr>
        <w:tabs>
          <w:tab w:val="left" w:pos="1230"/>
          <w:tab w:val="left" w:pos="5820"/>
        </w:tabs>
        <w:spacing w:line="276" w:lineRule="auto"/>
        <w:ind w:left="-426" w:firstLineChars="150" w:firstLine="360"/>
        <w:jc w:val="both"/>
        <w:rPr>
          <w:rFonts w:ascii="Times New Roman" w:hAnsi="Times New Roman"/>
          <w:sz w:val="24"/>
          <w:szCs w:val="24"/>
        </w:rPr>
      </w:pPr>
      <w:r>
        <w:rPr>
          <w:rFonts w:ascii="Times New Roman" w:hAnsi="Times New Roman"/>
          <w:sz w:val="24"/>
          <w:szCs w:val="24"/>
        </w:rPr>
        <w:t>frequency stakeholders expect.</w:t>
      </w:r>
    </w:p>
    <w:p w14:paraId="532BBDE6" w14:textId="77777777" w:rsidR="003034F6" w:rsidRDefault="00807CD4">
      <w:pPr>
        <w:pStyle w:val="ListParagraph"/>
        <w:tabs>
          <w:tab w:val="left" w:pos="1230"/>
          <w:tab w:val="left" w:pos="5820"/>
        </w:tabs>
        <w:spacing w:line="276" w:lineRule="auto"/>
        <w:ind w:left="420"/>
        <w:jc w:val="both"/>
        <w:rPr>
          <w:rFonts w:ascii="Times New Roman" w:hAnsi="Times New Roman"/>
          <w:sz w:val="24"/>
          <w:szCs w:val="24"/>
        </w:rPr>
      </w:pPr>
      <w:r>
        <w:rPr>
          <w:rFonts w:ascii="Times New Roman" w:hAnsi="Times New Roman"/>
          <w:sz w:val="24"/>
          <w:szCs w:val="24"/>
        </w:rPr>
        <w:t>.</w:t>
      </w:r>
    </w:p>
    <w:p w14:paraId="64C0D6D9" w14:textId="77777777" w:rsidR="003034F6" w:rsidRDefault="003034F6" w:rsidP="004A069A">
      <w:pPr>
        <w:tabs>
          <w:tab w:val="left" w:pos="1230"/>
          <w:tab w:val="left" w:pos="5820"/>
        </w:tabs>
        <w:rPr>
          <w:rFonts w:ascii="Times New Roman" w:hAnsi="Times New Roman"/>
          <w:b/>
          <w:sz w:val="24"/>
          <w:szCs w:val="24"/>
        </w:rPr>
      </w:pPr>
    </w:p>
    <w:p w14:paraId="54FF3300" w14:textId="77777777" w:rsidR="003034F6" w:rsidRDefault="00807CD4">
      <w:pPr>
        <w:rPr>
          <w:rFonts w:ascii="Times New Roman" w:hAnsi="Times New Roman"/>
          <w:b/>
          <w:sz w:val="24"/>
          <w:szCs w:val="24"/>
        </w:rPr>
      </w:pPr>
      <w:r>
        <w:rPr>
          <w:rFonts w:ascii="Times New Roman" w:hAnsi="Times New Roman"/>
          <w:b/>
          <w:sz w:val="24"/>
          <w:szCs w:val="24"/>
        </w:rPr>
        <w:lastRenderedPageBreak/>
        <w:t>Project Steps</w:t>
      </w:r>
    </w:p>
    <w:p w14:paraId="5D545D9E" w14:textId="77777777" w:rsidR="003034F6" w:rsidRDefault="003034F6">
      <w:pPr>
        <w:tabs>
          <w:tab w:val="left" w:pos="1230"/>
          <w:tab w:val="left" w:pos="5820"/>
        </w:tabs>
        <w:jc w:val="center"/>
        <w:rPr>
          <w:rFonts w:ascii="Times New Roman" w:hAnsi="Times New Roman"/>
          <w:b/>
          <w:sz w:val="24"/>
          <w:szCs w:val="24"/>
        </w:rPr>
      </w:pPr>
    </w:p>
    <w:p w14:paraId="08984F58" w14:textId="77777777" w:rsidR="003034F6" w:rsidRDefault="003034F6">
      <w:pPr>
        <w:tabs>
          <w:tab w:val="left" w:pos="1230"/>
          <w:tab w:val="left" w:pos="5820"/>
        </w:tabs>
        <w:jc w:val="center"/>
        <w:rPr>
          <w:rFonts w:ascii="Times New Roman" w:hAnsi="Times New Roman"/>
          <w:b/>
          <w:sz w:val="24"/>
          <w:szCs w:val="24"/>
        </w:rPr>
      </w:pPr>
    </w:p>
    <w:p w14:paraId="56288762" w14:textId="77777777" w:rsidR="003034F6" w:rsidRDefault="003034F6">
      <w:pPr>
        <w:tabs>
          <w:tab w:val="left" w:pos="1230"/>
          <w:tab w:val="left" w:pos="5820"/>
        </w:tabs>
        <w:jc w:val="center"/>
        <w:rPr>
          <w:rFonts w:ascii="Times New Roman" w:hAnsi="Times New Roman"/>
          <w:b/>
          <w:sz w:val="24"/>
          <w:szCs w:val="24"/>
        </w:rPr>
      </w:pPr>
    </w:p>
    <w:p w14:paraId="6BDE9F14" w14:textId="77777777" w:rsidR="003034F6" w:rsidRDefault="003034F6">
      <w:pPr>
        <w:tabs>
          <w:tab w:val="left" w:pos="1230"/>
          <w:tab w:val="left" w:pos="5820"/>
        </w:tabs>
        <w:jc w:val="center"/>
        <w:rPr>
          <w:rFonts w:ascii="Times New Roman" w:hAnsi="Times New Roman"/>
          <w:b/>
          <w:sz w:val="24"/>
          <w:szCs w:val="24"/>
        </w:rPr>
      </w:pPr>
    </w:p>
    <w:p w14:paraId="5689B25B" w14:textId="77777777" w:rsidR="003034F6" w:rsidRDefault="003034F6">
      <w:pPr>
        <w:tabs>
          <w:tab w:val="left" w:pos="1230"/>
          <w:tab w:val="left" w:pos="5820"/>
        </w:tabs>
        <w:jc w:val="center"/>
        <w:rPr>
          <w:rFonts w:ascii="Times New Roman" w:hAnsi="Times New Roman"/>
          <w:b/>
          <w:sz w:val="24"/>
          <w:szCs w:val="24"/>
        </w:rPr>
      </w:pPr>
    </w:p>
    <w:p w14:paraId="7B8C4311" w14:textId="77777777" w:rsidR="003034F6" w:rsidRDefault="00807CD4">
      <w:pPr>
        <w:tabs>
          <w:tab w:val="left" w:pos="1230"/>
          <w:tab w:val="left" w:pos="5820"/>
        </w:tabs>
        <w:jc w:val="center"/>
        <w:rPr>
          <w:rFonts w:ascii="Times New Roman" w:hAnsi="Times New Roman"/>
          <w:b/>
          <w:sz w:val="24"/>
          <w:szCs w:val="24"/>
        </w:rPr>
      </w:pPr>
      <w:r>
        <w:rPr>
          <w:rFonts w:ascii="Times New Roman" w:hAnsi="Times New Roman"/>
          <w:b/>
          <w:noProof/>
          <w:sz w:val="24"/>
          <w:szCs w:val="24"/>
          <w:lang w:eastAsia="en-IN"/>
        </w:rPr>
        <w:drawing>
          <wp:inline distT="0" distB="0" distL="0" distR="0" wp14:anchorId="0C2D1A19" wp14:editId="394EF0EC">
            <wp:extent cx="533400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34000" cy="4800600"/>
                    </a:xfrm>
                    <a:prstGeom prst="rect">
                      <a:avLst/>
                    </a:prstGeom>
                  </pic:spPr>
                </pic:pic>
              </a:graphicData>
            </a:graphic>
          </wp:inline>
        </w:drawing>
      </w:r>
    </w:p>
    <w:p w14:paraId="1A7338B8" w14:textId="77777777" w:rsidR="00DA4DBF" w:rsidRDefault="00DA4DBF">
      <w:pPr>
        <w:tabs>
          <w:tab w:val="left" w:pos="1230"/>
          <w:tab w:val="left" w:pos="5820"/>
        </w:tabs>
        <w:jc w:val="center"/>
        <w:rPr>
          <w:rFonts w:ascii="Times New Roman" w:hAnsi="Times New Roman"/>
          <w:b/>
          <w:sz w:val="24"/>
          <w:szCs w:val="24"/>
        </w:rPr>
      </w:pPr>
    </w:p>
    <w:p w14:paraId="4EF5E699" w14:textId="77777777" w:rsidR="003034F6" w:rsidRDefault="003034F6">
      <w:pPr>
        <w:tabs>
          <w:tab w:val="left" w:pos="1230"/>
          <w:tab w:val="left" w:pos="5820"/>
        </w:tabs>
        <w:jc w:val="center"/>
        <w:rPr>
          <w:rFonts w:ascii="Times New Roman" w:hAnsi="Times New Roman"/>
          <w:b/>
          <w:sz w:val="24"/>
          <w:szCs w:val="24"/>
        </w:rPr>
      </w:pPr>
    </w:p>
    <w:p w14:paraId="4A9C6C80" w14:textId="77777777" w:rsidR="003034F6" w:rsidRDefault="00807CD4">
      <w:pPr>
        <w:tabs>
          <w:tab w:val="left" w:pos="1230"/>
          <w:tab w:val="left" w:pos="5820"/>
        </w:tabs>
        <w:jc w:val="center"/>
        <w:rPr>
          <w:rFonts w:ascii="Times New Roman" w:hAnsi="Times New Roman"/>
          <w:b/>
          <w:sz w:val="24"/>
          <w:szCs w:val="24"/>
        </w:rPr>
      </w:pPr>
      <w:r>
        <w:rPr>
          <w:rFonts w:ascii="Times New Roman" w:hAnsi="Times New Roman"/>
          <w:b/>
          <w:sz w:val="24"/>
          <w:szCs w:val="24"/>
        </w:rPr>
        <w:t xml:space="preserve">Fig </w:t>
      </w:r>
      <w:proofErr w:type="gramStart"/>
      <w:r>
        <w:rPr>
          <w:rFonts w:ascii="Times New Roman" w:hAnsi="Times New Roman"/>
          <w:b/>
          <w:sz w:val="24"/>
          <w:szCs w:val="24"/>
        </w:rPr>
        <w:t>no :</w:t>
      </w:r>
      <w:proofErr w:type="gramEnd"/>
      <w:r>
        <w:rPr>
          <w:rFonts w:ascii="Times New Roman" w:hAnsi="Times New Roman"/>
          <w:b/>
          <w:sz w:val="24"/>
          <w:szCs w:val="24"/>
        </w:rPr>
        <w:t xml:space="preserve"> 4.2 Project Steps</w:t>
      </w:r>
    </w:p>
    <w:p w14:paraId="6DFB3A12" w14:textId="77777777" w:rsidR="003034F6" w:rsidRDefault="003034F6">
      <w:pPr>
        <w:tabs>
          <w:tab w:val="left" w:pos="1230"/>
          <w:tab w:val="left" w:pos="5820"/>
        </w:tabs>
        <w:jc w:val="center"/>
        <w:rPr>
          <w:rFonts w:ascii="Times New Roman" w:hAnsi="Times New Roman"/>
          <w:b/>
          <w:sz w:val="24"/>
          <w:szCs w:val="24"/>
        </w:rPr>
      </w:pPr>
    </w:p>
    <w:p w14:paraId="59EFC0FE" w14:textId="77777777" w:rsidR="003034F6" w:rsidRDefault="00807CD4">
      <w:pPr>
        <w:rPr>
          <w:rFonts w:ascii="Times New Roman" w:hAnsi="Times New Roman"/>
          <w:b/>
          <w:sz w:val="24"/>
          <w:szCs w:val="24"/>
        </w:rPr>
      </w:pPr>
      <w:r>
        <w:rPr>
          <w:rFonts w:ascii="Times New Roman" w:hAnsi="Times New Roman"/>
          <w:b/>
          <w:sz w:val="24"/>
          <w:szCs w:val="24"/>
        </w:rPr>
        <w:br w:type="page"/>
      </w:r>
    </w:p>
    <w:p w14:paraId="5DCBC53C" w14:textId="77777777" w:rsidR="003034F6" w:rsidRDefault="003034F6">
      <w:pPr>
        <w:tabs>
          <w:tab w:val="left" w:pos="1230"/>
          <w:tab w:val="left" w:pos="5820"/>
        </w:tabs>
        <w:rPr>
          <w:rFonts w:ascii="Times New Roman" w:hAnsi="Times New Roman"/>
          <w:b/>
          <w:sz w:val="24"/>
          <w:szCs w:val="24"/>
        </w:rPr>
      </w:pPr>
    </w:p>
    <w:p w14:paraId="6D5A7D63" w14:textId="77777777" w:rsidR="003034F6" w:rsidRDefault="003034F6">
      <w:pPr>
        <w:tabs>
          <w:tab w:val="left" w:pos="1230"/>
          <w:tab w:val="left" w:pos="5820"/>
        </w:tabs>
        <w:rPr>
          <w:rFonts w:ascii="Times New Roman" w:hAnsi="Times New Roman"/>
          <w:b/>
          <w:sz w:val="24"/>
          <w:szCs w:val="24"/>
        </w:rPr>
      </w:pPr>
    </w:p>
    <w:p w14:paraId="43894310" w14:textId="77777777" w:rsidR="003034F6" w:rsidRDefault="003034F6">
      <w:pPr>
        <w:tabs>
          <w:tab w:val="left" w:pos="1230"/>
          <w:tab w:val="left" w:pos="5820"/>
        </w:tabs>
        <w:rPr>
          <w:rFonts w:ascii="Times New Roman" w:hAnsi="Times New Roman"/>
          <w:b/>
          <w:sz w:val="24"/>
          <w:szCs w:val="24"/>
        </w:rPr>
      </w:pPr>
    </w:p>
    <w:p w14:paraId="03DE9FA6" w14:textId="77777777" w:rsidR="003034F6" w:rsidRDefault="003034F6">
      <w:pPr>
        <w:tabs>
          <w:tab w:val="left" w:pos="1230"/>
          <w:tab w:val="left" w:pos="5820"/>
        </w:tabs>
        <w:rPr>
          <w:rFonts w:ascii="Times New Roman" w:hAnsi="Times New Roman"/>
          <w:b/>
          <w:sz w:val="24"/>
          <w:szCs w:val="24"/>
        </w:rPr>
      </w:pPr>
    </w:p>
    <w:p w14:paraId="0E9F46D3" w14:textId="77777777" w:rsidR="003034F6" w:rsidRDefault="00807CD4">
      <w:pPr>
        <w:tabs>
          <w:tab w:val="left" w:pos="1230"/>
          <w:tab w:val="left" w:pos="5820"/>
        </w:tabs>
        <w:rPr>
          <w:rFonts w:ascii="Times New Roman" w:hAnsi="Times New Roman"/>
          <w:b/>
          <w:sz w:val="24"/>
          <w:szCs w:val="24"/>
        </w:rPr>
      </w:pPr>
      <w:r>
        <w:rPr>
          <w:rFonts w:ascii="Times New Roman" w:hAnsi="Times New Roman"/>
          <w:b/>
          <w:sz w:val="24"/>
          <w:szCs w:val="24"/>
        </w:rPr>
        <w:t>Project Plan</w:t>
      </w:r>
    </w:p>
    <w:p w14:paraId="0F6CC3E1" w14:textId="77777777" w:rsidR="003034F6" w:rsidRDefault="003034F6">
      <w:pPr>
        <w:tabs>
          <w:tab w:val="left" w:pos="1230"/>
          <w:tab w:val="left" w:pos="5820"/>
        </w:tabs>
        <w:jc w:val="center"/>
        <w:rPr>
          <w:rFonts w:ascii="Times New Roman" w:hAnsi="Times New Roman"/>
          <w:b/>
          <w:sz w:val="24"/>
          <w:szCs w:val="24"/>
        </w:rPr>
      </w:pPr>
    </w:p>
    <w:p w14:paraId="5AA33D31" w14:textId="77777777" w:rsidR="003034F6" w:rsidRDefault="003034F6">
      <w:pPr>
        <w:tabs>
          <w:tab w:val="left" w:pos="1230"/>
          <w:tab w:val="left" w:pos="5820"/>
        </w:tabs>
        <w:jc w:val="center"/>
        <w:rPr>
          <w:rFonts w:ascii="Times New Roman" w:hAnsi="Times New Roman"/>
          <w:b/>
          <w:sz w:val="24"/>
          <w:szCs w:val="24"/>
        </w:rPr>
      </w:pPr>
    </w:p>
    <w:p w14:paraId="436F7251" w14:textId="77777777" w:rsidR="003034F6" w:rsidRDefault="003034F6">
      <w:pPr>
        <w:tabs>
          <w:tab w:val="left" w:pos="1230"/>
          <w:tab w:val="left" w:pos="5820"/>
        </w:tabs>
        <w:jc w:val="center"/>
        <w:rPr>
          <w:rFonts w:ascii="Times New Roman" w:hAnsi="Times New Roman"/>
          <w:b/>
          <w:sz w:val="24"/>
          <w:szCs w:val="24"/>
        </w:rPr>
      </w:pPr>
    </w:p>
    <w:p w14:paraId="25816E63" w14:textId="77777777" w:rsidR="003034F6" w:rsidRDefault="003034F6">
      <w:pPr>
        <w:tabs>
          <w:tab w:val="left" w:pos="1230"/>
          <w:tab w:val="left" w:pos="5820"/>
        </w:tabs>
        <w:jc w:val="center"/>
        <w:rPr>
          <w:rFonts w:ascii="Times New Roman" w:hAnsi="Times New Roman"/>
          <w:b/>
          <w:sz w:val="24"/>
          <w:szCs w:val="24"/>
        </w:rPr>
      </w:pPr>
    </w:p>
    <w:p w14:paraId="71748116" w14:textId="77777777" w:rsidR="003034F6" w:rsidRDefault="003034F6">
      <w:pPr>
        <w:tabs>
          <w:tab w:val="left" w:pos="1230"/>
          <w:tab w:val="left" w:pos="5820"/>
        </w:tabs>
        <w:jc w:val="center"/>
        <w:rPr>
          <w:rFonts w:ascii="Times New Roman" w:hAnsi="Times New Roman"/>
          <w:b/>
          <w:sz w:val="24"/>
          <w:szCs w:val="24"/>
        </w:rPr>
      </w:pPr>
    </w:p>
    <w:p w14:paraId="1D8920E1" w14:textId="77777777" w:rsidR="003034F6" w:rsidRDefault="003034F6">
      <w:pPr>
        <w:tabs>
          <w:tab w:val="left" w:pos="1230"/>
          <w:tab w:val="left" w:pos="5820"/>
        </w:tabs>
        <w:jc w:val="center"/>
        <w:rPr>
          <w:rFonts w:ascii="Times New Roman" w:hAnsi="Times New Roman"/>
          <w:b/>
          <w:sz w:val="24"/>
          <w:szCs w:val="24"/>
        </w:rPr>
      </w:pPr>
    </w:p>
    <w:p w14:paraId="30BF2331" w14:textId="77777777" w:rsidR="003034F6" w:rsidRDefault="003034F6">
      <w:pPr>
        <w:tabs>
          <w:tab w:val="left" w:pos="1230"/>
          <w:tab w:val="left" w:pos="5820"/>
        </w:tabs>
        <w:jc w:val="center"/>
        <w:rPr>
          <w:rFonts w:ascii="Times New Roman" w:hAnsi="Times New Roman"/>
          <w:b/>
          <w:sz w:val="24"/>
          <w:szCs w:val="24"/>
        </w:rPr>
      </w:pPr>
    </w:p>
    <w:p w14:paraId="2FB5E545" w14:textId="77777777" w:rsidR="003034F6" w:rsidRDefault="00807CD4">
      <w:pPr>
        <w:tabs>
          <w:tab w:val="left" w:pos="1230"/>
          <w:tab w:val="left" w:pos="5820"/>
        </w:tabs>
        <w:jc w:val="center"/>
        <w:rPr>
          <w:rFonts w:ascii="Times New Roman" w:hAnsi="Times New Roman"/>
          <w:b/>
          <w:sz w:val="24"/>
          <w:szCs w:val="24"/>
        </w:rPr>
      </w:pPr>
      <w:r>
        <w:rPr>
          <w:rFonts w:ascii="Times New Roman" w:hAnsi="Times New Roman"/>
          <w:b/>
          <w:noProof/>
          <w:sz w:val="24"/>
          <w:szCs w:val="24"/>
          <w:lang w:eastAsia="en-IN"/>
        </w:rPr>
        <w:drawing>
          <wp:inline distT="0" distB="0" distL="0" distR="0" wp14:anchorId="247D5E49" wp14:editId="7896D41C">
            <wp:extent cx="5443855" cy="45364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53732" cy="4544777"/>
                    </a:xfrm>
                    <a:prstGeom prst="rect">
                      <a:avLst/>
                    </a:prstGeom>
                  </pic:spPr>
                </pic:pic>
              </a:graphicData>
            </a:graphic>
          </wp:inline>
        </w:drawing>
      </w:r>
    </w:p>
    <w:p w14:paraId="19D6CA9A" w14:textId="77777777" w:rsidR="00DA4DBF" w:rsidRDefault="00DA4DBF">
      <w:pPr>
        <w:tabs>
          <w:tab w:val="left" w:pos="1230"/>
          <w:tab w:val="left" w:pos="5820"/>
        </w:tabs>
        <w:jc w:val="center"/>
        <w:rPr>
          <w:rFonts w:ascii="Times New Roman" w:hAnsi="Times New Roman"/>
          <w:b/>
          <w:sz w:val="24"/>
          <w:szCs w:val="24"/>
        </w:rPr>
      </w:pPr>
    </w:p>
    <w:p w14:paraId="70295311" w14:textId="77777777" w:rsidR="003034F6" w:rsidRDefault="00807CD4">
      <w:pPr>
        <w:tabs>
          <w:tab w:val="left" w:pos="1230"/>
          <w:tab w:val="left" w:pos="5820"/>
        </w:tabs>
        <w:jc w:val="center"/>
        <w:rPr>
          <w:rFonts w:ascii="Times New Roman" w:hAnsi="Times New Roman"/>
          <w:b/>
          <w:sz w:val="24"/>
          <w:szCs w:val="24"/>
        </w:rPr>
      </w:pPr>
      <w:r>
        <w:rPr>
          <w:rFonts w:ascii="Times New Roman" w:hAnsi="Times New Roman"/>
          <w:b/>
          <w:sz w:val="24"/>
          <w:szCs w:val="24"/>
        </w:rPr>
        <w:t>Fig no:  4.2 Project Plan</w:t>
      </w:r>
    </w:p>
    <w:p w14:paraId="7C64AC8E" w14:textId="77777777" w:rsidR="003034F6" w:rsidRDefault="003034F6">
      <w:pPr>
        <w:tabs>
          <w:tab w:val="left" w:pos="1230"/>
          <w:tab w:val="left" w:pos="5820"/>
        </w:tabs>
        <w:jc w:val="center"/>
        <w:rPr>
          <w:rFonts w:ascii="Times New Roman" w:hAnsi="Times New Roman"/>
          <w:b/>
          <w:sz w:val="24"/>
          <w:szCs w:val="24"/>
        </w:rPr>
      </w:pPr>
    </w:p>
    <w:p w14:paraId="3D3CCDAE" w14:textId="77777777" w:rsidR="003034F6" w:rsidRDefault="003034F6">
      <w:pPr>
        <w:tabs>
          <w:tab w:val="left" w:pos="1230"/>
          <w:tab w:val="left" w:pos="5820"/>
        </w:tabs>
        <w:jc w:val="center"/>
        <w:rPr>
          <w:rFonts w:ascii="Times New Roman" w:hAnsi="Times New Roman"/>
          <w:b/>
          <w:sz w:val="24"/>
          <w:szCs w:val="24"/>
        </w:rPr>
      </w:pPr>
    </w:p>
    <w:p w14:paraId="60AB5D0F" w14:textId="77777777" w:rsidR="003034F6" w:rsidRDefault="003034F6">
      <w:pPr>
        <w:tabs>
          <w:tab w:val="left" w:pos="1230"/>
          <w:tab w:val="left" w:pos="5820"/>
        </w:tabs>
        <w:jc w:val="center"/>
        <w:rPr>
          <w:rFonts w:ascii="Times New Roman" w:hAnsi="Times New Roman"/>
          <w:b/>
          <w:sz w:val="24"/>
          <w:szCs w:val="24"/>
        </w:rPr>
      </w:pPr>
    </w:p>
    <w:p w14:paraId="291DE1EA" w14:textId="77777777" w:rsidR="003034F6" w:rsidRDefault="003034F6">
      <w:pPr>
        <w:tabs>
          <w:tab w:val="left" w:pos="1230"/>
          <w:tab w:val="left" w:pos="5820"/>
        </w:tabs>
        <w:jc w:val="center"/>
        <w:rPr>
          <w:rFonts w:ascii="Times New Roman" w:hAnsi="Times New Roman"/>
          <w:b/>
          <w:sz w:val="24"/>
          <w:szCs w:val="24"/>
        </w:rPr>
      </w:pPr>
    </w:p>
    <w:p w14:paraId="7A70A333" w14:textId="77777777" w:rsidR="003034F6" w:rsidRDefault="003034F6">
      <w:pPr>
        <w:tabs>
          <w:tab w:val="left" w:pos="1230"/>
          <w:tab w:val="left" w:pos="5820"/>
        </w:tabs>
        <w:jc w:val="center"/>
        <w:rPr>
          <w:rFonts w:ascii="Times New Roman" w:hAnsi="Times New Roman"/>
          <w:b/>
          <w:sz w:val="24"/>
          <w:szCs w:val="24"/>
        </w:rPr>
      </w:pPr>
    </w:p>
    <w:p w14:paraId="4E31C986" w14:textId="77777777" w:rsidR="003034F6" w:rsidRDefault="003034F6">
      <w:pPr>
        <w:tabs>
          <w:tab w:val="left" w:pos="1230"/>
          <w:tab w:val="left" w:pos="5820"/>
        </w:tabs>
        <w:jc w:val="center"/>
        <w:rPr>
          <w:rFonts w:ascii="Times New Roman" w:hAnsi="Times New Roman"/>
          <w:b/>
          <w:sz w:val="24"/>
          <w:szCs w:val="24"/>
        </w:rPr>
      </w:pPr>
    </w:p>
    <w:p w14:paraId="670CE608" w14:textId="77777777" w:rsidR="003034F6" w:rsidRDefault="003034F6">
      <w:pPr>
        <w:tabs>
          <w:tab w:val="left" w:pos="1230"/>
          <w:tab w:val="left" w:pos="5820"/>
        </w:tabs>
        <w:jc w:val="center"/>
        <w:rPr>
          <w:rFonts w:ascii="Times New Roman" w:hAnsi="Times New Roman"/>
          <w:b/>
          <w:sz w:val="24"/>
          <w:szCs w:val="24"/>
        </w:rPr>
      </w:pPr>
    </w:p>
    <w:p w14:paraId="74E19E44" w14:textId="77777777" w:rsidR="003034F6" w:rsidRDefault="00807CD4">
      <w:pPr>
        <w:rPr>
          <w:rFonts w:ascii="Times New Roman" w:hAnsi="Times New Roman"/>
          <w:b/>
          <w:sz w:val="24"/>
          <w:szCs w:val="24"/>
        </w:rPr>
      </w:pPr>
      <w:r>
        <w:rPr>
          <w:rFonts w:ascii="Times New Roman" w:hAnsi="Times New Roman"/>
          <w:b/>
          <w:sz w:val="24"/>
          <w:szCs w:val="24"/>
        </w:rPr>
        <w:br w:type="page"/>
      </w:r>
    </w:p>
    <w:p w14:paraId="0E817CFC" w14:textId="77777777" w:rsidR="003034F6" w:rsidRDefault="003034F6">
      <w:pPr>
        <w:rPr>
          <w:rFonts w:ascii="Times New Roman" w:hAnsi="Times New Roman"/>
          <w:b/>
          <w:sz w:val="28"/>
          <w:szCs w:val="28"/>
        </w:rPr>
      </w:pPr>
    </w:p>
    <w:p w14:paraId="18A480C7" w14:textId="77777777" w:rsidR="003034F6" w:rsidRDefault="003034F6">
      <w:pPr>
        <w:rPr>
          <w:rFonts w:ascii="Times New Roman" w:hAnsi="Times New Roman"/>
          <w:b/>
          <w:sz w:val="28"/>
          <w:szCs w:val="28"/>
        </w:rPr>
      </w:pPr>
    </w:p>
    <w:p w14:paraId="79ED12BA" w14:textId="77777777" w:rsidR="003034F6" w:rsidRDefault="003034F6">
      <w:pPr>
        <w:ind w:left="-426"/>
        <w:rPr>
          <w:rFonts w:ascii="Times New Roman" w:hAnsi="Times New Roman"/>
          <w:b/>
          <w:sz w:val="28"/>
          <w:szCs w:val="28"/>
        </w:rPr>
      </w:pPr>
    </w:p>
    <w:p w14:paraId="16F471DE" w14:textId="69731A90" w:rsidR="003034F6" w:rsidRDefault="008C4749">
      <w:pPr>
        <w:jc w:val="both"/>
        <w:rPr>
          <w:rFonts w:ascii="Times New Roman" w:hAnsi="Times New Roman"/>
          <w:sz w:val="28"/>
          <w:szCs w:val="28"/>
        </w:rPr>
      </w:pPr>
      <w:r>
        <w:rPr>
          <w:rFonts w:ascii="Times New Roman" w:hAnsi="Times New Roman"/>
          <w:b/>
          <w:sz w:val="28"/>
          <w:szCs w:val="28"/>
        </w:rPr>
        <w:t>4.3 The 5 phases of a project Projects typically pass through five phases</w:t>
      </w:r>
      <w:r>
        <w:rPr>
          <w:rFonts w:ascii="Times New Roman" w:hAnsi="Times New Roman"/>
          <w:sz w:val="28"/>
          <w:szCs w:val="28"/>
        </w:rPr>
        <w:t>.</w:t>
      </w:r>
    </w:p>
    <w:p w14:paraId="3AC114B6" w14:textId="77777777" w:rsidR="003034F6" w:rsidRDefault="003034F6">
      <w:pPr>
        <w:jc w:val="both"/>
        <w:rPr>
          <w:rFonts w:ascii="Times New Roman" w:hAnsi="Times New Roman"/>
          <w:sz w:val="24"/>
          <w:szCs w:val="24"/>
        </w:rPr>
      </w:pPr>
    </w:p>
    <w:p w14:paraId="1C445366" w14:textId="77777777" w:rsidR="003034F6" w:rsidRDefault="00807CD4">
      <w:pPr>
        <w:jc w:val="both"/>
        <w:rPr>
          <w:rFonts w:ascii="Times New Roman" w:hAnsi="Times New Roman"/>
          <w:sz w:val="24"/>
          <w:szCs w:val="24"/>
        </w:rPr>
      </w:pPr>
      <w:r>
        <w:rPr>
          <w:rFonts w:ascii="Times New Roman" w:hAnsi="Times New Roman"/>
          <w:sz w:val="24"/>
          <w:szCs w:val="24"/>
        </w:rPr>
        <w:t>The project lifecycle includes the following:</w:t>
      </w:r>
    </w:p>
    <w:p w14:paraId="04403C43" w14:textId="77777777" w:rsidR="003034F6" w:rsidRDefault="003034F6">
      <w:pPr>
        <w:spacing w:line="276" w:lineRule="auto"/>
        <w:rPr>
          <w:rFonts w:ascii="Times New Roman" w:hAnsi="Times New Roman"/>
          <w:sz w:val="24"/>
          <w:szCs w:val="24"/>
        </w:rPr>
      </w:pPr>
    </w:p>
    <w:p w14:paraId="2F547F67" w14:textId="77777777" w:rsidR="003034F6" w:rsidRDefault="00807CD4">
      <w:pPr>
        <w:spacing w:line="276" w:lineRule="auto"/>
        <w:ind w:hanging="142"/>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Initiation:</w:t>
      </w:r>
    </w:p>
    <w:p w14:paraId="57A85A93" w14:textId="7E219215" w:rsidR="003034F6" w:rsidRDefault="008F4B3C" w:rsidP="008F4B3C">
      <w:pPr>
        <w:spacing w:line="276" w:lineRule="auto"/>
        <w:rPr>
          <w:rFonts w:ascii="Times New Roman" w:hAnsi="Times New Roman"/>
          <w:sz w:val="24"/>
          <w:szCs w:val="24"/>
        </w:rPr>
      </w:pPr>
      <w:r>
        <w:rPr>
          <w:rFonts w:ascii="Times New Roman" w:hAnsi="Times New Roman"/>
          <w:sz w:val="24"/>
          <w:szCs w:val="24"/>
        </w:rPr>
        <w:t xml:space="preserve">        Defines project goals and objectives</w:t>
      </w:r>
      <w:r>
        <w:rPr>
          <w:rFonts w:ascii="Times New Roman" w:hAnsi="Times New Roman"/>
          <w:b/>
          <w:sz w:val="24"/>
          <w:szCs w:val="24"/>
        </w:rPr>
        <w:t>.</w:t>
      </w:r>
      <w:r>
        <w:rPr>
          <w:rFonts w:ascii="Times New Roman" w:hAnsi="Times New Roman"/>
          <w:sz w:val="24"/>
          <w:szCs w:val="24"/>
        </w:rPr>
        <w:t xml:space="preserve"> It also is when feasibility is considered, along with how to</w:t>
      </w:r>
    </w:p>
    <w:p w14:paraId="70A7902B" w14:textId="77777777" w:rsidR="003034F6" w:rsidRDefault="00807CD4">
      <w:pPr>
        <w:spacing w:line="276" w:lineRule="auto"/>
        <w:rPr>
          <w:rFonts w:ascii="Times New Roman" w:hAnsi="Times New Roman"/>
          <w:sz w:val="24"/>
          <w:szCs w:val="24"/>
        </w:rPr>
      </w:pPr>
      <w:r>
        <w:rPr>
          <w:rFonts w:ascii="Times New Roman" w:hAnsi="Times New Roman"/>
          <w:sz w:val="24"/>
          <w:szCs w:val="24"/>
        </w:rPr>
        <w:t xml:space="preserve">measure project objectives. </w:t>
      </w:r>
    </w:p>
    <w:p w14:paraId="6752A87F" w14:textId="77777777" w:rsidR="003034F6" w:rsidRDefault="003034F6">
      <w:pPr>
        <w:spacing w:line="276" w:lineRule="auto"/>
        <w:ind w:left="284"/>
        <w:rPr>
          <w:rFonts w:ascii="Times New Roman" w:hAnsi="Times New Roman"/>
          <w:sz w:val="24"/>
          <w:szCs w:val="24"/>
        </w:rPr>
      </w:pPr>
    </w:p>
    <w:p w14:paraId="6916F91C" w14:textId="77777777" w:rsidR="003034F6" w:rsidRDefault="00807CD4">
      <w:pPr>
        <w:spacing w:line="276" w:lineRule="auto"/>
        <w:ind w:left="-142" w:hanging="284"/>
        <w:rPr>
          <w:rFonts w:ascii="Times New Roman" w:hAnsi="Times New Roman"/>
          <w:b/>
          <w:sz w:val="24"/>
          <w:szCs w:val="24"/>
        </w:rPr>
      </w:pPr>
      <w:r>
        <w:rPr>
          <w:rFonts w:ascii="Times New Roman" w:hAnsi="Times New Roman"/>
          <w:b/>
          <w:sz w:val="24"/>
          <w:szCs w:val="24"/>
        </w:rPr>
        <w:t xml:space="preserve">       Planning:</w:t>
      </w:r>
    </w:p>
    <w:p w14:paraId="315F935F" w14:textId="1FA82957" w:rsidR="003034F6" w:rsidRDefault="008F4B3C" w:rsidP="008F4B3C">
      <w:pPr>
        <w:spacing w:line="276" w:lineRule="auto"/>
        <w:rPr>
          <w:rFonts w:ascii="Times New Roman" w:hAnsi="Times New Roman"/>
          <w:sz w:val="24"/>
          <w:szCs w:val="24"/>
        </w:rPr>
      </w:pPr>
      <w:r>
        <w:rPr>
          <w:rFonts w:ascii="Times New Roman" w:hAnsi="Times New Roman"/>
          <w:sz w:val="24"/>
          <w:szCs w:val="24"/>
        </w:rPr>
        <w:t xml:space="preserve">        Sets out the project scope. It establishes what tasks need to get done    and who will do them.</w:t>
      </w:r>
    </w:p>
    <w:p w14:paraId="3AA56214" w14:textId="77777777" w:rsidR="003034F6" w:rsidRDefault="003034F6">
      <w:pPr>
        <w:spacing w:line="276" w:lineRule="auto"/>
        <w:ind w:left="284"/>
        <w:rPr>
          <w:rFonts w:ascii="Times New Roman" w:hAnsi="Times New Roman"/>
          <w:sz w:val="24"/>
          <w:szCs w:val="24"/>
        </w:rPr>
      </w:pPr>
    </w:p>
    <w:p w14:paraId="75B06670" w14:textId="77777777" w:rsidR="003034F6" w:rsidRDefault="00807CD4">
      <w:pPr>
        <w:spacing w:line="276" w:lineRule="auto"/>
        <w:ind w:hanging="284"/>
        <w:rPr>
          <w:rFonts w:ascii="Times New Roman" w:hAnsi="Times New Roman"/>
          <w:b/>
          <w:sz w:val="24"/>
          <w:szCs w:val="24"/>
        </w:rPr>
      </w:pPr>
      <w:r>
        <w:rPr>
          <w:rFonts w:ascii="Times New Roman" w:hAnsi="Times New Roman"/>
          <w:b/>
          <w:sz w:val="24"/>
          <w:szCs w:val="24"/>
        </w:rPr>
        <w:t xml:space="preserve">    Execution:</w:t>
      </w:r>
      <w:r>
        <w:rPr>
          <w:rFonts w:ascii="Times New Roman" w:hAnsi="Times New Roman"/>
          <w:b/>
          <w:sz w:val="24"/>
          <w:szCs w:val="24"/>
        </w:rPr>
        <w:tab/>
      </w:r>
      <w:r>
        <w:rPr>
          <w:rFonts w:ascii="Times New Roman" w:hAnsi="Times New Roman"/>
          <w:b/>
          <w:sz w:val="24"/>
          <w:szCs w:val="24"/>
        </w:rPr>
        <w:tab/>
      </w:r>
    </w:p>
    <w:p w14:paraId="0B56DA57" w14:textId="25397C58" w:rsidR="003034F6" w:rsidRDefault="008F4B3C" w:rsidP="008F4B3C">
      <w:pPr>
        <w:spacing w:line="276" w:lineRule="auto"/>
        <w:rPr>
          <w:rFonts w:ascii="Times New Roman" w:hAnsi="Times New Roman"/>
          <w:sz w:val="24"/>
          <w:szCs w:val="24"/>
        </w:rPr>
      </w:pPr>
      <w:r>
        <w:rPr>
          <w:rFonts w:ascii="Times New Roman" w:hAnsi="Times New Roman"/>
          <w:sz w:val="24"/>
          <w:szCs w:val="24"/>
        </w:rPr>
        <w:t xml:space="preserve">        Is when the deliverables are created. This is the longest phase of a project. During execution, the plan is set into motion and augmented, if necessary. </w:t>
      </w:r>
    </w:p>
    <w:p w14:paraId="1E02F4A1" w14:textId="77777777" w:rsidR="003034F6" w:rsidRDefault="003034F6">
      <w:pPr>
        <w:spacing w:line="276" w:lineRule="auto"/>
        <w:rPr>
          <w:rFonts w:ascii="Times New Roman" w:hAnsi="Times New Roman"/>
          <w:b/>
          <w:sz w:val="24"/>
          <w:szCs w:val="24"/>
        </w:rPr>
      </w:pPr>
    </w:p>
    <w:p w14:paraId="726F80BA" w14:textId="77777777" w:rsidR="003034F6" w:rsidRDefault="00807CD4">
      <w:pPr>
        <w:spacing w:line="276" w:lineRule="auto"/>
        <w:rPr>
          <w:rFonts w:ascii="Times New Roman" w:hAnsi="Times New Roman"/>
          <w:b/>
          <w:sz w:val="24"/>
          <w:szCs w:val="24"/>
        </w:rPr>
      </w:pPr>
      <w:r>
        <w:rPr>
          <w:rFonts w:ascii="Times New Roman" w:hAnsi="Times New Roman"/>
          <w:b/>
          <w:sz w:val="24"/>
          <w:szCs w:val="24"/>
        </w:rPr>
        <w:t>Monitoring:</w:t>
      </w:r>
    </w:p>
    <w:p w14:paraId="3AAA6146" w14:textId="77777777" w:rsidR="003034F6" w:rsidRDefault="00807CD4" w:rsidP="008C4749">
      <w:pPr>
        <w:spacing w:line="276" w:lineRule="auto"/>
        <w:ind w:firstLine="709"/>
        <w:rPr>
          <w:rFonts w:ascii="Times New Roman" w:hAnsi="Times New Roman"/>
          <w:sz w:val="24"/>
          <w:szCs w:val="24"/>
        </w:rPr>
      </w:pPr>
      <w:r>
        <w:rPr>
          <w:rFonts w:ascii="Times New Roman" w:hAnsi="Times New Roman"/>
          <w:sz w:val="24"/>
          <w:szCs w:val="24"/>
        </w:rPr>
        <w:t>And management occur during the execution phase and may be considered part of the same step. This phase ensures that the project is going according to plan.</w:t>
      </w:r>
    </w:p>
    <w:p w14:paraId="35627E17" w14:textId="77777777" w:rsidR="003034F6" w:rsidRDefault="003034F6">
      <w:pPr>
        <w:spacing w:line="276" w:lineRule="auto"/>
        <w:ind w:left="284"/>
        <w:rPr>
          <w:rFonts w:ascii="Times New Roman" w:hAnsi="Times New Roman"/>
          <w:sz w:val="24"/>
          <w:szCs w:val="24"/>
        </w:rPr>
      </w:pPr>
    </w:p>
    <w:p w14:paraId="1E8C1305" w14:textId="77777777" w:rsidR="003034F6" w:rsidRDefault="00807CD4">
      <w:pPr>
        <w:spacing w:line="276" w:lineRule="auto"/>
        <w:ind w:left="142" w:hanging="284"/>
        <w:rPr>
          <w:rFonts w:ascii="Times New Roman" w:hAnsi="Times New Roman"/>
          <w:b/>
          <w:sz w:val="24"/>
          <w:szCs w:val="24"/>
        </w:rPr>
      </w:pPr>
      <w:r>
        <w:rPr>
          <w:rFonts w:ascii="Times New Roman" w:hAnsi="Times New Roman"/>
          <w:b/>
          <w:sz w:val="24"/>
          <w:szCs w:val="24"/>
        </w:rPr>
        <w:t xml:space="preserve">  Closing:</w:t>
      </w:r>
    </w:p>
    <w:p w14:paraId="7EC27869" w14:textId="77777777" w:rsidR="003034F6" w:rsidRDefault="00807CD4" w:rsidP="008C4749">
      <w:pPr>
        <w:spacing w:line="276" w:lineRule="auto"/>
        <w:ind w:firstLine="709"/>
        <w:rPr>
          <w:rFonts w:ascii="Times New Roman" w:hAnsi="Times New Roman"/>
          <w:sz w:val="24"/>
          <w:szCs w:val="24"/>
        </w:rPr>
      </w:pPr>
      <w:r>
        <w:rPr>
          <w:rFonts w:ascii="Times New Roman" w:hAnsi="Times New Roman"/>
          <w:sz w:val="24"/>
          <w:szCs w:val="24"/>
        </w:rPr>
        <w:t>And review is the final Contracts are closed out and the final deliverables are given to the client. Successes and failures are evaluated.</w:t>
      </w:r>
    </w:p>
    <w:p w14:paraId="05924CEF" w14:textId="77777777" w:rsidR="003034F6" w:rsidRDefault="003034F6">
      <w:pPr>
        <w:spacing w:line="276" w:lineRule="auto"/>
        <w:ind w:left="426"/>
        <w:rPr>
          <w:rFonts w:ascii="Times New Roman" w:hAnsi="Times New Roman"/>
          <w:sz w:val="24"/>
          <w:szCs w:val="24"/>
        </w:rPr>
      </w:pPr>
    </w:p>
    <w:p w14:paraId="589E18CE" w14:textId="77777777" w:rsidR="003034F6" w:rsidRDefault="003034F6">
      <w:pPr>
        <w:spacing w:line="276" w:lineRule="auto"/>
        <w:ind w:left="426"/>
        <w:rPr>
          <w:rFonts w:ascii="Times New Roman" w:hAnsi="Times New Roman"/>
          <w:sz w:val="24"/>
          <w:szCs w:val="24"/>
        </w:rPr>
      </w:pPr>
    </w:p>
    <w:p w14:paraId="442A8894" w14:textId="77777777" w:rsidR="003034F6" w:rsidRDefault="003034F6">
      <w:pPr>
        <w:spacing w:line="276" w:lineRule="auto"/>
        <w:ind w:left="426"/>
        <w:rPr>
          <w:rFonts w:ascii="Times New Roman" w:hAnsi="Times New Roman"/>
          <w:sz w:val="24"/>
          <w:szCs w:val="24"/>
        </w:rPr>
      </w:pPr>
    </w:p>
    <w:p w14:paraId="2EC66544" w14:textId="427F5268" w:rsidR="003034F6" w:rsidRDefault="00422C50">
      <w:pPr>
        <w:spacing w:line="276" w:lineRule="auto"/>
        <w:ind w:left="426"/>
        <w:rPr>
          <w:rFonts w:ascii="Times New Roman" w:hAnsi="Times New Roman"/>
          <w:sz w:val="24"/>
          <w:szCs w:val="24"/>
        </w:rPr>
      </w:pPr>
      <w:r>
        <w:rPr>
          <w:rFonts w:ascii="Times New Roman" w:hAnsi="Times New Roman"/>
          <w:b/>
          <w:noProof/>
          <w:sz w:val="24"/>
          <w:szCs w:val="24"/>
          <w:lang w:eastAsia="en-IN"/>
        </w:rPr>
        <w:t xml:space="preserve">                  </w:t>
      </w:r>
      <w:r>
        <w:rPr>
          <w:rFonts w:ascii="Times New Roman" w:hAnsi="Times New Roman"/>
          <w:b/>
          <w:noProof/>
          <w:sz w:val="24"/>
          <w:szCs w:val="24"/>
          <w:lang w:eastAsia="en-IN"/>
        </w:rPr>
        <w:drawing>
          <wp:inline distT="0" distB="0" distL="0" distR="0" wp14:anchorId="0B92E066" wp14:editId="1CB763E0">
            <wp:extent cx="3680460" cy="2041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80650" cy="2042088"/>
                    </a:xfrm>
                    <a:prstGeom prst="rect">
                      <a:avLst/>
                    </a:prstGeom>
                  </pic:spPr>
                </pic:pic>
              </a:graphicData>
            </a:graphic>
          </wp:inline>
        </w:drawing>
      </w:r>
    </w:p>
    <w:p w14:paraId="0C27B0D5" w14:textId="77777777" w:rsidR="003034F6" w:rsidRDefault="003034F6">
      <w:pPr>
        <w:spacing w:line="276" w:lineRule="auto"/>
        <w:ind w:left="426"/>
        <w:rPr>
          <w:rFonts w:ascii="Times New Roman" w:hAnsi="Times New Roman"/>
          <w:b/>
          <w:sz w:val="24"/>
          <w:szCs w:val="24"/>
        </w:rPr>
      </w:pPr>
    </w:p>
    <w:p w14:paraId="69B787A9" w14:textId="682BF508" w:rsidR="003034F6" w:rsidRDefault="003034F6">
      <w:pPr>
        <w:spacing w:line="276" w:lineRule="auto"/>
        <w:jc w:val="center"/>
        <w:rPr>
          <w:rFonts w:ascii="Times New Roman" w:hAnsi="Times New Roman"/>
          <w:b/>
          <w:sz w:val="24"/>
          <w:szCs w:val="24"/>
          <w:lang w:eastAsia="en-IN"/>
        </w:rPr>
      </w:pPr>
    </w:p>
    <w:p w14:paraId="40DC45A5" w14:textId="77777777" w:rsidR="003034F6" w:rsidRDefault="003034F6">
      <w:pPr>
        <w:spacing w:line="276" w:lineRule="auto"/>
        <w:jc w:val="both"/>
        <w:rPr>
          <w:rFonts w:ascii="Times New Roman" w:hAnsi="Times New Roman"/>
          <w:b/>
          <w:sz w:val="24"/>
          <w:szCs w:val="24"/>
        </w:rPr>
      </w:pPr>
    </w:p>
    <w:p w14:paraId="5D68B051" w14:textId="0D5AFE22" w:rsidR="003034F6" w:rsidRDefault="00807CD4">
      <w:pPr>
        <w:spacing w:line="276" w:lineRule="auto"/>
        <w:rPr>
          <w:rFonts w:ascii="Times New Roman" w:hAnsi="Times New Roman"/>
          <w:b/>
          <w:sz w:val="24"/>
          <w:szCs w:val="24"/>
        </w:rPr>
      </w:pPr>
      <w:r>
        <w:rPr>
          <w:rFonts w:ascii="Times New Roman" w:hAnsi="Times New Roman"/>
          <w:b/>
          <w:sz w:val="24"/>
          <w:szCs w:val="24"/>
        </w:rPr>
        <w:t xml:space="preserve">                                                  </w:t>
      </w:r>
      <w:r w:rsidR="00422C50">
        <w:rPr>
          <w:rFonts w:ascii="Times New Roman" w:hAnsi="Times New Roman"/>
          <w:b/>
          <w:sz w:val="24"/>
          <w:szCs w:val="24"/>
        </w:rPr>
        <w:t>2</w:t>
      </w:r>
      <w:r w:rsidR="00422C50">
        <w:rPr>
          <w:rFonts w:ascii="Times New Roman" w:hAnsi="Times New Roman"/>
          <w:b/>
          <w:sz w:val="24"/>
          <w:szCs w:val="24"/>
        </w:rPr>
        <w:tab/>
      </w:r>
      <w:r>
        <w:rPr>
          <w:rFonts w:ascii="Times New Roman" w:hAnsi="Times New Roman"/>
          <w:b/>
          <w:sz w:val="24"/>
          <w:szCs w:val="24"/>
        </w:rPr>
        <w:t>Fig 4.3 Project lifecycle</w:t>
      </w:r>
    </w:p>
    <w:p w14:paraId="61CD6FF8" w14:textId="77777777" w:rsidR="003034F6" w:rsidRDefault="00807CD4">
      <w:r>
        <w:rPr>
          <w:rFonts w:ascii="Times New Roman" w:hAnsi="Times New Roman"/>
          <w:b/>
          <w:sz w:val="24"/>
          <w:szCs w:val="24"/>
        </w:rPr>
        <w:lastRenderedPageBreak/>
        <w:t>4.4 Pert Chart:</w:t>
      </w:r>
      <w:r>
        <w:t xml:space="preserve"> </w:t>
      </w:r>
    </w:p>
    <w:p w14:paraId="214D6313" w14:textId="77777777" w:rsidR="003034F6" w:rsidRDefault="003034F6">
      <w:pPr>
        <w:tabs>
          <w:tab w:val="left" w:pos="2860"/>
        </w:tabs>
        <w:ind w:hanging="283"/>
        <w:jc w:val="both"/>
      </w:pPr>
    </w:p>
    <w:p w14:paraId="30DE8B8C" w14:textId="7841F6DA" w:rsidR="003034F6" w:rsidRDefault="008C4749" w:rsidP="008C4749">
      <w:pPr>
        <w:tabs>
          <w:tab w:val="left" w:pos="2860"/>
        </w:tabs>
        <w:spacing w:line="276" w:lineRule="auto"/>
        <w:jc w:val="both"/>
        <w:rPr>
          <w:rFonts w:ascii="Times New Roman" w:hAnsi="Times New Roman"/>
          <w:sz w:val="24"/>
          <w:szCs w:val="24"/>
        </w:rPr>
      </w:pPr>
      <w:r>
        <w:rPr>
          <w:rFonts w:ascii="Times New Roman" w:hAnsi="Times New Roman"/>
          <w:sz w:val="24"/>
          <w:szCs w:val="24"/>
        </w:rPr>
        <w:t xml:space="preserve">      A PERT chart, short for Program Evaluation Review Technique, serves as a project management tool used to schedule, organize, and coordinate tasks within the Career Guidance Management System (CGMS) project. This chart presents a visual representation of the project as a network diagram consisting of numbered nodes, typically circles or rectangles, representing events or milestones in the project. These nodes are connected by labelled vectors, representing tasks in the project, with the direction of the arrows indicating the sequence of tasks.</w:t>
      </w:r>
    </w:p>
    <w:p w14:paraId="649C43D0" w14:textId="77777777" w:rsidR="003034F6" w:rsidRDefault="003034F6">
      <w:pPr>
        <w:spacing w:line="276" w:lineRule="auto"/>
        <w:ind w:firstLine="283"/>
        <w:jc w:val="both"/>
        <w:rPr>
          <w:rFonts w:ascii="Times New Roman" w:hAnsi="Times New Roman"/>
          <w:sz w:val="24"/>
          <w:szCs w:val="24"/>
        </w:rPr>
      </w:pPr>
    </w:p>
    <w:p w14:paraId="59E2671D" w14:textId="711EB7F2" w:rsidR="003034F6" w:rsidRDefault="00807CD4">
      <w:pPr>
        <w:spacing w:line="276" w:lineRule="auto"/>
        <w:ind w:left="600" w:hangingChars="250" w:hanging="600"/>
        <w:jc w:val="both"/>
        <w:rPr>
          <w:rFonts w:ascii="Times New Roman" w:hAnsi="Times New Roman"/>
          <w:sz w:val="24"/>
          <w:szCs w:val="24"/>
        </w:rPr>
      </w:pPr>
      <w:r>
        <w:rPr>
          <w:rFonts w:ascii="Times New Roman" w:hAnsi="Times New Roman"/>
          <w:sz w:val="24"/>
          <w:szCs w:val="24"/>
        </w:rPr>
        <w:t xml:space="preserve"> </w:t>
      </w:r>
      <w:r w:rsidR="005B1C20">
        <w:rPr>
          <w:rFonts w:ascii="Times New Roman" w:hAnsi="Times New Roman"/>
          <w:sz w:val="24"/>
          <w:szCs w:val="24"/>
        </w:rPr>
        <w:t xml:space="preserve">     </w:t>
      </w:r>
      <w:r>
        <w:rPr>
          <w:rFonts w:ascii="Times New Roman" w:hAnsi="Times New Roman"/>
          <w:sz w:val="24"/>
          <w:szCs w:val="24"/>
        </w:rPr>
        <w:t>In the context of the CGMS project, the PERT chart illustrates the interdependencies between</w:t>
      </w:r>
    </w:p>
    <w:p w14:paraId="5D9ABA98" w14:textId="77777777" w:rsidR="003034F6" w:rsidRDefault="00807CD4">
      <w:pPr>
        <w:spacing w:line="276" w:lineRule="auto"/>
        <w:jc w:val="both"/>
        <w:rPr>
          <w:rFonts w:ascii="Times New Roman" w:hAnsi="Times New Roman"/>
          <w:sz w:val="24"/>
          <w:szCs w:val="24"/>
        </w:rPr>
      </w:pPr>
      <w:r>
        <w:rPr>
          <w:rFonts w:ascii="Times New Roman" w:hAnsi="Times New Roman"/>
          <w:sz w:val="24"/>
          <w:szCs w:val="24"/>
        </w:rPr>
        <w:t xml:space="preserve">various project tasks, such as system design, development, testing, deployment, and ongoing maintenance. By visualizing the project timeline and task dependencies, the PERT chart helps project managers and stakeholders effectively plan and manage project activities to ensure timely completion and successful implementation of the CGMS. </w:t>
      </w:r>
    </w:p>
    <w:p w14:paraId="13F54B1D" w14:textId="77777777" w:rsidR="003034F6" w:rsidRDefault="003034F6">
      <w:pPr>
        <w:spacing w:line="276" w:lineRule="auto"/>
        <w:jc w:val="both"/>
        <w:rPr>
          <w:rFonts w:ascii="Times New Roman" w:hAnsi="Times New Roman"/>
          <w:sz w:val="24"/>
          <w:szCs w:val="24"/>
        </w:rPr>
      </w:pPr>
    </w:p>
    <w:p w14:paraId="444F4E9C" w14:textId="7674B195" w:rsidR="003034F6" w:rsidRDefault="005B1C20">
      <w:pPr>
        <w:spacing w:line="276" w:lineRule="auto"/>
        <w:jc w:val="both"/>
        <w:rPr>
          <w:rFonts w:ascii="Times New Roman" w:hAnsi="Times New Roman"/>
          <w:sz w:val="24"/>
          <w:szCs w:val="24"/>
        </w:rPr>
      </w:pPr>
      <w:r>
        <w:rPr>
          <w:rFonts w:ascii="Times New Roman" w:hAnsi="Times New Roman"/>
          <w:sz w:val="24"/>
          <w:szCs w:val="24"/>
        </w:rPr>
        <w:t xml:space="preserve">       The PERT chart is particularly useful in identifying the critical path of the project. The critical path is the longest sequence of tasks that must be completed on time for the entire project to be finished by its deadline. Identifying this path allows project managers to focus on tasks that directly impact the project timeline, ensuring that any delays in these critical tasks are promptly addressed to avoid impacting the overall project schedule.</w:t>
      </w:r>
    </w:p>
    <w:p w14:paraId="31877D8E" w14:textId="77777777" w:rsidR="003034F6" w:rsidRDefault="003034F6">
      <w:pPr>
        <w:spacing w:line="276" w:lineRule="auto"/>
        <w:jc w:val="both"/>
        <w:rPr>
          <w:rFonts w:ascii="Times New Roman" w:hAnsi="Times New Roman"/>
          <w:sz w:val="24"/>
          <w:szCs w:val="24"/>
        </w:rPr>
      </w:pPr>
    </w:p>
    <w:p w14:paraId="344722DC" w14:textId="0150ACDC" w:rsidR="003034F6" w:rsidRDefault="005B1C20" w:rsidP="005B1C20">
      <w:pPr>
        <w:spacing w:line="276" w:lineRule="auto"/>
        <w:jc w:val="both"/>
        <w:rPr>
          <w:rFonts w:ascii="Times New Roman" w:hAnsi="Times New Roman"/>
          <w:sz w:val="24"/>
          <w:szCs w:val="24"/>
        </w:rPr>
      </w:pPr>
      <w:r>
        <w:rPr>
          <w:rFonts w:ascii="Times New Roman" w:hAnsi="Times New Roman"/>
          <w:sz w:val="24"/>
          <w:szCs w:val="24"/>
        </w:rPr>
        <w:t xml:space="preserve">       The creation of a PERT chart for the CGMS project involves several steps. The first step involves understanding the full scope of the CGMS project and clearly defining its objectives. This includes outlining the key features and functionalities of the system, such as user profiling, career.</w:t>
      </w:r>
    </w:p>
    <w:p w14:paraId="2811264B" w14:textId="386A685D" w:rsidR="003034F6" w:rsidRDefault="005B1C20">
      <w:pPr>
        <w:spacing w:line="276" w:lineRule="auto"/>
        <w:jc w:val="both"/>
        <w:rPr>
          <w:rFonts w:ascii="Times New Roman" w:hAnsi="Times New Roman"/>
          <w:sz w:val="24"/>
          <w:szCs w:val="24"/>
        </w:rPr>
      </w:pPr>
      <w:r>
        <w:rPr>
          <w:rFonts w:ascii="Times New Roman" w:hAnsi="Times New Roman"/>
          <w:sz w:val="24"/>
          <w:szCs w:val="24"/>
        </w:rPr>
        <w:t xml:space="preserve">       CGMS project, tasks might include requirements gathering, system architecture design, database setup, development of recommendation algorithms, user interface design, integration of AI and ML models, testing phases, and final deployment. 21 Then, identify the logical sequence of tasks and their dependencies.</w:t>
      </w:r>
    </w:p>
    <w:p w14:paraId="34F6D2F4" w14:textId="77777777" w:rsidR="003034F6" w:rsidRDefault="00807CD4">
      <w:pPr>
        <w:spacing w:line="276" w:lineRule="auto"/>
        <w:jc w:val="both"/>
        <w:rPr>
          <w:rFonts w:ascii="Times New Roman" w:hAnsi="Times New Roman"/>
          <w:sz w:val="24"/>
          <w:szCs w:val="24"/>
        </w:rPr>
      </w:pPr>
      <w:r>
        <w:rPr>
          <w:rFonts w:ascii="Times New Roman" w:hAnsi="Times New Roman"/>
          <w:sz w:val="24"/>
          <w:szCs w:val="24"/>
        </w:rPr>
        <w:t xml:space="preserve">        </w:t>
      </w:r>
    </w:p>
    <w:p w14:paraId="7C07ADF5" w14:textId="0030878A" w:rsidR="003034F6" w:rsidRDefault="005B1C20">
      <w:pPr>
        <w:spacing w:line="276" w:lineRule="auto"/>
        <w:ind w:left="600" w:hangingChars="250" w:hanging="600"/>
        <w:jc w:val="both"/>
        <w:rPr>
          <w:rFonts w:ascii="Times New Roman" w:hAnsi="Times New Roman"/>
          <w:sz w:val="24"/>
          <w:szCs w:val="24"/>
        </w:rPr>
      </w:pPr>
      <w:r>
        <w:rPr>
          <w:rFonts w:ascii="Times New Roman" w:hAnsi="Times New Roman"/>
          <w:sz w:val="24"/>
          <w:szCs w:val="24"/>
        </w:rPr>
        <w:t xml:space="preserve">       Create the network diagram by placing the tasks in the appropriate sequence and connecting </w:t>
      </w:r>
    </w:p>
    <w:p w14:paraId="3EB6A3A9" w14:textId="546F8C97" w:rsidR="003034F6" w:rsidRDefault="00807CD4" w:rsidP="005B1C20">
      <w:pPr>
        <w:spacing w:line="276" w:lineRule="auto"/>
        <w:jc w:val="both"/>
        <w:rPr>
          <w:rFonts w:ascii="Times New Roman" w:hAnsi="Times New Roman"/>
          <w:sz w:val="24"/>
          <w:szCs w:val="24"/>
        </w:rPr>
      </w:pPr>
      <w:r>
        <w:rPr>
          <w:rFonts w:ascii="Times New Roman" w:hAnsi="Times New Roman"/>
          <w:sz w:val="24"/>
          <w:szCs w:val="24"/>
        </w:rPr>
        <w:t>with arrows to indicate dependencies. Number the nodes to represent milestones and label the vectors with task descriptions and estimated durations.</w:t>
      </w:r>
    </w:p>
    <w:p w14:paraId="57C99D4C" w14:textId="77777777" w:rsidR="005B1C20" w:rsidRDefault="005B1C20" w:rsidP="005B1C20">
      <w:pPr>
        <w:spacing w:line="276" w:lineRule="auto"/>
        <w:jc w:val="both"/>
        <w:rPr>
          <w:rFonts w:ascii="Times New Roman" w:hAnsi="Times New Roman"/>
          <w:sz w:val="24"/>
          <w:szCs w:val="24"/>
        </w:rPr>
      </w:pPr>
    </w:p>
    <w:p w14:paraId="7FB16488" w14:textId="2BF04DC6" w:rsidR="003034F6" w:rsidRDefault="005B1C20">
      <w:pPr>
        <w:spacing w:line="276" w:lineRule="auto"/>
        <w:jc w:val="both"/>
        <w:rPr>
          <w:rFonts w:ascii="Times New Roman" w:hAnsi="Times New Roman"/>
          <w:b/>
          <w:sz w:val="24"/>
          <w:szCs w:val="24"/>
        </w:rPr>
      </w:pPr>
      <w:r>
        <w:rPr>
          <w:rFonts w:ascii="Times New Roman" w:hAnsi="Times New Roman"/>
          <w:sz w:val="24"/>
          <w:szCs w:val="24"/>
        </w:rPr>
        <w:t xml:space="preserve">        Analyse the PERT chart to identify the critical path, which is the longest path through the network diagram. This path determines the minimum project duration. Focus on monitoring and managing tasks on the critical path to ensure the project stays on schedule. As the project progresses, continuously monitor the status of tasks and update the PERT chart accordingly. If any tasks are delayed or completed ahead of schedule, adjust the chart to reflect the current project status. This helps in re-evaluating the critical path and making necessary adjustments to keep the project on</w:t>
      </w:r>
    </w:p>
    <w:p w14:paraId="536AA2F3" w14:textId="77777777" w:rsidR="003034F6" w:rsidRDefault="003034F6">
      <w:pPr>
        <w:tabs>
          <w:tab w:val="left" w:pos="1230"/>
          <w:tab w:val="left" w:pos="5820"/>
        </w:tabs>
        <w:spacing w:line="276" w:lineRule="auto"/>
        <w:jc w:val="both"/>
        <w:rPr>
          <w:rFonts w:ascii="Times New Roman" w:hAnsi="Times New Roman"/>
          <w:b/>
          <w:sz w:val="24"/>
          <w:szCs w:val="24"/>
        </w:rPr>
      </w:pPr>
    </w:p>
    <w:p w14:paraId="3CFA33B2" w14:textId="77777777" w:rsidR="003034F6" w:rsidRDefault="003034F6">
      <w:pPr>
        <w:tabs>
          <w:tab w:val="left" w:pos="1230"/>
          <w:tab w:val="left" w:pos="5820"/>
        </w:tabs>
        <w:spacing w:line="360" w:lineRule="auto"/>
        <w:jc w:val="both"/>
        <w:rPr>
          <w:rFonts w:ascii="Times New Roman" w:hAnsi="Times New Roman"/>
          <w:b/>
          <w:sz w:val="24"/>
          <w:szCs w:val="24"/>
        </w:rPr>
      </w:pPr>
    </w:p>
    <w:p w14:paraId="659E1153" w14:textId="77777777" w:rsidR="003034F6" w:rsidRDefault="003034F6">
      <w:pPr>
        <w:tabs>
          <w:tab w:val="left" w:pos="1230"/>
          <w:tab w:val="left" w:pos="5820"/>
        </w:tabs>
        <w:spacing w:line="360" w:lineRule="auto"/>
        <w:jc w:val="both"/>
        <w:rPr>
          <w:rFonts w:ascii="Times New Roman" w:hAnsi="Times New Roman"/>
          <w:b/>
          <w:sz w:val="24"/>
          <w:szCs w:val="24"/>
        </w:rPr>
      </w:pPr>
    </w:p>
    <w:p w14:paraId="7C0B78F0" w14:textId="77777777" w:rsidR="003034F6" w:rsidRDefault="003034F6">
      <w:pPr>
        <w:tabs>
          <w:tab w:val="left" w:pos="1230"/>
          <w:tab w:val="left" w:pos="5820"/>
        </w:tabs>
        <w:spacing w:line="360" w:lineRule="auto"/>
        <w:rPr>
          <w:rFonts w:ascii="Times New Roman" w:hAnsi="Times New Roman"/>
          <w:b/>
          <w:sz w:val="24"/>
          <w:szCs w:val="24"/>
        </w:rPr>
      </w:pPr>
    </w:p>
    <w:p w14:paraId="5F2B7C95" w14:textId="77777777" w:rsidR="003034F6" w:rsidRDefault="003034F6">
      <w:pPr>
        <w:tabs>
          <w:tab w:val="left" w:pos="1230"/>
          <w:tab w:val="left" w:pos="5820"/>
        </w:tabs>
        <w:spacing w:line="360" w:lineRule="auto"/>
        <w:rPr>
          <w:rFonts w:ascii="Times New Roman" w:hAnsi="Times New Roman"/>
          <w:b/>
          <w:sz w:val="24"/>
          <w:szCs w:val="24"/>
        </w:rPr>
      </w:pPr>
    </w:p>
    <w:p w14:paraId="22574177" w14:textId="77777777" w:rsidR="003034F6" w:rsidRDefault="00807CD4">
      <w:pPr>
        <w:tabs>
          <w:tab w:val="left" w:pos="1230"/>
          <w:tab w:val="left" w:pos="5820"/>
        </w:tabs>
        <w:spacing w:line="360"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
          <w:noProof/>
          <w:sz w:val="24"/>
          <w:szCs w:val="24"/>
          <w:lang w:eastAsia="en-IN"/>
        </w:rPr>
        <w:drawing>
          <wp:inline distT="0" distB="0" distL="0" distR="0" wp14:anchorId="2D5C90D4" wp14:editId="532CCD96">
            <wp:extent cx="455295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4552950" cy="3990975"/>
                    </a:xfrm>
                    <a:prstGeom prst="rect">
                      <a:avLst/>
                    </a:prstGeom>
                  </pic:spPr>
                </pic:pic>
              </a:graphicData>
            </a:graphic>
          </wp:inline>
        </w:drawing>
      </w:r>
    </w:p>
    <w:p w14:paraId="087723D6" w14:textId="77777777" w:rsidR="003034F6" w:rsidRDefault="003034F6">
      <w:pPr>
        <w:tabs>
          <w:tab w:val="left" w:pos="1230"/>
          <w:tab w:val="left" w:pos="5820"/>
        </w:tabs>
        <w:spacing w:line="360" w:lineRule="auto"/>
        <w:rPr>
          <w:rFonts w:ascii="Times New Roman" w:hAnsi="Times New Roman"/>
          <w:b/>
          <w:sz w:val="24"/>
          <w:szCs w:val="24"/>
        </w:rPr>
      </w:pPr>
    </w:p>
    <w:p w14:paraId="5DA685A8" w14:textId="77777777" w:rsidR="003034F6" w:rsidRDefault="003034F6">
      <w:pPr>
        <w:tabs>
          <w:tab w:val="left" w:pos="1230"/>
          <w:tab w:val="left" w:pos="5820"/>
        </w:tabs>
        <w:spacing w:line="360" w:lineRule="auto"/>
        <w:rPr>
          <w:rFonts w:ascii="Times New Roman" w:hAnsi="Times New Roman"/>
          <w:b/>
          <w:sz w:val="24"/>
          <w:szCs w:val="24"/>
        </w:rPr>
      </w:pPr>
    </w:p>
    <w:p w14:paraId="586271B8" w14:textId="77777777" w:rsidR="003034F6" w:rsidRDefault="003034F6">
      <w:pPr>
        <w:tabs>
          <w:tab w:val="left" w:pos="1230"/>
          <w:tab w:val="left" w:pos="5820"/>
        </w:tabs>
        <w:spacing w:line="360" w:lineRule="auto"/>
        <w:rPr>
          <w:rFonts w:ascii="Times New Roman" w:hAnsi="Times New Roman"/>
          <w:b/>
          <w:sz w:val="24"/>
          <w:szCs w:val="24"/>
        </w:rPr>
      </w:pPr>
    </w:p>
    <w:p w14:paraId="53B18B11" w14:textId="77777777" w:rsidR="003034F6" w:rsidRDefault="003034F6">
      <w:pPr>
        <w:tabs>
          <w:tab w:val="left" w:pos="1230"/>
          <w:tab w:val="left" w:pos="5820"/>
        </w:tabs>
        <w:spacing w:line="360" w:lineRule="auto"/>
        <w:rPr>
          <w:rFonts w:ascii="Times New Roman" w:hAnsi="Times New Roman"/>
          <w:b/>
          <w:sz w:val="24"/>
          <w:szCs w:val="24"/>
        </w:rPr>
      </w:pPr>
    </w:p>
    <w:p w14:paraId="5D30E23E" w14:textId="77777777" w:rsidR="003034F6" w:rsidRDefault="003034F6">
      <w:pPr>
        <w:tabs>
          <w:tab w:val="left" w:pos="1230"/>
          <w:tab w:val="left" w:pos="5820"/>
        </w:tabs>
        <w:spacing w:line="360" w:lineRule="auto"/>
        <w:rPr>
          <w:rFonts w:ascii="Times New Roman" w:hAnsi="Times New Roman"/>
          <w:b/>
          <w:sz w:val="24"/>
          <w:szCs w:val="24"/>
        </w:rPr>
      </w:pPr>
    </w:p>
    <w:p w14:paraId="376440E9" w14:textId="77777777" w:rsidR="003034F6" w:rsidRDefault="003034F6">
      <w:pPr>
        <w:tabs>
          <w:tab w:val="left" w:pos="1230"/>
          <w:tab w:val="left" w:pos="5820"/>
        </w:tabs>
        <w:spacing w:line="360" w:lineRule="auto"/>
        <w:rPr>
          <w:rFonts w:ascii="Times New Roman" w:hAnsi="Times New Roman"/>
          <w:b/>
          <w:sz w:val="24"/>
          <w:szCs w:val="24"/>
        </w:rPr>
      </w:pPr>
    </w:p>
    <w:p w14:paraId="1C1B0310" w14:textId="77777777" w:rsidR="003034F6" w:rsidRDefault="003034F6">
      <w:pPr>
        <w:tabs>
          <w:tab w:val="left" w:pos="1230"/>
          <w:tab w:val="left" w:pos="5820"/>
        </w:tabs>
        <w:spacing w:line="360" w:lineRule="auto"/>
        <w:rPr>
          <w:rFonts w:ascii="Times New Roman" w:hAnsi="Times New Roman"/>
          <w:b/>
          <w:sz w:val="24"/>
          <w:szCs w:val="24"/>
        </w:rPr>
      </w:pPr>
    </w:p>
    <w:p w14:paraId="53513D2D" w14:textId="77777777" w:rsidR="003034F6" w:rsidRDefault="003034F6">
      <w:pPr>
        <w:tabs>
          <w:tab w:val="left" w:pos="1230"/>
          <w:tab w:val="left" w:pos="5820"/>
        </w:tabs>
        <w:spacing w:line="360" w:lineRule="auto"/>
        <w:jc w:val="both"/>
        <w:rPr>
          <w:rFonts w:ascii="Times New Roman" w:hAnsi="Times New Roman"/>
          <w:b/>
          <w:sz w:val="24"/>
          <w:szCs w:val="24"/>
        </w:rPr>
      </w:pPr>
    </w:p>
    <w:p w14:paraId="6EA4C24F" w14:textId="77777777" w:rsidR="003034F6" w:rsidRDefault="003034F6">
      <w:pPr>
        <w:tabs>
          <w:tab w:val="left" w:pos="1230"/>
          <w:tab w:val="left" w:pos="5820"/>
        </w:tabs>
        <w:spacing w:line="360" w:lineRule="auto"/>
        <w:jc w:val="both"/>
        <w:rPr>
          <w:rFonts w:ascii="Times New Roman" w:hAnsi="Times New Roman"/>
          <w:b/>
          <w:sz w:val="24"/>
          <w:szCs w:val="24"/>
        </w:rPr>
      </w:pPr>
    </w:p>
    <w:p w14:paraId="24EE7C98" w14:textId="77777777" w:rsidR="005B1C20" w:rsidRDefault="005B1C20">
      <w:pPr>
        <w:tabs>
          <w:tab w:val="left" w:pos="1230"/>
          <w:tab w:val="left" w:pos="5820"/>
        </w:tabs>
        <w:spacing w:line="360" w:lineRule="auto"/>
        <w:jc w:val="center"/>
        <w:rPr>
          <w:rFonts w:ascii="Times New Roman" w:hAnsi="Times New Roman"/>
          <w:b/>
          <w:sz w:val="28"/>
          <w:szCs w:val="28"/>
        </w:rPr>
      </w:pPr>
    </w:p>
    <w:p w14:paraId="528A2E76" w14:textId="77777777" w:rsidR="005B1C20" w:rsidRDefault="005B1C20">
      <w:pPr>
        <w:tabs>
          <w:tab w:val="left" w:pos="1230"/>
          <w:tab w:val="left" w:pos="5820"/>
        </w:tabs>
        <w:spacing w:line="360" w:lineRule="auto"/>
        <w:jc w:val="center"/>
        <w:rPr>
          <w:rFonts w:ascii="Times New Roman" w:hAnsi="Times New Roman"/>
          <w:b/>
          <w:sz w:val="28"/>
          <w:szCs w:val="28"/>
        </w:rPr>
      </w:pPr>
    </w:p>
    <w:p w14:paraId="22E62BCA" w14:textId="77777777" w:rsidR="005B1C20" w:rsidRDefault="005B1C20">
      <w:pPr>
        <w:tabs>
          <w:tab w:val="left" w:pos="1230"/>
          <w:tab w:val="left" w:pos="5820"/>
        </w:tabs>
        <w:spacing w:line="360" w:lineRule="auto"/>
        <w:jc w:val="center"/>
        <w:rPr>
          <w:rFonts w:ascii="Times New Roman" w:hAnsi="Times New Roman"/>
          <w:b/>
          <w:sz w:val="28"/>
          <w:szCs w:val="28"/>
        </w:rPr>
      </w:pPr>
    </w:p>
    <w:p w14:paraId="45E80F62" w14:textId="77777777" w:rsidR="005B1C20" w:rsidRDefault="005B1C20">
      <w:pPr>
        <w:tabs>
          <w:tab w:val="left" w:pos="1230"/>
          <w:tab w:val="left" w:pos="5820"/>
        </w:tabs>
        <w:spacing w:line="360" w:lineRule="auto"/>
        <w:jc w:val="center"/>
        <w:rPr>
          <w:rFonts w:ascii="Times New Roman" w:hAnsi="Times New Roman"/>
          <w:b/>
          <w:sz w:val="28"/>
          <w:szCs w:val="28"/>
        </w:rPr>
      </w:pPr>
    </w:p>
    <w:p w14:paraId="73E333E4" w14:textId="77777777" w:rsidR="005B1C20" w:rsidRDefault="005B1C20">
      <w:pPr>
        <w:tabs>
          <w:tab w:val="left" w:pos="1230"/>
          <w:tab w:val="left" w:pos="5820"/>
        </w:tabs>
        <w:spacing w:line="360" w:lineRule="auto"/>
        <w:jc w:val="center"/>
        <w:rPr>
          <w:rFonts w:ascii="Times New Roman" w:hAnsi="Times New Roman"/>
          <w:b/>
          <w:sz w:val="28"/>
          <w:szCs w:val="28"/>
        </w:rPr>
      </w:pPr>
    </w:p>
    <w:p w14:paraId="3EF9588E" w14:textId="77777777" w:rsidR="005B1C20" w:rsidRDefault="005B1C20">
      <w:pPr>
        <w:tabs>
          <w:tab w:val="left" w:pos="1230"/>
          <w:tab w:val="left" w:pos="5820"/>
        </w:tabs>
        <w:spacing w:line="360" w:lineRule="auto"/>
        <w:jc w:val="center"/>
        <w:rPr>
          <w:rFonts w:ascii="Times New Roman" w:hAnsi="Times New Roman"/>
          <w:b/>
          <w:sz w:val="28"/>
          <w:szCs w:val="28"/>
        </w:rPr>
      </w:pPr>
    </w:p>
    <w:p w14:paraId="2189901B" w14:textId="77777777" w:rsidR="00345ED5" w:rsidRDefault="00345ED5">
      <w:pPr>
        <w:tabs>
          <w:tab w:val="left" w:pos="1230"/>
          <w:tab w:val="left" w:pos="5820"/>
        </w:tabs>
        <w:spacing w:line="360" w:lineRule="auto"/>
        <w:jc w:val="center"/>
        <w:rPr>
          <w:rFonts w:ascii="Times New Roman" w:hAnsi="Times New Roman"/>
          <w:b/>
          <w:sz w:val="28"/>
          <w:szCs w:val="28"/>
        </w:rPr>
      </w:pPr>
    </w:p>
    <w:p w14:paraId="60C0DFFF" w14:textId="7EC71886" w:rsidR="003034F6" w:rsidRDefault="00807CD4">
      <w:pPr>
        <w:tabs>
          <w:tab w:val="left" w:pos="1230"/>
          <w:tab w:val="left" w:pos="5820"/>
        </w:tabs>
        <w:spacing w:line="360" w:lineRule="auto"/>
        <w:jc w:val="center"/>
        <w:rPr>
          <w:rFonts w:ascii="Times New Roman" w:hAnsi="Times New Roman"/>
          <w:b/>
          <w:sz w:val="28"/>
          <w:szCs w:val="28"/>
        </w:rPr>
      </w:pPr>
      <w:r>
        <w:rPr>
          <w:rFonts w:ascii="Times New Roman" w:hAnsi="Times New Roman"/>
          <w:b/>
          <w:sz w:val="28"/>
          <w:szCs w:val="28"/>
        </w:rPr>
        <w:t>CHAPTER 5</w:t>
      </w:r>
    </w:p>
    <w:p w14:paraId="625E1473" w14:textId="77777777" w:rsidR="003034F6" w:rsidRDefault="00807CD4">
      <w:pPr>
        <w:tabs>
          <w:tab w:val="left" w:pos="1230"/>
          <w:tab w:val="left" w:pos="5820"/>
        </w:tabs>
        <w:spacing w:line="360" w:lineRule="auto"/>
        <w:ind w:firstLineChars="50" w:firstLine="141"/>
        <w:jc w:val="center"/>
        <w:rPr>
          <w:rFonts w:ascii="Times New Roman" w:hAnsi="Times New Roman"/>
          <w:b/>
          <w:sz w:val="24"/>
          <w:szCs w:val="24"/>
        </w:rPr>
      </w:pPr>
      <w:r>
        <w:rPr>
          <w:rFonts w:ascii="Times New Roman" w:hAnsi="Times New Roman"/>
          <w:b/>
          <w:sz w:val="28"/>
          <w:szCs w:val="28"/>
        </w:rPr>
        <w:t>PROJECT SCREENSHOTS</w:t>
      </w:r>
    </w:p>
    <w:p w14:paraId="4E435F4F" w14:textId="77777777" w:rsidR="003034F6" w:rsidRDefault="003034F6">
      <w:pPr>
        <w:tabs>
          <w:tab w:val="left" w:pos="1230"/>
          <w:tab w:val="left" w:pos="5820"/>
        </w:tabs>
        <w:spacing w:line="360" w:lineRule="auto"/>
        <w:ind w:firstLineChars="50" w:firstLine="181"/>
        <w:jc w:val="both"/>
        <w:rPr>
          <w:rFonts w:ascii="Times New Roman" w:hAnsi="Times New Roman"/>
          <w:b/>
          <w:sz w:val="36"/>
          <w:szCs w:val="36"/>
        </w:rPr>
      </w:pPr>
    </w:p>
    <w:p w14:paraId="22AF3B0B" w14:textId="3B523DA4" w:rsidR="005B1C20" w:rsidRDefault="00807CD4" w:rsidP="005B1C20">
      <w:pPr>
        <w:numPr>
          <w:ilvl w:val="0"/>
          <w:numId w:val="14"/>
        </w:numPr>
        <w:tabs>
          <w:tab w:val="left" w:pos="1230"/>
          <w:tab w:val="left" w:pos="5820"/>
        </w:tabs>
        <w:spacing w:line="360" w:lineRule="auto"/>
        <w:jc w:val="both"/>
        <w:rPr>
          <w:rFonts w:ascii="Times New Roman" w:hAnsi="Times New Roman"/>
          <w:b/>
          <w:sz w:val="28"/>
          <w:szCs w:val="28"/>
        </w:rPr>
      </w:pPr>
      <w:r w:rsidRPr="004A069A">
        <w:rPr>
          <w:rFonts w:ascii="Times New Roman" w:hAnsi="Times New Roman"/>
          <w:b/>
          <w:sz w:val="28"/>
          <w:szCs w:val="28"/>
        </w:rPr>
        <w:t>Login Page</w:t>
      </w:r>
    </w:p>
    <w:p w14:paraId="0D4549F8" w14:textId="77777777" w:rsidR="004A069A" w:rsidRPr="004A069A" w:rsidRDefault="004A069A" w:rsidP="004A069A">
      <w:pPr>
        <w:tabs>
          <w:tab w:val="left" w:pos="1230"/>
          <w:tab w:val="left" w:pos="5820"/>
        </w:tabs>
        <w:spacing w:line="360" w:lineRule="auto"/>
        <w:jc w:val="both"/>
        <w:rPr>
          <w:rFonts w:ascii="Times New Roman" w:hAnsi="Times New Roman"/>
          <w:b/>
          <w:sz w:val="28"/>
          <w:szCs w:val="28"/>
        </w:rPr>
      </w:pPr>
    </w:p>
    <w:p w14:paraId="3F38D7F6" w14:textId="1944DB45" w:rsidR="002973AC" w:rsidRDefault="00807CD4" w:rsidP="005B1C20">
      <w:pPr>
        <w:tabs>
          <w:tab w:val="left" w:pos="1230"/>
          <w:tab w:val="left" w:pos="5820"/>
        </w:tabs>
        <w:spacing w:line="360" w:lineRule="auto"/>
        <w:jc w:val="center"/>
        <w:rPr>
          <w:rFonts w:ascii="Times New Roman" w:hAnsi="Times New Roman"/>
          <w:b/>
          <w:sz w:val="36"/>
          <w:szCs w:val="36"/>
        </w:rPr>
      </w:pPr>
      <w:r>
        <w:rPr>
          <w:rFonts w:ascii="Times New Roman" w:hAnsi="Times New Roman"/>
          <w:b/>
          <w:noProof/>
          <w:sz w:val="36"/>
          <w:szCs w:val="36"/>
          <w:lang w:eastAsia="en-IN"/>
        </w:rPr>
        <w:drawing>
          <wp:inline distT="0" distB="0" distL="0" distR="0" wp14:anchorId="78D7D2A6" wp14:editId="3599A2CC">
            <wp:extent cx="3816626" cy="249467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23085" cy="2498892"/>
                    </a:xfrm>
                    <a:prstGeom prst="rect">
                      <a:avLst/>
                    </a:prstGeom>
                  </pic:spPr>
                </pic:pic>
              </a:graphicData>
            </a:graphic>
          </wp:inline>
        </w:drawing>
      </w:r>
    </w:p>
    <w:p w14:paraId="019C9281" w14:textId="77777777" w:rsidR="00394C15" w:rsidRPr="00AC7EFD" w:rsidRDefault="00394C15" w:rsidP="005B1C20">
      <w:pPr>
        <w:tabs>
          <w:tab w:val="left" w:pos="1230"/>
          <w:tab w:val="left" w:pos="5820"/>
        </w:tabs>
        <w:spacing w:line="360" w:lineRule="auto"/>
        <w:jc w:val="center"/>
        <w:rPr>
          <w:rFonts w:ascii="Times New Roman" w:hAnsi="Times New Roman"/>
          <w:sz w:val="24"/>
          <w:szCs w:val="24"/>
        </w:rPr>
      </w:pPr>
    </w:p>
    <w:p w14:paraId="0A76346B" w14:textId="77777777" w:rsidR="003034F6" w:rsidRPr="00AC7EFD" w:rsidRDefault="00807CD4">
      <w:pPr>
        <w:tabs>
          <w:tab w:val="left" w:pos="1230"/>
          <w:tab w:val="left" w:pos="5820"/>
        </w:tabs>
        <w:spacing w:line="360" w:lineRule="auto"/>
        <w:jc w:val="center"/>
        <w:rPr>
          <w:rFonts w:ascii="Times New Roman" w:hAnsi="Times New Roman"/>
          <w:sz w:val="24"/>
          <w:szCs w:val="24"/>
        </w:rPr>
      </w:pPr>
      <w:r w:rsidRPr="00AC7EFD">
        <w:rPr>
          <w:rFonts w:ascii="Times New Roman" w:hAnsi="Times New Roman"/>
          <w:sz w:val="24"/>
          <w:szCs w:val="24"/>
        </w:rPr>
        <w:t>Figure 5.1 Login Page</w:t>
      </w:r>
    </w:p>
    <w:p w14:paraId="0B5B7263" w14:textId="77777777" w:rsidR="004A069A" w:rsidRDefault="004A069A">
      <w:pPr>
        <w:tabs>
          <w:tab w:val="left" w:pos="1230"/>
          <w:tab w:val="left" w:pos="5820"/>
        </w:tabs>
        <w:spacing w:line="360" w:lineRule="auto"/>
        <w:jc w:val="center"/>
        <w:rPr>
          <w:rFonts w:ascii="Times New Roman" w:hAnsi="Times New Roman"/>
          <w:b/>
          <w:sz w:val="28"/>
          <w:szCs w:val="28"/>
        </w:rPr>
      </w:pPr>
    </w:p>
    <w:p w14:paraId="091A08D1" w14:textId="77777777" w:rsidR="004A069A" w:rsidRDefault="004A069A">
      <w:pPr>
        <w:tabs>
          <w:tab w:val="left" w:pos="1230"/>
          <w:tab w:val="left" w:pos="5820"/>
        </w:tabs>
        <w:spacing w:line="360" w:lineRule="auto"/>
        <w:jc w:val="center"/>
        <w:rPr>
          <w:rFonts w:ascii="Times New Roman" w:hAnsi="Times New Roman"/>
          <w:bCs/>
          <w:sz w:val="28"/>
          <w:szCs w:val="28"/>
        </w:rPr>
      </w:pPr>
    </w:p>
    <w:p w14:paraId="3C7596D9" w14:textId="77777777" w:rsidR="004F1158" w:rsidRDefault="004F1158">
      <w:pPr>
        <w:tabs>
          <w:tab w:val="left" w:pos="1230"/>
          <w:tab w:val="left" w:pos="5820"/>
        </w:tabs>
        <w:spacing w:line="360" w:lineRule="auto"/>
        <w:jc w:val="center"/>
        <w:rPr>
          <w:rFonts w:ascii="Times New Roman" w:hAnsi="Times New Roman"/>
          <w:bCs/>
          <w:sz w:val="28"/>
          <w:szCs w:val="28"/>
        </w:rPr>
      </w:pPr>
    </w:p>
    <w:p w14:paraId="0628C812" w14:textId="77777777" w:rsidR="004F1158" w:rsidRDefault="004F1158">
      <w:pPr>
        <w:tabs>
          <w:tab w:val="left" w:pos="1230"/>
          <w:tab w:val="left" w:pos="5820"/>
        </w:tabs>
        <w:spacing w:line="360" w:lineRule="auto"/>
        <w:jc w:val="center"/>
        <w:rPr>
          <w:rFonts w:ascii="Times New Roman" w:hAnsi="Times New Roman"/>
          <w:bCs/>
          <w:sz w:val="28"/>
          <w:szCs w:val="28"/>
        </w:rPr>
      </w:pPr>
    </w:p>
    <w:p w14:paraId="659007B8" w14:textId="77777777" w:rsidR="004F1158" w:rsidRDefault="004F1158">
      <w:pPr>
        <w:tabs>
          <w:tab w:val="left" w:pos="1230"/>
          <w:tab w:val="left" w:pos="5820"/>
        </w:tabs>
        <w:spacing w:line="360" w:lineRule="auto"/>
        <w:jc w:val="center"/>
        <w:rPr>
          <w:rFonts w:ascii="Times New Roman" w:hAnsi="Times New Roman"/>
          <w:bCs/>
          <w:sz w:val="28"/>
          <w:szCs w:val="28"/>
        </w:rPr>
      </w:pPr>
    </w:p>
    <w:p w14:paraId="61850BFD" w14:textId="77777777" w:rsidR="004F1158" w:rsidRDefault="004F1158">
      <w:pPr>
        <w:tabs>
          <w:tab w:val="left" w:pos="1230"/>
          <w:tab w:val="left" w:pos="5820"/>
        </w:tabs>
        <w:spacing w:line="360" w:lineRule="auto"/>
        <w:jc w:val="center"/>
        <w:rPr>
          <w:rFonts w:ascii="Times New Roman" w:hAnsi="Times New Roman"/>
          <w:bCs/>
          <w:sz w:val="28"/>
          <w:szCs w:val="28"/>
        </w:rPr>
      </w:pPr>
    </w:p>
    <w:p w14:paraId="4829C333" w14:textId="77777777" w:rsidR="004F1158" w:rsidRDefault="004F1158">
      <w:pPr>
        <w:tabs>
          <w:tab w:val="left" w:pos="1230"/>
          <w:tab w:val="left" w:pos="5820"/>
        </w:tabs>
        <w:spacing w:line="360" w:lineRule="auto"/>
        <w:jc w:val="center"/>
        <w:rPr>
          <w:rFonts w:ascii="Times New Roman" w:hAnsi="Times New Roman"/>
          <w:bCs/>
          <w:sz w:val="28"/>
          <w:szCs w:val="28"/>
        </w:rPr>
      </w:pPr>
    </w:p>
    <w:p w14:paraId="1B7F52DB" w14:textId="77777777" w:rsidR="00B650F2" w:rsidRDefault="00B650F2" w:rsidP="004A069A">
      <w:pPr>
        <w:tabs>
          <w:tab w:val="left" w:pos="1230"/>
          <w:tab w:val="left" w:pos="5820"/>
        </w:tabs>
        <w:spacing w:line="360" w:lineRule="auto"/>
        <w:jc w:val="center"/>
        <w:rPr>
          <w:rFonts w:ascii="Times New Roman" w:hAnsi="Times New Roman"/>
          <w:b/>
          <w:noProof/>
          <w:sz w:val="36"/>
          <w:szCs w:val="36"/>
          <w:lang w:eastAsia="en-IN"/>
        </w:rPr>
      </w:pPr>
    </w:p>
    <w:p w14:paraId="7E9A552D" w14:textId="77777777" w:rsidR="00B650F2" w:rsidRDefault="00B650F2" w:rsidP="004A069A">
      <w:pPr>
        <w:tabs>
          <w:tab w:val="left" w:pos="1230"/>
          <w:tab w:val="left" w:pos="5820"/>
        </w:tabs>
        <w:spacing w:line="360" w:lineRule="auto"/>
        <w:jc w:val="center"/>
        <w:rPr>
          <w:rFonts w:ascii="Times New Roman" w:hAnsi="Times New Roman"/>
          <w:b/>
          <w:noProof/>
          <w:sz w:val="36"/>
          <w:szCs w:val="36"/>
          <w:lang w:eastAsia="en-IN"/>
        </w:rPr>
      </w:pPr>
    </w:p>
    <w:p w14:paraId="01C29357" w14:textId="77777777" w:rsidR="00B650F2" w:rsidRDefault="00B650F2" w:rsidP="004A069A">
      <w:pPr>
        <w:tabs>
          <w:tab w:val="left" w:pos="1230"/>
          <w:tab w:val="left" w:pos="5820"/>
        </w:tabs>
        <w:spacing w:line="360" w:lineRule="auto"/>
        <w:jc w:val="center"/>
        <w:rPr>
          <w:rFonts w:ascii="Times New Roman" w:hAnsi="Times New Roman"/>
          <w:b/>
          <w:noProof/>
          <w:sz w:val="36"/>
          <w:szCs w:val="36"/>
          <w:lang w:eastAsia="en-IN"/>
        </w:rPr>
      </w:pPr>
    </w:p>
    <w:p w14:paraId="209B2AFA" w14:textId="77777777" w:rsidR="00B650F2" w:rsidRDefault="00B650F2" w:rsidP="004A069A">
      <w:pPr>
        <w:tabs>
          <w:tab w:val="left" w:pos="1230"/>
          <w:tab w:val="left" w:pos="5820"/>
        </w:tabs>
        <w:spacing w:line="360" w:lineRule="auto"/>
        <w:jc w:val="center"/>
        <w:rPr>
          <w:rFonts w:ascii="Times New Roman" w:hAnsi="Times New Roman"/>
          <w:b/>
          <w:noProof/>
          <w:sz w:val="36"/>
          <w:szCs w:val="36"/>
          <w:lang w:eastAsia="en-IN"/>
        </w:rPr>
      </w:pPr>
    </w:p>
    <w:p w14:paraId="7BCC7F67" w14:textId="77777777" w:rsidR="00B650F2" w:rsidRDefault="00B650F2" w:rsidP="004A069A">
      <w:pPr>
        <w:tabs>
          <w:tab w:val="left" w:pos="1230"/>
          <w:tab w:val="left" w:pos="5820"/>
        </w:tabs>
        <w:spacing w:line="360" w:lineRule="auto"/>
        <w:jc w:val="center"/>
        <w:rPr>
          <w:rFonts w:ascii="Times New Roman" w:hAnsi="Times New Roman"/>
          <w:b/>
          <w:noProof/>
          <w:sz w:val="36"/>
          <w:szCs w:val="36"/>
          <w:lang w:eastAsia="en-IN"/>
        </w:rPr>
      </w:pPr>
    </w:p>
    <w:p w14:paraId="764CB0F7" w14:textId="45A082B0" w:rsidR="004F1158" w:rsidRDefault="00AC7EFD" w:rsidP="004A069A">
      <w:pPr>
        <w:pStyle w:val="ListParagraph"/>
        <w:numPr>
          <w:ilvl w:val="0"/>
          <w:numId w:val="14"/>
        </w:numPr>
        <w:tabs>
          <w:tab w:val="left" w:pos="1230"/>
          <w:tab w:val="left" w:pos="5820"/>
        </w:tabs>
        <w:spacing w:line="360" w:lineRule="auto"/>
        <w:ind w:left="-426"/>
        <w:rPr>
          <w:rFonts w:ascii="Times New Roman" w:hAnsi="Times New Roman"/>
          <w:b/>
          <w:sz w:val="28"/>
          <w:szCs w:val="28"/>
        </w:rPr>
      </w:pPr>
      <w:r w:rsidRPr="00AC7EFD">
        <w:rPr>
          <w:rFonts w:ascii="Times New Roman" w:hAnsi="Times New Roman"/>
          <w:b/>
          <w:sz w:val="28"/>
          <w:szCs w:val="28"/>
        </w:rPr>
        <w:t xml:space="preserve">Sign </w:t>
      </w:r>
      <w:r w:rsidRPr="00AC7EFD">
        <w:rPr>
          <w:rFonts w:ascii="Times New Roman" w:hAnsi="Times New Roman"/>
          <w:b/>
          <w:sz w:val="28"/>
          <w:szCs w:val="28"/>
        </w:rPr>
        <w:t xml:space="preserve"> Page</w:t>
      </w:r>
    </w:p>
    <w:p w14:paraId="39C284DC" w14:textId="77777777" w:rsidR="00AC7EFD" w:rsidRPr="00AC7EFD" w:rsidRDefault="00AC7EFD" w:rsidP="00AC7EFD">
      <w:pPr>
        <w:pStyle w:val="ListParagraph"/>
        <w:tabs>
          <w:tab w:val="left" w:pos="1230"/>
          <w:tab w:val="left" w:pos="5820"/>
        </w:tabs>
        <w:spacing w:line="360" w:lineRule="auto"/>
        <w:ind w:left="-426"/>
        <w:rPr>
          <w:rFonts w:ascii="Times New Roman" w:hAnsi="Times New Roman"/>
          <w:b/>
          <w:sz w:val="28"/>
          <w:szCs w:val="28"/>
        </w:rPr>
      </w:pPr>
    </w:p>
    <w:p w14:paraId="772DEA90" w14:textId="4F58B2D1" w:rsidR="004F1158" w:rsidRDefault="00B650F2" w:rsidP="004A069A">
      <w:pPr>
        <w:tabs>
          <w:tab w:val="left" w:pos="1230"/>
          <w:tab w:val="left" w:pos="5820"/>
        </w:tabs>
        <w:spacing w:line="360" w:lineRule="auto"/>
        <w:rPr>
          <w:rFonts w:ascii="Times New Roman" w:hAnsi="Times New Roman"/>
          <w:b/>
          <w:noProof/>
          <w:sz w:val="36"/>
          <w:szCs w:val="36"/>
          <w:lang w:eastAsia="en-IN"/>
        </w:rPr>
      </w:pPr>
      <w:r>
        <w:rPr>
          <w:rFonts w:ascii="Times New Roman" w:hAnsi="Times New Roman"/>
          <w:b/>
          <w:noProof/>
          <w:sz w:val="36"/>
          <w:szCs w:val="36"/>
          <w:lang w:eastAsia="en-IN"/>
        </w:rPr>
        <w:t xml:space="preserve">                    </w:t>
      </w:r>
      <w:r>
        <w:rPr>
          <w:rFonts w:ascii="Times New Roman" w:hAnsi="Times New Roman"/>
          <w:b/>
          <w:noProof/>
          <w:sz w:val="36"/>
          <w:szCs w:val="36"/>
          <w:lang w:eastAsia="en-IN"/>
        </w:rPr>
        <w:drawing>
          <wp:inline distT="0" distB="0" distL="0" distR="0" wp14:anchorId="44A27047" wp14:editId="26BA2CE2">
            <wp:extent cx="3319057" cy="27988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28451" cy="2806780"/>
                    </a:xfrm>
                    <a:prstGeom prst="rect">
                      <a:avLst/>
                    </a:prstGeom>
                  </pic:spPr>
                </pic:pic>
              </a:graphicData>
            </a:graphic>
          </wp:inline>
        </w:drawing>
      </w:r>
    </w:p>
    <w:p w14:paraId="11BC6BDF" w14:textId="77777777" w:rsidR="00AC7EFD" w:rsidRDefault="00AC7EFD" w:rsidP="004A069A">
      <w:pPr>
        <w:tabs>
          <w:tab w:val="left" w:pos="1230"/>
          <w:tab w:val="left" w:pos="5820"/>
        </w:tabs>
        <w:spacing w:line="360" w:lineRule="auto"/>
        <w:rPr>
          <w:rFonts w:ascii="Times New Roman" w:hAnsi="Times New Roman"/>
          <w:b/>
          <w:noProof/>
          <w:sz w:val="36"/>
          <w:szCs w:val="36"/>
          <w:lang w:eastAsia="en-IN"/>
        </w:rPr>
      </w:pPr>
    </w:p>
    <w:p w14:paraId="4FAE2877" w14:textId="6234BF63" w:rsidR="00B650F2" w:rsidRPr="00AC7EFD" w:rsidRDefault="002973AC" w:rsidP="004A069A">
      <w:pPr>
        <w:tabs>
          <w:tab w:val="left" w:pos="1230"/>
          <w:tab w:val="left" w:pos="5820"/>
        </w:tabs>
        <w:spacing w:line="360" w:lineRule="auto"/>
        <w:rPr>
          <w:rFonts w:ascii="Times New Roman" w:hAnsi="Times New Roman"/>
          <w:b/>
          <w:sz w:val="24"/>
          <w:szCs w:val="24"/>
        </w:rPr>
      </w:pPr>
      <w:r w:rsidRPr="00AC7EFD">
        <w:rPr>
          <w:rFonts w:ascii="Times New Roman" w:hAnsi="Times New Roman"/>
          <w:b/>
          <w:sz w:val="24"/>
          <w:szCs w:val="24"/>
        </w:rPr>
        <w:t xml:space="preserve">                             </w:t>
      </w:r>
      <w:r w:rsidR="00AC7EFD">
        <w:rPr>
          <w:rFonts w:ascii="Times New Roman" w:hAnsi="Times New Roman"/>
          <w:b/>
          <w:sz w:val="24"/>
          <w:szCs w:val="24"/>
        </w:rPr>
        <w:t xml:space="preserve">                     </w:t>
      </w:r>
      <w:r w:rsidRPr="00AC7EFD">
        <w:rPr>
          <w:rFonts w:ascii="Times New Roman" w:hAnsi="Times New Roman"/>
          <w:b/>
          <w:sz w:val="24"/>
          <w:szCs w:val="24"/>
        </w:rPr>
        <w:t xml:space="preserve"> </w:t>
      </w:r>
      <w:r w:rsidR="00B650F2" w:rsidRPr="00AC7EFD">
        <w:rPr>
          <w:rFonts w:ascii="Times New Roman" w:hAnsi="Times New Roman"/>
          <w:b/>
          <w:sz w:val="24"/>
          <w:szCs w:val="24"/>
        </w:rPr>
        <w:t xml:space="preserve"> Figure 5.2: Sign up Page</w:t>
      </w:r>
    </w:p>
    <w:p w14:paraId="378C99D0" w14:textId="77777777" w:rsidR="004F1158" w:rsidRDefault="004F1158" w:rsidP="004A069A">
      <w:pPr>
        <w:tabs>
          <w:tab w:val="left" w:pos="1230"/>
          <w:tab w:val="left" w:pos="5820"/>
        </w:tabs>
        <w:spacing w:line="360" w:lineRule="auto"/>
        <w:rPr>
          <w:rFonts w:ascii="Times New Roman" w:hAnsi="Times New Roman"/>
          <w:b/>
          <w:sz w:val="28"/>
          <w:szCs w:val="28"/>
        </w:rPr>
      </w:pPr>
    </w:p>
    <w:p w14:paraId="27F59203" w14:textId="77777777" w:rsidR="004F1158" w:rsidRDefault="004F1158" w:rsidP="004A069A">
      <w:pPr>
        <w:tabs>
          <w:tab w:val="left" w:pos="1230"/>
          <w:tab w:val="left" w:pos="5820"/>
        </w:tabs>
        <w:spacing w:line="360" w:lineRule="auto"/>
        <w:rPr>
          <w:rFonts w:ascii="Times New Roman" w:hAnsi="Times New Roman"/>
          <w:b/>
          <w:sz w:val="28"/>
          <w:szCs w:val="28"/>
        </w:rPr>
      </w:pPr>
    </w:p>
    <w:p w14:paraId="12EF4194" w14:textId="77777777" w:rsidR="004F1158" w:rsidRDefault="004F1158" w:rsidP="004A069A">
      <w:pPr>
        <w:tabs>
          <w:tab w:val="left" w:pos="1230"/>
          <w:tab w:val="left" w:pos="5820"/>
        </w:tabs>
        <w:spacing w:line="360" w:lineRule="auto"/>
        <w:rPr>
          <w:rFonts w:ascii="Times New Roman" w:hAnsi="Times New Roman"/>
          <w:b/>
          <w:sz w:val="28"/>
          <w:szCs w:val="28"/>
        </w:rPr>
      </w:pPr>
    </w:p>
    <w:p w14:paraId="7FB37EFD" w14:textId="77777777" w:rsidR="004F1158" w:rsidRDefault="004F1158" w:rsidP="004A069A">
      <w:pPr>
        <w:tabs>
          <w:tab w:val="left" w:pos="1230"/>
          <w:tab w:val="left" w:pos="5820"/>
        </w:tabs>
        <w:spacing w:line="360" w:lineRule="auto"/>
        <w:rPr>
          <w:rFonts w:ascii="Times New Roman" w:hAnsi="Times New Roman"/>
          <w:b/>
          <w:sz w:val="28"/>
          <w:szCs w:val="28"/>
        </w:rPr>
      </w:pPr>
    </w:p>
    <w:p w14:paraId="241BA0E7" w14:textId="77777777" w:rsidR="004F1158" w:rsidRDefault="004F1158" w:rsidP="004A069A">
      <w:pPr>
        <w:tabs>
          <w:tab w:val="left" w:pos="1230"/>
          <w:tab w:val="left" w:pos="5820"/>
        </w:tabs>
        <w:spacing w:line="360" w:lineRule="auto"/>
        <w:rPr>
          <w:rFonts w:ascii="Times New Roman" w:hAnsi="Times New Roman"/>
          <w:b/>
          <w:sz w:val="28"/>
          <w:szCs w:val="28"/>
        </w:rPr>
      </w:pPr>
    </w:p>
    <w:p w14:paraId="52F89476" w14:textId="77777777" w:rsidR="004F1158" w:rsidRDefault="004F1158" w:rsidP="004A069A">
      <w:pPr>
        <w:tabs>
          <w:tab w:val="left" w:pos="1230"/>
          <w:tab w:val="left" w:pos="5820"/>
        </w:tabs>
        <w:spacing w:line="360" w:lineRule="auto"/>
        <w:rPr>
          <w:rFonts w:ascii="Times New Roman" w:hAnsi="Times New Roman"/>
          <w:b/>
          <w:sz w:val="28"/>
          <w:szCs w:val="28"/>
        </w:rPr>
      </w:pPr>
    </w:p>
    <w:p w14:paraId="256444D7" w14:textId="77777777" w:rsidR="004F1158" w:rsidRDefault="004F1158" w:rsidP="004A069A">
      <w:pPr>
        <w:tabs>
          <w:tab w:val="left" w:pos="1230"/>
          <w:tab w:val="left" w:pos="5820"/>
        </w:tabs>
        <w:spacing w:line="360" w:lineRule="auto"/>
        <w:rPr>
          <w:rFonts w:ascii="Times New Roman" w:hAnsi="Times New Roman"/>
          <w:b/>
          <w:sz w:val="28"/>
          <w:szCs w:val="28"/>
        </w:rPr>
      </w:pPr>
    </w:p>
    <w:p w14:paraId="12B1BB02" w14:textId="77777777" w:rsidR="004F1158" w:rsidRDefault="004F1158" w:rsidP="004A069A">
      <w:pPr>
        <w:tabs>
          <w:tab w:val="left" w:pos="1230"/>
          <w:tab w:val="left" w:pos="5820"/>
        </w:tabs>
        <w:spacing w:line="360" w:lineRule="auto"/>
        <w:rPr>
          <w:rFonts w:ascii="Times New Roman" w:hAnsi="Times New Roman"/>
          <w:b/>
          <w:sz w:val="28"/>
          <w:szCs w:val="28"/>
        </w:rPr>
      </w:pPr>
    </w:p>
    <w:p w14:paraId="475FF978" w14:textId="77777777" w:rsidR="004F1158" w:rsidRDefault="004F1158" w:rsidP="004A069A">
      <w:pPr>
        <w:tabs>
          <w:tab w:val="left" w:pos="1230"/>
          <w:tab w:val="left" w:pos="5820"/>
        </w:tabs>
        <w:spacing w:line="360" w:lineRule="auto"/>
        <w:rPr>
          <w:rFonts w:ascii="Times New Roman" w:hAnsi="Times New Roman"/>
          <w:b/>
          <w:sz w:val="28"/>
          <w:szCs w:val="28"/>
        </w:rPr>
      </w:pPr>
    </w:p>
    <w:p w14:paraId="47F23DD8" w14:textId="77777777" w:rsidR="004F1158" w:rsidRDefault="004F1158" w:rsidP="004A069A">
      <w:pPr>
        <w:tabs>
          <w:tab w:val="left" w:pos="1230"/>
          <w:tab w:val="left" w:pos="5820"/>
        </w:tabs>
        <w:spacing w:line="360" w:lineRule="auto"/>
        <w:rPr>
          <w:rFonts w:ascii="Times New Roman" w:hAnsi="Times New Roman"/>
          <w:b/>
          <w:sz w:val="28"/>
          <w:szCs w:val="28"/>
        </w:rPr>
      </w:pPr>
    </w:p>
    <w:p w14:paraId="333B6BB9" w14:textId="77777777" w:rsidR="004F1158" w:rsidRDefault="004F1158" w:rsidP="004A069A">
      <w:pPr>
        <w:tabs>
          <w:tab w:val="left" w:pos="1230"/>
          <w:tab w:val="left" w:pos="5820"/>
        </w:tabs>
        <w:spacing w:line="360" w:lineRule="auto"/>
        <w:rPr>
          <w:rFonts w:ascii="Times New Roman" w:hAnsi="Times New Roman"/>
          <w:b/>
          <w:sz w:val="28"/>
          <w:szCs w:val="28"/>
        </w:rPr>
      </w:pPr>
    </w:p>
    <w:p w14:paraId="09A07366" w14:textId="77777777" w:rsidR="004F1158" w:rsidRDefault="004F1158" w:rsidP="004A069A">
      <w:pPr>
        <w:tabs>
          <w:tab w:val="left" w:pos="1230"/>
          <w:tab w:val="left" w:pos="5820"/>
        </w:tabs>
        <w:spacing w:line="360" w:lineRule="auto"/>
        <w:rPr>
          <w:rFonts w:ascii="Times New Roman" w:hAnsi="Times New Roman"/>
          <w:b/>
          <w:sz w:val="28"/>
          <w:szCs w:val="28"/>
        </w:rPr>
      </w:pPr>
    </w:p>
    <w:p w14:paraId="6B77C5B3" w14:textId="77777777" w:rsidR="004F1158" w:rsidRDefault="004F1158" w:rsidP="004A069A">
      <w:pPr>
        <w:tabs>
          <w:tab w:val="left" w:pos="1230"/>
          <w:tab w:val="left" w:pos="5820"/>
        </w:tabs>
        <w:spacing w:line="360" w:lineRule="auto"/>
        <w:rPr>
          <w:rFonts w:ascii="Times New Roman" w:hAnsi="Times New Roman"/>
          <w:b/>
          <w:sz w:val="28"/>
          <w:szCs w:val="28"/>
        </w:rPr>
      </w:pPr>
    </w:p>
    <w:p w14:paraId="30485831" w14:textId="77777777" w:rsidR="004F1158" w:rsidRPr="004A069A" w:rsidRDefault="004F1158" w:rsidP="004A069A">
      <w:pPr>
        <w:tabs>
          <w:tab w:val="left" w:pos="1230"/>
          <w:tab w:val="left" w:pos="5820"/>
        </w:tabs>
        <w:spacing w:line="360" w:lineRule="auto"/>
        <w:rPr>
          <w:rFonts w:ascii="Times New Roman" w:hAnsi="Times New Roman"/>
          <w:b/>
          <w:sz w:val="36"/>
          <w:szCs w:val="36"/>
        </w:rPr>
      </w:pPr>
    </w:p>
    <w:p w14:paraId="47E2E40B" w14:textId="77777777" w:rsidR="003034F6" w:rsidRDefault="003034F6">
      <w:pPr>
        <w:tabs>
          <w:tab w:val="left" w:pos="1230"/>
          <w:tab w:val="left" w:pos="5820"/>
        </w:tabs>
        <w:spacing w:line="360" w:lineRule="auto"/>
        <w:jc w:val="center"/>
        <w:rPr>
          <w:rFonts w:ascii="Times New Roman" w:hAnsi="Times New Roman"/>
          <w:bCs/>
          <w:sz w:val="24"/>
          <w:szCs w:val="24"/>
        </w:rPr>
      </w:pPr>
    </w:p>
    <w:p w14:paraId="19125067" w14:textId="77777777" w:rsidR="003034F6" w:rsidRDefault="003034F6" w:rsidP="004A069A">
      <w:pPr>
        <w:tabs>
          <w:tab w:val="left" w:pos="1230"/>
          <w:tab w:val="left" w:pos="5820"/>
        </w:tabs>
        <w:spacing w:line="360" w:lineRule="auto"/>
        <w:rPr>
          <w:rFonts w:ascii="Times New Roman" w:hAnsi="Times New Roman"/>
          <w:bCs/>
          <w:sz w:val="24"/>
          <w:szCs w:val="24"/>
        </w:rPr>
      </w:pPr>
    </w:p>
    <w:p w14:paraId="6EA33A02" w14:textId="77777777" w:rsidR="003034F6" w:rsidRDefault="00807CD4">
      <w:pPr>
        <w:tabs>
          <w:tab w:val="left" w:pos="1230"/>
          <w:tab w:val="left" w:pos="5820"/>
        </w:tabs>
        <w:spacing w:line="360" w:lineRule="auto"/>
        <w:rPr>
          <w:rFonts w:ascii="Times New Roman" w:hAnsi="Times New Roman"/>
          <w:b/>
          <w:sz w:val="32"/>
          <w:szCs w:val="32"/>
        </w:rPr>
      </w:pPr>
      <w:r>
        <w:rPr>
          <w:rFonts w:ascii="Times New Roman" w:hAnsi="Times New Roman"/>
          <w:b/>
          <w:sz w:val="32"/>
          <w:szCs w:val="32"/>
        </w:rPr>
        <w:t xml:space="preserve">  C. Dashboard</w:t>
      </w:r>
    </w:p>
    <w:p w14:paraId="06F56095" w14:textId="77777777" w:rsidR="003034F6" w:rsidRDefault="003034F6">
      <w:pPr>
        <w:tabs>
          <w:tab w:val="left" w:pos="1230"/>
          <w:tab w:val="left" w:pos="5820"/>
        </w:tabs>
        <w:spacing w:line="360" w:lineRule="auto"/>
        <w:rPr>
          <w:rFonts w:ascii="Times New Roman" w:hAnsi="Times New Roman"/>
          <w:b/>
          <w:sz w:val="24"/>
          <w:szCs w:val="24"/>
        </w:rPr>
      </w:pPr>
    </w:p>
    <w:p w14:paraId="0E86DF5E" w14:textId="77777777" w:rsidR="003034F6" w:rsidRDefault="00807CD4">
      <w:pPr>
        <w:tabs>
          <w:tab w:val="left" w:pos="1230"/>
          <w:tab w:val="left" w:pos="5820"/>
        </w:tabs>
        <w:spacing w:line="360" w:lineRule="auto"/>
        <w:jc w:val="center"/>
        <w:rPr>
          <w:rFonts w:ascii="Times New Roman" w:hAnsi="Times New Roman"/>
          <w:b/>
          <w:sz w:val="36"/>
          <w:szCs w:val="36"/>
          <w:lang w:eastAsia="en-IN"/>
        </w:rPr>
      </w:pPr>
      <w:r>
        <w:rPr>
          <w:rFonts w:ascii="Times New Roman" w:hAnsi="Times New Roman"/>
          <w:b/>
          <w:noProof/>
          <w:sz w:val="36"/>
          <w:szCs w:val="36"/>
          <w:lang w:eastAsia="en-IN"/>
        </w:rPr>
        <w:drawing>
          <wp:inline distT="0" distB="0" distL="0" distR="0" wp14:anchorId="2E22492F" wp14:editId="745E5754">
            <wp:extent cx="5943600" cy="2993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4821549A" w14:textId="77777777" w:rsidR="003034F6" w:rsidRDefault="003034F6">
      <w:pPr>
        <w:tabs>
          <w:tab w:val="left" w:pos="1230"/>
          <w:tab w:val="left" w:pos="5820"/>
        </w:tabs>
        <w:spacing w:line="360" w:lineRule="auto"/>
        <w:jc w:val="center"/>
        <w:rPr>
          <w:rFonts w:ascii="Times New Roman" w:hAnsi="Times New Roman"/>
          <w:bCs/>
          <w:sz w:val="24"/>
          <w:szCs w:val="24"/>
          <w:lang w:val="en-US" w:eastAsia="en-IN"/>
        </w:rPr>
      </w:pPr>
    </w:p>
    <w:p w14:paraId="41B76353" w14:textId="77777777" w:rsidR="003034F6" w:rsidRPr="00AC7EFD" w:rsidRDefault="00807CD4">
      <w:pPr>
        <w:tabs>
          <w:tab w:val="left" w:pos="1230"/>
          <w:tab w:val="left" w:pos="5820"/>
        </w:tabs>
        <w:spacing w:line="360" w:lineRule="auto"/>
        <w:jc w:val="center"/>
        <w:rPr>
          <w:rFonts w:ascii="Times New Roman" w:hAnsi="Times New Roman"/>
          <w:sz w:val="24"/>
          <w:szCs w:val="24"/>
          <w:lang w:val="en-US" w:eastAsia="en-IN"/>
        </w:rPr>
      </w:pPr>
      <w:r w:rsidRPr="00AC7EFD">
        <w:rPr>
          <w:rFonts w:ascii="Times New Roman" w:hAnsi="Times New Roman"/>
          <w:sz w:val="24"/>
          <w:szCs w:val="24"/>
          <w:lang w:val="en-US" w:eastAsia="en-IN"/>
        </w:rPr>
        <w:t>Figure 5.3: Dashboard</w:t>
      </w:r>
    </w:p>
    <w:p w14:paraId="626C284A"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6A528C93"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7BE7E09B"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09A08828"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6E942518"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445FFD42"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3183AA6A"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232D6B64"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207DAEBA"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10A4CF6B"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1DB5F80A"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68F96C00" w14:textId="77777777" w:rsidR="004F1158" w:rsidRDefault="004F1158">
      <w:pPr>
        <w:tabs>
          <w:tab w:val="left" w:pos="1230"/>
          <w:tab w:val="left" w:pos="5820"/>
        </w:tabs>
        <w:spacing w:line="360" w:lineRule="auto"/>
        <w:jc w:val="center"/>
        <w:rPr>
          <w:rFonts w:ascii="Times New Roman" w:hAnsi="Times New Roman"/>
          <w:b/>
          <w:sz w:val="32"/>
          <w:szCs w:val="32"/>
          <w:lang w:val="en-US" w:eastAsia="en-IN"/>
        </w:rPr>
      </w:pPr>
    </w:p>
    <w:p w14:paraId="0F6338DE" w14:textId="77777777" w:rsidR="007C0D42" w:rsidRDefault="007C0D42">
      <w:pPr>
        <w:tabs>
          <w:tab w:val="left" w:pos="1230"/>
          <w:tab w:val="left" w:pos="5820"/>
        </w:tabs>
        <w:spacing w:line="360" w:lineRule="auto"/>
        <w:rPr>
          <w:rFonts w:ascii="Times New Roman" w:hAnsi="Times New Roman"/>
          <w:b/>
          <w:sz w:val="24"/>
          <w:szCs w:val="24"/>
        </w:rPr>
      </w:pPr>
    </w:p>
    <w:p w14:paraId="4F09E893" w14:textId="77777777" w:rsidR="003034F6" w:rsidRDefault="00807CD4">
      <w:pPr>
        <w:tabs>
          <w:tab w:val="left" w:pos="1230"/>
          <w:tab w:val="left" w:pos="5820"/>
        </w:tabs>
        <w:spacing w:line="360" w:lineRule="auto"/>
        <w:rPr>
          <w:rFonts w:ascii="Times New Roman" w:hAnsi="Times New Roman"/>
          <w:b/>
          <w:sz w:val="24"/>
          <w:szCs w:val="24"/>
        </w:rPr>
      </w:pPr>
      <w:r>
        <w:rPr>
          <w:rFonts w:ascii="Times New Roman" w:hAnsi="Times New Roman"/>
          <w:b/>
          <w:sz w:val="28"/>
          <w:szCs w:val="28"/>
        </w:rPr>
        <w:t>D. Add Candidate</w:t>
      </w:r>
    </w:p>
    <w:p w14:paraId="4A2C306F" w14:textId="77777777" w:rsidR="003034F6" w:rsidRDefault="003034F6">
      <w:pPr>
        <w:tabs>
          <w:tab w:val="left" w:pos="1230"/>
          <w:tab w:val="left" w:pos="5820"/>
        </w:tabs>
        <w:spacing w:line="360" w:lineRule="auto"/>
        <w:rPr>
          <w:rFonts w:ascii="Times New Roman" w:hAnsi="Times New Roman"/>
          <w:b/>
          <w:sz w:val="24"/>
          <w:szCs w:val="24"/>
        </w:rPr>
      </w:pPr>
    </w:p>
    <w:p w14:paraId="1C4AF4C8" w14:textId="77777777" w:rsidR="003034F6" w:rsidRDefault="00807CD4" w:rsidP="007C0D42">
      <w:pPr>
        <w:tabs>
          <w:tab w:val="left" w:pos="1230"/>
          <w:tab w:val="left" w:pos="5820"/>
        </w:tabs>
        <w:spacing w:line="360" w:lineRule="auto"/>
        <w:jc w:val="center"/>
        <w:rPr>
          <w:rFonts w:ascii="Times New Roman" w:hAnsi="Times New Roman"/>
          <w:b/>
          <w:sz w:val="24"/>
          <w:szCs w:val="24"/>
        </w:rPr>
      </w:pPr>
      <w:r>
        <w:rPr>
          <w:rFonts w:ascii="Times New Roman" w:hAnsi="Times New Roman"/>
          <w:b/>
          <w:noProof/>
          <w:sz w:val="24"/>
          <w:szCs w:val="24"/>
          <w:lang w:eastAsia="en-IN"/>
        </w:rPr>
        <w:drawing>
          <wp:inline distT="0" distB="0" distL="0" distR="0" wp14:anchorId="624927C0" wp14:editId="15A63117">
            <wp:extent cx="4905955" cy="2758027"/>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1638" cy="2761222"/>
                    </a:xfrm>
                    <a:prstGeom prst="rect">
                      <a:avLst/>
                    </a:prstGeom>
                  </pic:spPr>
                </pic:pic>
              </a:graphicData>
            </a:graphic>
          </wp:inline>
        </w:drawing>
      </w:r>
    </w:p>
    <w:p w14:paraId="029D6A10" w14:textId="77777777" w:rsidR="003034F6" w:rsidRDefault="003034F6">
      <w:pPr>
        <w:tabs>
          <w:tab w:val="left" w:pos="1230"/>
          <w:tab w:val="left" w:pos="5820"/>
        </w:tabs>
        <w:spacing w:line="360" w:lineRule="auto"/>
        <w:rPr>
          <w:rFonts w:ascii="Times New Roman" w:hAnsi="Times New Roman"/>
          <w:b/>
          <w:sz w:val="24"/>
          <w:szCs w:val="24"/>
        </w:rPr>
      </w:pPr>
    </w:p>
    <w:p w14:paraId="6BFA8D46" w14:textId="77777777" w:rsidR="003034F6" w:rsidRDefault="00807CD4">
      <w:pPr>
        <w:tabs>
          <w:tab w:val="left" w:pos="1230"/>
          <w:tab w:val="left" w:pos="5820"/>
        </w:tabs>
        <w:spacing w:line="360" w:lineRule="auto"/>
        <w:jc w:val="center"/>
        <w:rPr>
          <w:rFonts w:ascii="Times New Roman" w:hAnsi="Times New Roman"/>
          <w:bCs/>
          <w:sz w:val="24"/>
          <w:szCs w:val="24"/>
          <w:lang w:val="en-US" w:eastAsia="en-IN"/>
        </w:rPr>
      </w:pPr>
      <w:r>
        <w:rPr>
          <w:rFonts w:ascii="Times New Roman" w:hAnsi="Times New Roman"/>
          <w:bCs/>
          <w:sz w:val="24"/>
          <w:szCs w:val="24"/>
          <w:lang w:val="en-US" w:eastAsia="en-IN"/>
        </w:rPr>
        <w:t>Figure 5.4: Candidate</w:t>
      </w:r>
    </w:p>
    <w:p w14:paraId="69807C8E" w14:textId="77777777" w:rsidR="007C0D42" w:rsidRDefault="007C0D42" w:rsidP="004A069A">
      <w:pPr>
        <w:spacing w:line="360" w:lineRule="auto"/>
        <w:rPr>
          <w:rFonts w:ascii="Times New Roman" w:hAnsi="Times New Roman"/>
          <w:b/>
          <w:sz w:val="36"/>
          <w:szCs w:val="36"/>
        </w:rPr>
      </w:pPr>
    </w:p>
    <w:p w14:paraId="43B12A12" w14:textId="77777777" w:rsidR="004F1158" w:rsidRDefault="004F1158" w:rsidP="004A069A">
      <w:pPr>
        <w:spacing w:line="360" w:lineRule="auto"/>
        <w:rPr>
          <w:rFonts w:ascii="Times New Roman" w:hAnsi="Times New Roman"/>
          <w:b/>
          <w:sz w:val="36"/>
          <w:szCs w:val="36"/>
        </w:rPr>
      </w:pPr>
    </w:p>
    <w:p w14:paraId="7EA7C7DB" w14:textId="77777777" w:rsidR="004F1158" w:rsidRDefault="004F1158" w:rsidP="004A069A">
      <w:pPr>
        <w:spacing w:line="360" w:lineRule="auto"/>
        <w:rPr>
          <w:rFonts w:ascii="Times New Roman" w:hAnsi="Times New Roman"/>
          <w:b/>
          <w:sz w:val="36"/>
          <w:szCs w:val="36"/>
        </w:rPr>
      </w:pPr>
    </w:p>
    <w:p w14:paraId="05AB1C2A" w14:textId="77777777" w:rsidR="004F1158" w:rsidRDefault="004F1158" w:rsidP="004A069A">
      <w:pPr>
        <w:spacing w:line="360" w:lineRule="auto"/>
        <w:rPr>
          <w:rFonts w:ascii="Times New Roman" w:hAnsi="Times New Roman"/>
          <w:b/>
          <w:sz w:val="36"/>
          <w:szCs w:val="36"/>
        </w:rPr>
      </w:pPr>
    </w:p>
    <w:p w14:paraId="106437A0" w14:textId="77777777" w:rsidR="004F1158" w:rsidRDefault="004F1158" w:rsidP="004A069A">
      <w:pPr>
        <w:spacing w:line="360" w:lineRule="auto"/>
        <w:rPr>
          <w:rFonts w:ascii="Times New Roman" w:hAnsi="Times New Roman"/>
          <w:b/>
          <w:sz w:val="36"/>
          <w:szCs w:val="36"/>
        </w:rPr>
      </w:pPr>
    </w:p>
    <w:p w14:paraId="6FB6A9B9" w14:textId="77777777" w:rsidR="004F1158" w:rsidRDefault="004F1158" w:rsidP="004A069A">
      <w:pPr>
        <w:spacing w:line="360" w:lineRule="auto"/>
        <w:rPr>
          <w:rFonts w:ascii="Times New Roman" w:hAnsi="Times New Roman"/>
          <w:b/>
          <w:sz w:val="36"/>
          <w:szCs w:val="36"/>
        </w:rPr>
      </w:pPr>
    </w:p>
    <w:p w14:paraId="4D9A0BAD" w14:textId="77777777" w:rsidR="004F1158" w:rsidRDefault="004F1158" w:rsidP="004A069A">
      <w:pPr>
        <w:spacing w:line="360" w:lineRule="auto"/>
        <w:rPr>
          <w:rFonts w:ascii="Times New Roman" w:hAnsi="Times New Roman"/>
          <w:b/>
          <w:sz w:val="36"/>
          <w:szCs w:val="36"/>
        </w:rPr>
      </w:pPr>
    </w:p>
    <w:p w14:paraId="29BED439" w14:textId="77777777" w:rsidR="004F1158" w:rsidRDefault="004F1158" w:rsidP="004A069A">
      <w:pPr>
        <w:spacing w:line="360" w:lineRule="auto"/>
        <w:rPr>
          <w:rFonts w:ascii="Times New Roman" w:hAnsi="Times New Roman"/>
          <w:b/>
          <w:sz w:val="36"/>
          <w:szCs w:val="36"/>
        </w:rPr>
      </w:pPr>
    </w:p>
    <w:p w14:paraId="18E06986" w14:textId="518B1DCF" w:rsidR="00636E4E" w:rsidRDefault="00636E4E" w:rsidP="004A069A">
      <w:pPr>
        <w:spacing w:line="360" w:lineRule="auto"/>
        <w:rPr>
          <w:rFonts w:ascii="Times New Roman" w:hAnsi="Times New Roman"/>
          <w:b/>
          <w:sz w:val="36"/>
          <w:szCs w:val="36"/>
        </w:rPr>
      </w:pPr>
    </w:p>
    <w:p w14:paraId="610363FE" w14:textId="77777777" w:rsidR="00636E4E" w:rsidRDefault="00636E4E">
      <w:pPr>
        <w:rPr>
          <w:rFonts w:ascii="Times New Roman" w:hAnsi="Times New Roman"/>
          <w:b/>
          <w:sz w:val="36"/>
          <w:szCs w:val="36"/>
        </w:rPr>
      </w:pPr>
      <w:r>
        <w:rPr>
          <w:rFonts w:ascii="Times New Roman" w:hAnsi="Times New Roman"/>
          <w:b/>
          <w:sz w:val="36"/>
          <w:szCs w:val="36"/>
        </w:rPr>
        <w:br w:type="page"/>
      </w:r>
    </w:p>
    <w:p w14:paraId="5A7EE7AF" w14:textId="77777777" w:rsidR="004F1158" w:rsidRDefault="004F1158" w:rsidP="004A069A">
      <w:pPr>
        <w:spacing w:line="360" w:lineRule="auto"/>
        <w:rPr>
          <w:rFonts w:ascii="Times New Roman" w:hAnsi="Times New Roman"/>
          <w:b/>
          <w:sz w:val="36"/>
          <w:szCs w:val="36"/>
        </w:rPr>
      </w:pPr>
    </w:p>
    <w:p w14:paraId="743CF2D9" w14:textId="5F07DF27" w:rsidR="004F1158" w:rsidRDefault="00D57205" w:rsidP="00D57205">
      <w:pPr>
        <w:spacing w:line="360" w:lineRule="auto"/>
        <w:ind w:left="-567"/>
        <w:rPr>
          <w:rFonts w:ascii="Times New Roman" w:hAnsi="Times New Roman"/>
          <w:b/>
          <w:sz w:val="28"/>
          <w:szCs w:val="28"/>
        </w:rPr>
      </w:pPr>
      <w:r>
        <w:rPr>
          <w:rFonts w:ascii="Times New Roman" w:hAnsi="Times New Roman"/>
          <w:b/>
          <w:sz w:val="28"/>
          <w:szCs w:val="28"/>
        </w:rPr>
        <w:t>E.ADD VOTER</w:t>
      </w:r>
    </w:p>
    <w:p w14:paraId="1991BE26" w14:textId="77777777" w:rsidR="00D57205" w:rsidRDefault="00D57205" w:rsidP="00D57205">
      <w:pPr>
        <w:spacing w:line="360" w:lineRule="auto"/>
        <w:ind w:left="-567"/>
        <w:rPr>
          <w:rFonts w:ascii="Times New Roman" w:hAnsi="Times New Roman"/>
          <w:b/>
          <w:sz w:val="28"/>
          <w:szCs w:val="28"/>
        </w:rPr>
      </w:pPr>
    </w:p>
    <w:p w14:paraId="07386E48" w14:textId="0E62C077" w:rsidR="00D57205" w:rsidRDefault="00D57205" w:rsidP="00D57205">
      <w:pPr>
        <w:spacing w:line="360" w:lineRule="auto"/>
        <w:ind w:left="-567"/>
        <w:rPr>
          <w:rFonts w:ascii="Times New Roman" w:hAnsi="Times New Roman"/>
          <w:b/>
          <w:sz w:val="36"/>
          <w:szCs w:val="36"/>
        </w:rPr>
      </w:pPr>
      <w:r>
        <w:rPr>
          <w:rFonts w:ascii="Times New Roman" w:hAnsi="Times New Roman"/>
          <w:b/>
          <w:noProof/>
          <w:sz w:val="36"/>
          <w:szCs w:val="36"/>
          <w:lang w:eastAsia="en-IN"/>
        </w:rPr>
        <w:t xml:space="preserve">           </w:t>
      </w:r>
      <w:r>
        <w:rPr>
          <w:rFonts w:ascii="Times New Roman" w:hAnsi="Times New Roman"/>
          <w:b/>
          <w:noProof/>
          <w:sz w:val="36"/>
          <w:szCs w:val="36"/>
          <w:lang w:eastAsia="en-IN"/>
        </w:rPr>
        <w:drawing>
          <wp:inline distT="0" distB="0" distL="0" distR="0" wp14:anchorId="5E5C1C1E" wp14:editId="411F3750">
            <wp:extent cx="5867400" cy="4410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7).png"/>
                    <pic:cNvPicPr/>
                  </pic:nvPicPr>
                  <pic:blipFill>
                    <a:blip r:embed="rId22">
                      <a:extLst>
                        <a:ext uri="{28A0092B-C50C-407E-A947-70E740481C1C}">
                          <a14:useLocalDpi xmlns:a14="http://schemas.microsoft.com/office/drawing/2010/main" val="0"/>
                        </a:ext>
                      </a:extLst>
                    </a:blip>
                    <a:stretch>
                      <a:fillRect/>
                    </a:stretch>
                  </pic:blipFill>
                  <pic:spPr>
                    <a:xfrm>
                      <a:off x="0" y="0"/>
                      <a:ext cx="5867400" cy="4410710"/>
                    </a:xfrm>
                    <a:prstGeom prst="rect">
                      <a:avLst/>
                    </a:prstGeom>
                  </pic:spPr>
                </pic:pic>
              </a:graphicData>
            </a:graphic>
          </wp:inline>
        </w:drawing>
      </w:r>
    </w:p>
    <w:p w14:paraId="1DDEC51F" w14:textId="0863E1C3" w:rsidR="00D57205" w:rsidRDefault="00D57205" w:rsidP="00D57205">
      <w:pPr>
        <w:tabs>
          <w:tab w:val="left" w:pos="1230"/>
          <w:tab w:val="left" w:pos="5820"/>
        </w:tabs>
        <w:spacing w:line="360" w:lineRule="auto"/>
        <w:jc w:val="center"/>
        <w:rPr>
          <w:rFonts w:ascii="Times New Roman" w:hAnsi="Times New Roman"/>
          <w:bCs/>
          <w:sz w:val="24"/>
          <w:szCs w:val="24"/>
          <w:lang w:val="en-US" w:eastAsia="en-IN"/>
        </w:rPr>
      </w:pPr>
      <w:r>
        <w:rPr>
          <w:rFonts w:ascii="Times New Roman" w:hAnsi="Times New Roman"/>
          <w:bCs/>
          <w:sz w:val="24"/>
          <w:szCs w:val="24"/>
          <w:lang w:val="en-US" w:eastAsia="en-IN"/>
        </w:rPr>
        <w:t>Figure 5.4: Voter</w:t>
      </w:r>
    </w:p>
    <w:p w14:paraId="063D00E5" w14:textId="77777777" w:rsidR="00D57205" w:rsidRDefault="00D57205" w:rsidP="00D57205">
      <w:pPr>
        <w:spacing w:line="360" w:lineRule="auto"/>
        <w:rPr>
          <w:rFonts w:ascii="Times New Roman" w:hAnsi="Times New Roman"/>
          <w:b/>
          <w:sz w:val="36"/>
          <w:szCs w:val="36"/>
        </w:rPr>
      </w:pPr>
    </w:p>
    <w:p w14:paraId="0533B8D2" w14:textId="77777777" w:rsidR="00D57205" w:rsidRDefault="00D57205" w:rsidP="00D57205">
      <w:pPr>
        <w:spacing w:line="360" w:lineRule="auto"/>
        <w:ind w:left="-567"/>
        <w:rPr>
          <w:rFonts w:ascii="Times New Roman" w:hAnsi="Times New Roman"/>
          <w:b/>
          <w:sz w:val="36"/>
          <w:szCs w:val="36"/>
        </w:rPr>
      </w:pPr>
    </w:p>
    <w:p w14:paraId="613D5F5F" w14:textId="77777777" w:rsidR="004F1158" w:rsidRDefault="004F1158" w:rsidP="004A069A">
      <w:pPr>
        <w:spacing w:line="360" w:lineRule="auto"/>
        <w:rPr>
          <w:rFonts w:ascii="Times New Roman" w:hAnsi="Times New Roman"/>
          <w:b/>
          <w:sz w:val="36"/>
          <w:szCs w:val="36"/>
        </w:rPr>
      </w:pPr>
    </w:p>
    <w:p w14:paraId="0A80B920" w14:textId="77777777" w:rsidR="004F1158" w:rsidRDefault="004F1158" w:rsidP="004A069A">
      <w:pPr>
        <w:spacing w:line="360" w:lineRule="auto"/>
        <w:rPr>
          <w:rFonts w:ascii="Times New Roman" w:hAnsi="Times New Roman"/>
          <w:b/>
          <w:sz w:val="36"/>
          <w:szCs w:val="36"/>
        </w:rPr>
      </w:pPr>
    </w:p>
    <w:p w14:paraId="074AAC89" w14:textId="77777777" w:rsidR="004F1158" w:rsidRDefault="004F1158" w:rsidP="004A069A">
      <w:pPr>
        <w:spacing w:line="360" w:lineRule="auto"/>
        <w:rPr>
          <w:rFonts w:ascii="Times New Roman" w:hAnsi="Times New Roman"/>
          <w:b/>
          <w:sz w:val="36"/>
          <w:szCs w:val="36"/>
        </w:rPr>
      </w:pPr>
    </w:p>
    <w:p w14:paraId="5A1FE049" w14:textId="77777777" w:rsidR="00636E4E" w:rsidRDefault="00636E4E" w:rsidP="004A069A">
      <w:pPr>
        <w:spacing w:line="360" w:lineRule="auto"/>
        <w:rPr>
          <w:rFonts w:ascii="Times New Roman" w:hAnsi="Times New Roman"/>
          <w:b/>
          <w:sz w:val="36"/>
          <w:szCs w:val="36"/>
        </w:rPr>
      </w:pPr>
    </w:p>
    <w:p w14:paraId="13EC48A2" w14:textId="77777777" w:rsidR="00636E4E" w:rsidRDefault="00636E4E" w:rsidP="004A069A">
      <w:pPr>
        <w:spacing w:line="360" w:lineRule="auto"/>
        <w:rPr>
          <w:rFonts w:ascii="Times New Roman" w:hAnsi="Times New Roman"/>
          <w:b/>
          <w:sz w:val="36"/>
          <w:szCs w:val="36"/>
        </w:rPr>
      </w:pPr>
    </w:p>
    <w:p w14:paraId="3BA98BAC" w14:textId="77777777" w:rsidR="00636E4E" w:rsidRDefault="00636E4E" w:rsidP="004A069A">
      <w:pPr>
        <w:spacing w:line="360" w:lineRule="auto"/>
        <w:rPr>
          <w:rFonts w:ascii="Times New Roman" w:hAnsi="Times New Roman"/>
          <w:b/>
          <w:sz w:val="36"/>
          <w:szCs w:val="36"/>
        </w:rPr>
      </w:pPr>
    </w:p>
    <w:p w14:paraId="02861799" w14:textId="6C894748" w:rsidR="003034F6" w:rsidRDefault="00807CD4">
      <w:pPr>
        <w:spacing w:line="360" w:lineRule="auto"/>
        <w:jc w:val="center"/>
        <w:rPr>
          <w:rFonts w:ascii="Times New Roman" w:hAnsi="Times New Roman"/>
          <w:b/>
          <w:sz w:val="24"/>
          <w:szCs w:val="24"/>
        </w:rPr>
      </w:pPr>
      <w:r>
        <w:rPr>
          <w:rFonts w:ascii="Times New Roman" w:hAnsi="Times New Roman"/>
          <w:b/>
          <w:sz w:val="24"/>
          <w:szCs w:val="24"/>
        </w:rPr>
        <w:t>CHAPTER 6</w:t>
      </w:r>
    </w:p>
    <w:p w14:paraId="6D4408A5" w14:textId="77777777" w:rsidR="003034F6" w:rsidRDefault="003034F6">
      <w:pPr>
        <w:spacing w:line="360" w:lineRule="auto"/>
        <w:jc w:val="center"/>
        <w:rPr>
          <w:rFonts w:ascii="Times New Roman" w:hAnsi="Times New Roman"/>
          <w:b/>
          <w:sz w:val="24"/>
          <w:szCs w:val="24"/>
        </w:rPr>
      </w:pPr>
    </w:p>
    <w:p w14:paraId="660C8765" w14:textId="77777777" w:rsidR="003034F6" w:rsidRDefault="00807CD4">
      <w:pPr>
        <w:spacing w:line="360" w:lineRule="auto"/>
        <w:jc w:val="center"/>
      </w:pPr>
      <w:r>
        <w:rPr>
          <w:rFonts w:ascii="Times New Roman" w:hAnsi="Times New Roman"/>
          <w:b/>
          <w:sz w:val="24"/>
          <w:szCs w:val="24"/>
        </w:rPr>
        <w:t>CHOICE OF TOOLS &amp; TECHNOLOGY</w:t>
      </w:r>
    </w:p>
    <w:p w14:paraId="09B31C5D" w14:textId="77777777" w:rsidR="003034F6" w:rsidRDefault="00807CD4">
      <w:pPr>
        <w:rPr>
          <w:rFonts w:ascii="Times New Roman" w:hAnsi="Times New Roman"/>
          <w:b/>
          <w:sz w:val="24"/>
          <w:szCs w:val="24"/>
        </w:rPr>
      </w:pPr>
      <w:r>
        <w:rPr>
          <w:rFonts w:ascii="Times New Roman" w:hAnsi="Times New Roman"/>
          <w:b/>
          <w:sz w:val="24"/>
          <w:szCs w:val="24"/>
        </w:rPr>
        <w:t xml:space="preserve">6.1 PHP </w:t>
      </w:r>
    </w:p>
    <w:p w14:paraId="3753DA20" w14:textId="77777777" w:rsidR="003034F6" w:rsidRDefault="003034F6">
      <w:pPr>
        <w:rPr>
          <w:rFonts w:ascii="Times New Roman" w:hAnsi="Times New Roman"/>
          <w:b/>
          <w:sz w:val="24"/>
          <w:szCs w:val="24"/>
        </w:rPr>
      </w:pPr>
    </w:p>
    <w:p w14:paraId="26E3DC43" w14:textId="40A7D44D" w:rsidR="003034F6" w:rsidRDefault="00807CD4">
      <w:pPr>
        <w:spacing w:line="276" w:lineRule="auto"/>
        <w:ind w:firstLineChars="150" w:firstLine="360"/>
        <w:jc w:val="both"/>
        <w:rPr>
          <w:rFonts w:ascii="Times New Roman" w:hAnsi="Times New Roman"/>
          <w:sz w:val="24"/>
          <w:szCs w:val="24"/>
        </w:rPr>
      </w:pPr>
      <w:r>
        <w:rPr>
          <w:rFonts w:ascii="Times New Roman" w:hAnsi="Times New Roman"/>
          <w:sz w:val="24"/>
          <w:szCs w:val="24"/>
        </w:rPr>
        <w:t xml:space="preserve">PHP (Hypertext Pre-processor) is a </w:t>
      </w:r>
      <w:r w:rsidR="007C0D42">
        <w:rPr>
          <w:rFonts w:ascii="Times New Roman" w:hAnsi="Times New Roman"/>
          <w:sz w:val="24"/>
          <w:szCs w:val="24"/>
        </w:rPr>
        <w:t>widely used</w:t>
      </w:r>
      <w:r>
        <w:rPr>
          <w:rFonts w:ascii="Times New Roman" w:hAnsi="Times New Roman"/>
          <w:sz w:val="24"/>
          <w:szCs w:val="24"/>
        </w:rPr>
        <w:t xml:space="preserve"> server-side scripting language that is designed for web development. It is embedded within HTML code and executed on the server, producing dynamic content that is then sent to the client's web browser.</w:t>
      </w:r>
    </w:p>
    <w:p w14:paraId="0E85B9A1" w14:textId="77777777" w:rsidR="003034F6" w:rsidRDefault="00807CD4">
      <w:pPr>
        <w:spacing w:line="276" w:lineRule="auto"/>
        <w:ind w:firstLine="142"/>
        <w:jc w:val="both"/>
        <w:rPr>
          <w:rFonts w:ascii="Times New Roman" w:hAnsi="Times New Roman"/>
          <w:sz w:val="24"/>
          <w:szCs w:val="24"/>
        </w:rPr>
      </w:pPr>
      <w:r>
        <w:rPr>
          <w:rFonts w:ascii="Times New Roman" w:hAnsi="Times New Roman"/>
          <w:sz w:val="24"/>
          <w:szCs w:val="24"/>
        </w:rPr>
        <w:t xml:space="preserve"> </w:t>
      </w:r>
    </w:p>
    <w:p w14:paraId="3B2F0D4F" w14:textId="350334EE" w:rsidR="003034F6" w:rsidRDefault="007C0D42">
      <w:pPr>
        <w:spacing w:line="276" w:lineRule="auto"/>
        <w:jc w:val="both"/>
        <w:rPr>
          <w:rFonts w:ascii="Times New Roman" w:hAnsi="Times New Roman"/>
          <w:sz w:val="24"/>
          <w:szCs w:val="24"/>
        </w:rPr>
      </w:pPr>
      <w:r>
        <w:rPr>
          <w:rFonts w:ascii="Times New Roman" w:hAnsi="Times New Roman"/>
          <w:sz w:val="24"/>
          <w:szCs w:val="24"/>
        </w:rPr>
        <w:t xml:space="preserve">      PHP is renowned for its simplicity, versatility, and ease of integration with various databases, making it a cornerstone technology in modern web development. Modern PHP embraces Object-Oriented Programming principles, allowing developers to organize code in a more modular and reusable manner. </w:t>
      </w:r>
    </w:p>
    <w:p w14:paraId="171E75E7" w14:textId="77777777" w:rsidR="003034F6" w:rsidRDefault="003034F6">
      <w:pPr>
        <w:spacing w:line="276" w:lineRule="auto"/>
        <w:ind w:firstLine="142"/>
        <w:jc w:val="both"/>
        <w:rPr>
          <w:rFonts w:ascii="Times New Roman" w:hAnsi="Times New Roman"/>
          <w:sz w:val="24"/>
          <w:szCs w:val="24"/>
        </w:rPr>
      </w:pPr>
    </w:p>
    <w:p w14:paraId="069DEF78" w14:textId="665FAE61" w:rsidR="003034F6" w:rsidRDefault="007C0D42">
      <w:pPr>
        <w:spacing w:line="276" w:lineRule="auto"/>
        <w:jc w:val="both"/>
        <w:rPr>
          <w:rFonts w:ascii="Times New Roman" w:hAnsi="Times New Roman"/>
          <w:sz w:val="24"/>
          <w:szCs w:val="24"/>
        </w:rPr>
      </w:pPr>
      <w:r>
        <w:rPr>
          <w:rFonts w:ascii="Times New Roman" w:hAnsi="Times New Roman"/>
          <w:sz w:val="24"/>
          <w:szCs w:val="24"/>
        </w:rPr>
        <w:t xml:space="preserve">      OOP in PHP involves the use of classes and objects, promoting better code organization, encapsulation, and the creation of scalable applications. PHP has a vibrant ecosystem of frameworks that facilitate rapid and efficient web development. Frameworks like Laravel, Symphony, and Code Igniter provide standardized architectures, pre-built modules, and tools that enhance developer productivity. These frameworks adhere to best practices, such as MVC (Model-View-Controller), promoting clean and maintainable code.</w:t>
      </w:r>
    </w:p>
    <w:p w14:paraId="5C8F3752" w14:textId="77777777" w:rsidR="007C0D42" w:rsidRDefault="007C0D42">
      <w:pPr>
        <w:spacing w:line="276" w:lineRule="auto"/>
        <w:jc w:val="both"/>
        <w:rPr>
          <w:rFonts w:ascii="Times New Roman" w:hAnsi="Times New Roman"/>
          <w:sz w:val="24"/>
          <w:szCs w:val="24"/>
        </w:rPr>
      </w:pPr>
    </w:p>
    <w:p w14:paraId="246B1FC7" w14:textId="77777777" w:rsidR="007C0D42" w:rsidRDefault="007C0D42">
      <w:pPr>
        <w:spacing w:line="276" w:lineRule="auto"/>
        <w:jc w:val="both"/>
        <w:rPr>
          <w:rFonts w:ascii="Times New Roman" w:hAnsi="Times New Roman"/>
          <w:sz w:val="24"/>
          <w:szCs w:val="24"/>
        </w:rPr>
      </w:pPr>
    </w:p>
    <w:p w14:paraId="5F78005F" w14:textId="77777777" w:rsidR="003034F6" w:rsidRDefault="00807CD4">
      <w:pPr>
        <w:spacing w:line="276" w:lineRule="auto"/>
        <w:ind w:left="-142" w:firstLine="142"/>
        <w:jc w:val="both"/>
        <w:rPr>
          <w:rFonts w:ascii="Times New Roman" w:hAnsi="Times New Roman"/>
          <w:b/>
          <w:sz w:val="24"/>
          <w:szCs w:val="24"/>
        </w:rPr>
      </w:pPr>
      <w:r>
        <w:rPr>
          <w:rFonts w:ascii="Times New Roman" w:hAnsi="Times New Roman"/>
          <w:b/>
          <w:noProof/>
          <w:sz w:val="24"/>
          <w:szCs w:val="24"/>
          <w:lang w:eastAsia="en-IN"/>
        </w:rPr>
        <w:drawing>
          <wp:inline distT="0" distB="0" distL="0" distR="0" wp14:anchorId="391FAA52" wp14:editId="0ED5E86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B3342D" w14:textId="77777777" w:rsidR="003034F6" w:rsidRDefault="003034F6">
      <w:pPr>
        <w:spacing w:line="276" w:lineRule="auto"/>
        <w:ind w:left="-142" w:firstLine="142"/>
        <w:jc w:val="both"/>
        <w:rPr>
          <w:rFonts w:ascii="Times New Roman" w:hAnsi="Times New Roman"/>
          <w:b/>
          <w:sz w:val="24"/>
          <w:szCs w:val="24"/>
        </w:rPr>
      </w:pPr>
    </w:p>
    <w:p w14:paraId="0AE558E6" w14:textId="77777777" w:rsidR="003034F6" w:rsidRPr="00AC7EFD" w:rsidRDefault="00807CD4">
      <w:pPr>
        <w:spacing w:line="276" w:lineRule="auto"/>
        <w:ind w:left="-142" w:firstLine="142"/>
        <w:jc w:val="both"/>
        <w:rPr>
          <w:rFonts w:ascii="Times New Roman" w:hAnsi="Times New Roman"/>
          <w:sz w:val="24"/>
          <w:szCs w:val="24"/>
        </w:rPr>
      </w:pPr>
      <w:r>
        <w:rPr>
          <w:rFonts w:ascii="Times New Roman" w:hAnsi="Times New Roman"/>
          <w:b/>
          <w:sz w:val="24"/>
          <w:szCs w:val="24"/>
        </w:rPr>
        <w:t xml:space="preserve">                                                              </w:t>
      </w:r>
      <w:r w:rsidRPr="00AC7EFD">
        <w:rPr>
          <w:rFonts w:ascii="Times New Roman" w:hAnsi="Times New Roman"/>
          <w:sz w:val="24"/>
          <w:szCs w:val="24"/>
        </w:rPr>
        <w:t>Fig no: 6.1 PHP</w:t>
      </w:r>
    </w:p>
    <w:p w14:paraId="79E697D3" w14:textId="77777777" w:rsidR="00CC667E" w:rsidRDefault="00CC667E">
      <w:pPr>
        <w:spacing w:line="276" w:lineRule="auto"/>
        <w:ind w:left="-142" w:firstLine="142"/>
        <w:jc w:val="both"/>
        <w:rPr>
          <w:rFonts w:ascii="Times New Roman" w:hAnsi="Times New Roman"/>
          <w:b/>
          <w:sz w:val="32"/>
          <w:szCs w:val="32"/>
        </w:rPr>
      </w:pPr>
    </w:p>
    <w:p w14:paraId="2042D3F6" w14:textId="77777777" w:rsidR="00CC667E" w:rsidRDefault="00CC667E">
      <w:pPr>
        <w:spacing w:line="276" w:lineRule="auto"/>
        <w:ind w:left="-142" w:firstLine="142"/>
        <w:jc w:val="both"/>
        <w:rPr>
          <w:rFonts w:ascii="Times New Roman" w:hAnsi="Times New Roman"/>
          <w:b/>
          <w:sz w:val="24"/>
          <w:szCs w:val="24"/>
        </w:rPr>
      </w:pPr>
    </w:p>
    <w:p w14:paraId="1C34DE22" w14:textId="77777777" w:rsidR="003034F6" w:rsidRDefault="00807CD4">
      <w:pPr>
        <w:spacing w:line="276" w:lineRule="auto"/>
        <w:jc w:val="both"/>
        <w:rPr>
          <w:rFonts w:ascii="Times New Roman" w:hAnsi="Times New Roman"/>
          <w:b/>
          <w:sz w:val="24"/>
          <w:szCs w:val="24"/>
        </w:rPr>
      </w:pPr>
      <w:r>
        <w:rPr>
          <w:rFonts w:ascii="Times New Roman" w:hAnsi="Times New Roman"/>
          <w:b/>
          <w:sz w:val="24"/>
          <w:szCs w:val="24"/>
        </w:rPr>
        <w:t>6.2 MySQL</w:t>
      </w:r>
    </w:p>
    <w:p w14:paraId="333A7E0B" w14:textId="77777777" w:rsidR="003034F6" w:rsidRDefault="003034F6">
      <w:pPr>
        <w:spacing w:line="276" w:lineRule="auto"/>
        <w:jc w:val="both"/>
        <w:rPr>
          <w:rFonts w:ascii="Times New Roman" w:hAnsi="Times New Roman"/>
          <w:b/>
          <w:sz w:val="24"/>
          <w:szCs w:val="24"/>
        </w:rPr>
      </w:pPr>
    </w:p>
    <w:p w14:paraId="66022E9B" w14:textId="12667A88" w:rsidR="003034F6" w:rsidRDefault="00807CD4">
      <w:pPr>
        <w:spacing w:after="240" w:line="276" w:lineRule="auto"/>
        <w:ind w:hanging="142"/>
        <w:jc w:val="both"/>
        <w:rPr>
          <w:rFonts w:ascii="Times New Roman" w:hAnsi="Times New Roman"/>
          <w:sz w:val="24"/>
          <w:szCs w:val="24"/>
        </w:rPr>
      </w:pPr>
      <w:r>
        <w:rPr>
          <w:rFonts w:ascii="Times New Roman" w:hAnsi="Times New Roman"/>
          <w:sz w:val="24"/>
          <w:szCs w:val="24"/>
        </w:rPr>
        <w:t xml:space="preserve">  </w:t>
      </w:r>
      <w:r w:rsidR="007C0D42">
        <w:rPr>
          <w:rFonts w:ascii="Times New Roman" w:hAnsi="Times New Roman"/>
          <w:sz w:val="24"/>
          <w:szCs w:val="24"/>
        </w:rPr>
        <w:t xml:space="preserve">      </w:t>
      </w:r>
      <w:r>
        <w:rPr>
          <w:rFonts w:ascii="Times New Roman" w:hAnsi="Times New Roman"/>
          <w:sz w:val="24"/>
          <w:szCs w:val="24"/>
        </w:rPr>
        <w:t xml:space="preserve"> MySQL is a popular choice of database for use in web </w:t>
      </w:r>
      <w:r w:rsidR="007C0D42">
        <w:rPr>
          <w:rFonts w:ascii="Times New Roman" w:hAnsi="Times New Roman"/>
          <w:sz w:val="24"/>
          <w:szCs w:val="24"/>
        </w:rPr>
        <w:t>applications and</w:t>
      </w:r>
      <w:r>
        <w:rPr>
          <w:rFonts w:ascii="Times New Roman" w:hAnsi="Times New Roman"/>
          <w:sz w:val="24"/>
          <w:szCs w:val="24"/>
        </w:rPr>
        <w:t xml:space="preserve"> is a central component of the widely used LAMP open-source web application software stack (and other 'AMP' stacks). LAMP is an acronym for "Linux, Apache, MySQL, and Perl/PHP/Python." Free-software-open-source projects that require a full-featured database management system often use MySQL.            </w:t>
      </w:r>
    </w:p>
    <w:p w14:paraId="5A9225CA" w14:textId="70B4A079" w:rsidR="003034F6" w:rsidRDefault="007C0D42" w:rsidP="007C0D42">
      <w:pPr>
        <w:spacing w:after="240" w:line="276" w:lineRule="auto"/>
        <w:ind w:hanging="14"/>
        <w:jc w:val="both"/>
        <w:rPr>
          <w:rFonts w:ascii="Times New Roman" w:hAnsi="Times New Roman"/>
          <w:sz w:val="24"/>
          <w:szCs w:val="24"/>
        </w:rPr>
      </w:pPr>
      <w:r>
        <w:rPr>
          <w:rFonts w:ascii="Times New Roman" w:hAnsi="Times New Roman"/>
          <w:sz w:val="24"/>
          <w:szCs w:val="24"/>
        </w:rPr>
        <w:t xml:space="preserve">       MySQL is a widely utilized relational database management system (RDBMS) that is a popular choice for web applications due to its robustness, reliability, and ease of use. It plays a crucial role as the database component in various open-source web application stacks, most notably the LAMP stack. </w:t>
      </w:r>
    </w:p>
    <w:p w14:paraId="33C0AA00" w14:textId="4DA1BACF" w:rsidR="003034F6" w:rsidRDefault="00807CD4">
      <w:pPr>
        <w:spacing w:line="276" w:lineRule="auto"/>
        <w:jc w:val="both"/>
        <w:rPr>
          <w:rFonts w:ascii="Times New Roman" w:hAnsi="Times New Roman"/>
          <w:sz w:val="24"/>
          <w:szCs w:val="24"/>
        </w:rPr>
      </w:pPr>
      <w:r>
        <w:rPr>
          <w:rFonts w:ascii="Times New Roman" w:hAnsi="Times New Roman"/>
          <w:sz w:val="24"/>
          <w:szCs w:val="24"/>
        </w:rPr>
        <w:t xml:space="preserve"> </w:t>
      </w:r>
      <w:r w:rsidR="007C0D42">
        <w:rPr>
          <w:rFonts w:ascii="Times New Roman" w:hAnsi="Times New Roman"/>
          <w:sz w:val="24"/>
          <w:szCs w:val="24"/>
        </w:rPr>
        <w:t xml:space="preserve">       </w:t>
      </w:r>
      <w:r>
        <w:rPr>
          <w:rFonts w:ascii="Times New Roman" w:hAnsi="Times New Roman"/>
          <w:sz w:val="24"/>
          <w:szCs w:val="24"/>
        </w:rPr>
        <w:t xml:space="preserve">LAMP stands for Linux (the operating system), Apache (the web server), MySQL (the database management system), and Perl/PHP/Python (the programming languages). This stack provides a powerful, versatile foundation for developing and deploying dynamic web applications. MySQL is frequently selected for web-based projects ranging from content management systems (CMS) and e-commerce platforms to complex data-driven </w:t>
      </w:r>
      <w:r w:rsidR="005B1C20">
        <w:rPr>
          <w:rFonts w:ascii="Times New Roman" w:hAnsi="Times New Roman"/>
          <w:sz w:val="24"/>
          <w:szCs w:val="24"/>
        </w:rPr>
        <w:t>applications.</w:t>
      </w:r>
    </w:p>
    <w:p w14:paraId="43235A77" w14:textId="77777777" w:rsidR="003034F6" w:rsidRDefault="003034F6">
      <w:pPr>
        <w:spacing w:line="276" w:lineRule="auto"/>
        <w:jc w:val="both"/>
        <w:rPr>
          <w:rFonts w:ascii="Times New Roman" w:hAnsi="Times New Roman"/>
          <w:sz w:val="24"/>
          <w:szCs w:val="24"/>
        </w:rPr>
      </w:pPr>
    </w:p>
    <w:p w14:paraId="3E526EAB" w14:textId="77777777" w:rsidR="003034F6" w:rsidRDefault="00807CD4">
      <w:pPr>
        <w:spacing w:line="276" w:lineRule="auto"/>
        <w:jc w:val="both"/>
        <w:rPr>
          <w:rFonts w:ascii="Times New Roman" w:hAnsi="Times New Roman"/>
          <w:b/>
          <w:sz w:val="24"/>
          <w:szCs w:val="24"/>
        </w:rPr>
      </w:pPr>
      <w:r>
        <w:rPr>
          <w:rFonts w:ascii="Times New Roman" w:hAnsi="Times New Roman"/>
          <w:b/>
          <w:sz w:val="24"/>
          <w:szCs w:val="24"/>
        </w:rPr>
        <w:t>6.3 Data Flow</w:t>
      </w:r>
    </w:p>
    <w:p w14:paraId="7B6C79C6" w14:textId="77777777" w:rsidR="003034F6" w:rsidRDefault="003034F6">
      <w:pPr>
        <w:spacing w:line="276" w:lineRule="auto"/>
        <w:jc w:val="both"/>
        <w:rPr>
          <w:rFonts w:ascii="Times New Roman" w:hAnsi="Times New Roman"/>
          <w:b/>
          <w:sz w:val="24"/>
          <w:szCs w:val="24"/>
        </w:rPr>
      </w:pPr>
    </w:p>
    <w:p w14:paraId="0B88911A" w14:textId="7D4BBF51" w:rsidR="003034F6" w:rsidRDefault="00CC667E">
      <w:pPr>
        <w:spacing w:line="276" w:lineRule="auto"/>
        <w:jc w:val="both"/>
        <w:rPr>
          <w:rFonts w:ascii="Times New Roman" w:hAnsi="Times New Roman"/>
          <w:sz w:val="24"/>
          <w:szCs w:val="24"/>
        </w:rPr>
      </w:pPr>
      <w:r>
        <w:rPr>
          <w:rFonts w:ascii="Times New Roman" w:hAnsi="Times New Roman"/>
          <w:sz w:val="24"/>
          <w:szCs w:val="24"/>
        </w:rPr>
        <w:t xml:space="preserve">      Diagram The data flow diagram shows the flow of data within any system. </w:t>
      </w:r>
    </w:p>
    <w:p w14:paraId="113342C7" w14:textId="77777777" w:rsidR="003034F6" w:rsidRDefault="00807CD4">
      <w:pPr>
        <w:spacing w:line="276" w:lineRule="auto"/>
        <w:ind w:hanging="141"/>
        <w:jc w:val="both"/>
        <w:rPr>
          <w:rFonts w:ascii="Times New Roman" w:hAnsi="Times New Roman"/>
          <w:sz w:val="24"/>
          <w:szCs w:val="24"/>
        </w:rPr>
      </w:pPr>
      <w:r>
        <w:rPr>
          <w:rFonts w:ascii="Times New Roman" w:hAnsi="Times New Roman"/>
          <w:sz w:val="24"/>
          <w:szCs w:val="24"/>
        </w:rPr>
        <w:t xml:space="preserve">  It is an important tool for designing phase of software engineering. Larry Constantine first developed it. It represents graphical view of flow of data. It’s also known as BUBBLE CHART. </w:t>
      </w:r>
    </w:p>
    <w:p w14:paraId="769585D6" w14:textId="77777777" w:rsidR="003034F6" w:rsidRDefault="003034F6">
      <w:pPr>
        <w:spacing w:line="276" w:lineRule="auto"/>
        <w:jc w:val="both"/>
        <w:rPr>
          <w:rFonts w:ascii="Times New Roman" w:hAnsi="Times New Roman"/>
          <w:sz w:val="24"/>
          <w:szCs w:val="24"/>
        </w:rPr>
      </w:pPr>
    </w:p>
    <w:p w14:paraId="613C4FC3" w14:textId="77777777" w:rsidR="003034F6" w:rsidRDefault="00807CD4">
      <w:pPr>
        <w:spacing w:line="276" w:lineRule="auto"/>
        <w:jc w:val="both"/>
      </w:pPr>
      <w:r>
        <w:rPr>
          <w:rFonts w:ascii="Times New Roman" w:hAnsi="Times New Roman"/>
          <w:sz w:val="24"/>
          <w:szCs w:val="24"/>
        </w:rPr>
        <w:t>The purpose of DFD is major transformation that will become in system design symbols used in DFD</w:t>
      </w:r>
      <w:r>
        <w:t xml:space="preserve">: - </w:t>
      </w:r>
    </w:p>
    <w:p w14:paraId="61CCD0C4" w14:textId="1B6990D1" w:rsidR="003034F6" w:rsidRDefault="00807CD4">
      <w:pPr>
        <w:spacing w:line="276" w:lineRule="auto"/>
        <w:jc w:val="both"/>
      </w:pPr>
      <w:r>
        <w:rPr>
          <w:rFonts w:ascii="Times New Roman" w:hAnsi="Times New Roman"/>
          <w:sz w:val="24"/>
          <w:szCs w:val="24"/>
        </w:rPr>
        <w:t xml:space="preserve">In the DFD, four symbols are </w:t>
      </w:r>
      <w:r w:rsidR="005B1C20">
        <w:rPr>
          <w:rFonts w:ascii="Times New Roman" w:hAnsi="Times New Roman"/>
          <w:sz w:val="24"/>
          <w:szCs w:val="24"/>
        </w:rPr>
        <w:t>used,</w:t>
      </w:r>
      <w:r>
        <w:rPr>
          <w:rFonts w:ascii="Times New Roman" w:hAnsi="Times New Roman"/>
          <w:sz w:val="24"/>
          <w:szCs w:val="24"/>
        </w:rPr>
        <w:t xml:space="preserve"> and they are as follows.</w:t>
      </w:r>
    </w:p>
    <w:p w14:paraId="0971E2BF" w14:textId="77777777" w:rsidR="003034F6" w:rsidRDefault="00807CD4">
      <w:pPr>
        <w:spacing w:line="276" w:lineRule="auto"/>
        <w:ind w:left="-142"/>
        <w:jc w:val="both"/>
        <w:rPr>
          <w:rFonts w:ascii="Times New Roman" w:hAnsi="Times New Roman"/>
          <w:sz w:val="24"/>
          <w:szCs w:val="24"/>
        </w:rPr>
      </w:pPr>
      <w:r>
        <w:rPr>
          <w:rFonts w:ascii="Times New Roman" w:hAnsi="Times New Roman"/>
          <w:sz w:val="24"/>
          <w:szCs w:val="24"/>
        </w:rPr>
        <w:t xml:space="preserve">                              </w:t>
      </w:r>
    </w:p>
    <w:p w14:paraId="35479079" w14:textId="0B432EFE" w:rsidR="003034F6" w:rsidRDefault="00807CD4" w:rsidP="005B1C20">
      <w:pPr>
        <w:spacing w:line="276" w:lineRule="auto"/>
        <w:ind w:left="-142"/>
        <w:jc w:val="center"/>
        <w:rPr>
          <w:rFonts w:ascii="Times New Roman" w:hAnsi="Times New Roman"/>
          <w:b/>
          <w:sz w:val="24"/>
          <w:szCs w:val="24"/>
        </w:rPr>
      </w:pPr>
      <w:r>
        <w:rPr>
          <w:noProof/>
          <w:lang w:eastAsia="en-IN"/>
        </w:rPr>
        <w:drawing>
          <wp:inline distT="0" distB="0" distL="0" distR="0" wp14:anchorId="3F417E60" wp14:editId="4E9A033D">
            <wp:extent cx="177165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71650" cy="2581275"/>
                    </a:xfrm>
                    <a:prstGeom prst="rect">
                      <a:avLst/>
                    </a:prstGeom>
                  </pic:spPr>
                </pic:pic>
              </a:graphicData>
            </a:graphic>
          </wp:inline>
        </w:drawing>
      </w:r>
    </w:p>
    <w:p w14:paraId="157E54CA" w14:textId="77777777" w:rsidR="003034F6" w:rsidRDefault="003034F6">
      <w:pPr>
        <w:spacing w:line="276" w:lineRule="auto"/>
        <w:ind w:left="-142"/>
        <w:jc w:val="both"/>
        <w:rPr>
          <w:rFonts w:ascii="Times New Roman" w:hAnsi="Times New Roman"/>
          <w:b/>
          <w:sz w:val="24"/>
          <w:szCs w:val="24"/>
        </w:rPr>
      </w:pPr>
    </w:p>
    <w:p w14:paraId="2A879344" w14:textId="77777777" w:rsidR="003034F6" w:rsidRDefault="003034F6">
      <w:pPr>
        <w:spacing w:line="276" w:lineRule="auto"/>
        <w:ind w:left="-142"/>
        <w:jc w:val="both"/>
        <w:rPr>
          <w:rFonts w:ascii="Times New Roman" w:hAnsi="Times New Roman"/>
          <w:b/>
          <w:sz w:val="24"/>
          <w:szCs w:val="24"/>
        </w:rPr>
      </w:pPr>
    </w:p>
    <w:p w14:paraId="2E294EED" w14:textId="77777777" w:rsidR="003034F6" w:rsidRDefault="003034F6">
      <w:pPr>
        <w:spacing w:line="276" w:lineRule="auto"/>
        <w:ind w:left="-142"/>
        <w:jc w:val="both"/>
        <w:rPr>
          <w:rFonts w:ascii="Times New Roman" w:hAnsi="Times New Roman"/>
          <w:sz w:val="24"/>
          <w:szCs w:val="24"/>
        </w:rPr>
      </w:pPr>
    </w:p>
    <w:p w14:paraId="44DA8AD8" w14:textId="77777777" w:rsidR="004A069A" w:rsidRDefault="004A069A">
      <w:pPr>
        <w:spacing w:line="276" w:lineRule="auto"/>
        <w:ind w:left="-142"/>
        <w:jc w:val="both"/>
        <w:rPr>
          <w:rFonts w:ascii="Times New Roman" w:hAnsi="Times New Roman"/>
          <w:sz w:val="24"/>
          <w:szCs w:val="24"/>
        </w:rPr>
      </w:pPr>
    </w:p>
    <w:p w14:paraId="0F3CEFA4" w14:textId="2FC21CD4" w:rsidR="004A069A" w:rsidRDefault="004A069A">
      <w:pPr>
        <w:spacing w:line="276" w:lineRule="auto"/>
        <w:ind w:left="-142"/>
        <w:jc w:val="both"/>
        <w:rPr>
          <w:rFonts w:ascii="Times New Roman" w:hAnsi="Times New Roman"/>
          <w:sz w:val="24"/>
          <w:szCs w:val="24"/>
        </w:rPr>
      </w:pPr>
      <w:r>
        <w:rPr>
          <w:rFonts w:ascii="Times New Roman" w:hAnsi="Times New Roman"/>
          <w:sz w:val="24"/>
          <w:szCs w:val="24"/>
        </w:rPr>
        <w:br/>
      </w:r>
    </w:p>
    <w:p w14:paraId="01C5AEEC" w14:textId="77777777" w:rsidR="003034F6" w:rsidRDefault="00807CD4">
      <w:pPr>
        <w:spacing w:line="276" w:lineRule="auto"/>
        <w:jc w:val="both"/>
      </w:pPr>
      <w:r>
        <w:rPr>
          <w:rFonts w:ascii="Times New Roman" w:hAnsi="Times New Roman"/>
          <w:b/>
          <w:sz w:val="24"/>
          <w:szCs w:val="24"/>
        </w:rPr>
        <w:t>6.4 Context Level Diagram</w:t>
      </w:r>
      <w:r>
        <w:t xml:space="preserve"> </w:t>
      </w:r>
    </w:p>
    <w:p w14:paraId="17D43887" w14:textId="77777777" w:rsidR="003034F6" w:rsidRDefault="003034F6">
      <w:pPr>
        <w:spacing w:line="276" w:lineRule="auto"/>
        <w:jc w:val="both"/>
      </w:pPr>
    </w:p>
    <w:p w14:paraId="6C5CD04C" w14:textId="2F778CE2" w:rsidR="005B1C20" w:rsidRDefault="00CC667E">
      <w:pPr>
        <w:spacing w:line="276" w:lineRule="auto"/>
        <w:jc w:val="both"/>
        <w:rPr>
          <w:rFonts w:ascii="Times New Roman" w:hAnsi="Times New Roman"/>
          <w:sz w:val="24"/>
          <w:szCs w:val="24"/>
        </w:rPr>
      </w:pPr>
      <w:r>
        <w:rPr>
          <w:rFonts w:ascii="Times New Roman" w:hAnsi="Times New Roman"/>
          <w:sz w:val="24"/>
          <w:szCs w:val="24"/>
        </w:rPr>
        <w:t xml:space="preserve">       This level shows the overall context of the system and its operating environment and shows the whole system as just one process. Canteen Management System is shown as one process in the context diagram; which is also known as zero level DFD, shown below. The context diagram plays important role in understanding the system and determining the boundaries. The main process can be broken into sub processes and system can be studied with more detail; this is where 1st level DFD comes into play. </w:t>
      </w:r>
    </w:p>
    <w:p w14:paraId="5A09FCD3" w14:textId="77777777" w:rsidR="005B1C20" w:rsidRDefault="005B1C20">
      <w:pPr>
        <w:spacing w:line="276" w:lineRule="auto"/>
        <w:jc w:val="both"/>
        <w:rPr>
          <w:rFonts w:ascii="Times New Roman" w:hAnsi="Times New Roman"/>
          <w:sz w:val="24"/>
          <w:szCs w:val="24"/>
        </w:rPr>
      </w:pPr>
    </w:p>
    <w:p w14:paraId="0700581C" w14:textId="77777777" w:rsidR="003034F6" w:rsidRDefault="00807CD4">
      <w:pPr>
        <w:spacing w:line="276" w:lineRule="auto"/>
        <w:ind w:firstLine="142"/>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b/>
          <w:noProof/>
          <w:sz w:val="24"/>
          <w:szCs w:val="24"/>
          <w:lang w:eastAsia="en-IN"/>
        </w:rPr>
        <w:drawing>
          <wp:inline distT="0" distB="0" distL="0" distR="0" wp14:anchorId="057B1740" wp14:editId="5E37AECA">
            <wp:extent cx="3693160" cy="2743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09801" cy="2755517"/>
                    </a:xfrm>
                    <a:prstGeom prst="rect">
                      <a:avLst/>
                    </a:prstGeom>
                  </pic:spPr>
                </pic:pic>
              </a:graphicData>
            </a:graphic>
          </wp:inline>
        </w:drawing>
      </w:r>
    </w:p>
    <w:p w14:paraId="3340D1A9" w14:textId="77777777" w:rsidR="003034F6" w:rsidRDefault="00807CD4">
      <w:pPr>
        <w:spacing w:line="276" w:lineRule="auto"/>
        <w:ind w:firstLine="142"/>
        <w:jc w:val="both"/>
        <w:rPr>
          <w:rFonts w:ascii="Times New Roman" w:hAnsi="Times New Roman"/>
          <w:b/>
          <w:sz w:val="24"/>
          <w:szCs w:val="24"/>
        </w:rPr>
      </w:pPr>
      <w:r>
        <w:rPr>
          <w:rFonts w:ascii="Times New Roman" w:hAnsi="Times New Roman"/>
          <w:b/>
          <w:sz w:val="24"/>
          <w:szCs w:val="24"/>
        </w:rPr>
        <w:t xml:space="preserve">                                      </w:t>
      </w:r>
    </w:p>
    <w:p w14:paraId="04B07230" w14:textId="2B7F8BA0" w:rsidR="003034F6" w:rsidRDefault="00807CD4">
      <w:pPr>
        <w:spacing w:line="276" w:lineRule="auto"/>
        <w:ind w:firstLine="142"/>
        <w:jc w:val="both"/>
        <w:rPr>
          <w:rFonts w:ascii="Times New Roman" w:hAnsi="Times New Roman"/>
          <w:b/>
          <w:sz w:val="24"/>
          <w:szCs w:val="24"/>
        </w:rPr>
      </w:pPr>
      <w:r>
        <w:rPr>
          <w:rFonts w:ascii="Times New Roman" w:hAnsi="Times New Roman"/>
          <w:b/>
          <w:sz w:val="24"/>
          <w:szCs w:val="24"/>
        </w:rPr>
        <w:t xml:space="preserve">                                           </w:t>
      </w:r>
      <w:r w:rsidR="00AC7EFD">
        <w:rPr>
          <w:rFonts w:ascii="Times New Roman" w:hAnsi="Times New Roman"/>
          <w:b/>
          <w:sz w:val="24"/>
          <w:szCs w:val="24"/>
        </w:rPr>
        <w:t xml:space="preserve">            </w:t>
      </w:r>
      <w:r>
        <w:rPr>
          <w:rFonts w:ascii="Times New Roman" w:hAnsi="Times New Roman"/>
          <w:b/>
          <w:sz w:val="24"/>
          <w:szCs w:val="24"/>
        </w:rPr>
        <w:t xml:space="preserve"> Fig no: 6.4 0 level DFD</w:t>
      </w:r>
    </w:p>
    <w:p w14:paraId="00193EBC" w14:textId="77777777" w:rsidR="003034F6" w:rsidRDefault="003034F6">
      <w:pPr>
        <w:spacing w:line="276" w:lineRule="auto"/>
        <w:ind w:firstLine="142"/>
        <w:jc w:val="both"/>
        <w:rPr>
          <w:rFonts w:ascii="Times New Roman" w:hAnsi="Times New Roman"/>
          <w:b/>
          <w:sz w:val="24"/>
          <w:szCs w:val="24"/>
        </w:rPr>
      </w:pPr>
    </w:p>
    <w:p w14:paraId="6790BE55" w14:textId="2DB9493E" w:rsidR="003034F6" w:rsidRDefault="005B1C20">
      <w:pPr>
        <w:spacing w:line="276" w:lineRule="auto"/>
        <w:jc w:val="both"/>
        <w:rPr>
          <w:rFonts w:ascii="Times New Roman" w:hAnsi="Times New Roman"/>
          <w:b/>
          <w:sz w:val="24"/>
          <w:szCs w:val="24"/>
        </w:rPr>
      </w:pPr>
      <w:r>
        <w:rPr>
          <w:rFonts w:ascii="Times New Roman" w:hAnsi="Times New Roman"/>
          <w:sz w:val="24"/>
          <w:szCs w:val="24"/>
        </w:rPr>
        <w:t xml:space="preserve">       The Level 0 DFD shows that the Administrator/User interacts with the Student Information System by providing student details and receiving final reports. The Student Information System processes the data, stores it in the MySQL database, and retrieves necessary information from the database to generate reports. This high-level diagram provides a clear overview of the </w:t>
      </w:r>
      <w:proofErr w:type="gramStart"/>
      <w:r>
        <w:rPr>
          <w:rFonts w:ascii="Times New Roman" w:hAnsi="Times New Roman"/>
          <w:sz w:val="24"/>
          <w:szCs w:val="24"/>
        </w:rPr>
        <w:t>system's</w:t>
      </w:r>
      <w:proofErr w:type="gramEnd"/>
      <w:r>
        <w:rPr>
          <w:rFonts w:ascii="Times New Roman" w:hAnsi="Times New Roman"/>
          <w:sz w:val="24"/>
          <w:szCs w:val="24"/>
        </w:rPr>
        <w:t xml:space="preserve"> </w:t>
      </w:r>
    </w:p>
    <w:p w14:paraId="304C7D60" w14:textId="77777777" w:rsidR="003034F6" w:rsidRDefault="003034F6">
      <w:pPr>
        <w:spacing w:line="276" w:lineRule="auto"/>
        <w:jc w:val="both"/>
        <w:rPr>
          <w:rFonts w:ascii="Times New Roman" w:hAnsi="Times New Roman"/>
          <w:b/>
          <w:sz w:val="24"/>
          <w:szCs w:val="24"/>
        </w:rPr>
      </w:pPr>
    </w:p>
    <w:p w14:paraId="56C9C82E" w14:textId="77777777" w:rsidR="004F1158" w:rsidRDefault="004F1158">
      <w:pPr>
        <w:spacing w:line="276" w:lineRule="auto"/>
        <w:jc w:val="both"/>
        <w:rPr>
          <w:rFonts w:ascii="Times New Roman" w:hAnsi="Times New Roman"/>
          <w:b/>
          <w:sz w:val="24"/>
          <w:szCs w:val="24"/>
        </w:rPr>
      </w:pPr>
    </w:p>
    <w:p w14:paraId="16116055" w14:textId="77777777" w:rsidR="004F1158" w:rsidRDefault="004F1158">
      <w:pPr>
        <w:spacing w:line="276" w:lineRule="auto"/>
        <w:jc w:val="both"/>
        <w:rPr>
          <w:rFonts w:ascii="Times New Roman" w:hAnsi="Times New Roman"/>
          <w:b/>
          <w:sz w:val="24"/>
          <w:szCs w:val="24"/>
        </w:rPr>
      </w:pPr>
    </w:p>
    <w:p w14:paraId="33A96BA1" w14:textId="77777777" w:rsidR="004F1158" w:rsidRDefault="004F1158">
      <w:pPr>
        <w:spacing w:line="276" w:lineRule="auto"/>
        <w:jc w:val="both"/>
        <w:rPr>
          <w:rFonts w:ascii="Times New Roman" w:hAnsi="Times New Roman"/>
          <w:b/>
          <w:sz w:val="24"/>
          <w:szCs w:val="24"/>
        </w:rPr>
      </w:pPr>
    </w:p>
    <w:p w14:paraId="0592D5A9" w14:textId="77777777" w:rsidR="004F1158" w:rsidRDefault="004F1158">
      <w:pPr>
        <w:spacing w:line="276" w:lineRule="auto"/>
        <w:jc w:val="both"/>
        <w:rPr>
          <w:rFonts w:ascii="Times New Roman" w:hAnsi="Times New Roman"/>
          <w:b/>
          <w:sz w:val="24"/>
          <w:szCs w:val="24"/>
        </w:rPr>
      </w:pPr>
    </w:p>
    <w:p w14:paraId="6D1B6386" w14:textId="77777777" w:rsidR="004F1158" w:rsidRDefault="004F1158">
      <w:pPr>
        <w:spacing w:line="276" w:lineRule="auto"/>
        <w:jc w:val="both"/>
        <w:rPr>
          <w:rFonts w:ascii="Times New Roman" w:hAnsi="Times New Roman"/>
          <w:b/>
          <w:sz w:val="24"/>
          <w:szCs w:val="24"/>
        </w:rPr>
      </w:pPr>
    </w:p>
    <w:p w14:paraId="4EC5EF2F" w14:textId="77777777" w:rsidR="004F1158" w:rsidRDefault="004F1158">
      <w:pPr>
        <w:spacing w:line="276" w:lineRule="auto"/>
        <w:jc w:val="both"/>
        <w:rPr>
          <w:rFonts w:ascii="Times New Roman" w:hAnsi="Times New Roman"/>
          <w:b/>
          <w:sz w:val="24"/>
          <w:szCs w:val="24"/>
        </w:rPr>
      </w:pPr>
    </w:p>
    <w:p w14:paraId="1A75C04F" w14:textId="77777777" w:rsidR="004F1158" w:rsidRDefault="004F1158">
      <w:pPr>
        <w:spacing w:line="276" w:lineRule="auto"/>
        <w:jc w:val="both"/>
        <w:rPr>
          <w:rFonts w:ascii="Times New Roman" w:hAnsi="Times New Roman"/>
          <w:b/>
          <w:sz w:val="24"/>
          <w:szCs w:val="24"/>
        </w:rPr>
      </w:pPr>
    </w:p>
    <w:p w14:paraId="325F4F32" w14:textId="77777777" w:rsidR="004F1158" w:rsidRDefault="004F1158">
      <w:pPr>
        <w:spacing w:line="276" w:lineRule="auto"/>
        <w:jc w:val="both"/>
        <w:rPr>
          <w:rFonts w:ascii="Times New Roman" w:hAnsi="Times New Roman"/>
          <w:b/>
          <w:sz w:val="24"/>
          <w:szCs w:val="24"/>
        </w:rPr>
      </w:pPr>
    </w:p>
    <w:p w14:paraId="0D6E095C" w14:textId="77777777" w:rsidR="004F1158" w:rsidRDefault="004F1158">
      <w:pPr>
        <w:spacing w:line="276" w:lineRule="auto"/>
        <w:jc w:val="both"/>
        <w:rPr>
          <w:rFonts w:ascii="Times New Roman" w:hAnsi="Times New Roman"/>
          <w:b/>
          <w:sz w:val="24"/>
          <w:szCs w:val="24"/>
        </w:rPr>
      </w:pPr>
    </w:p>
    <w:p w14:paraId="52374239" w14:textId="77777777" w:rsidR="00D57205" w:rsidRDefault="00D57205">
      <w:pPr>
        <w:spacing w:line="276" w:lineRule="auto"/>
        <w:jc w:val="both"/>
        <w:rPr>
          <w:rFonts w:ascii="Times New Roman" w:hAnsi="Times New Roman"/>
          <w:b/>
          <w:sz w:val="24"/>
          <w:szCs w:val="24"/>
        </w:rPr>
      </w:pPr>
    </w:p>
    <w:p w14:paraId="5169B9E1" w14:textId="77777777" w:rsidR="004F1158" w:rsidRDefault="004F1158">
      <w:pPr>
        <w:spacing w:line="276" w:lineRule="auto"/>
        <w:jc w:val="both"/>
        <w:rPr>
          <w:rFonts w:ascii="Times New Roman" w:hAnsi="Times New Roman"/>
          <w:b/>
          <w:sz w:val="24"/>
          <w:szCs w:val="24"/>
        </w:rPr>
      </w:pPr>
    </w:p>
    <w:p w14:paraId="600CD410" w14:textId="77777777" w:rsidR="004F1158" w:rsidRDefault="004F1158">
      <w:pPr>
        <w:spacing w:line="276" w:lineRule="auto"/>
        <w:jc w:val="both"/>
        <w:rPr>
          <w:rFonts w:ascii="Times New Roman" w:hAnsi="Times New Roman"/>
          <w:b/>
          <w:sz w:val="24"/>
          <w:szCs w:val="24"/>
        </w:rPr>
      </w:pPr>
    </w:p>
    <w:p w14:paraId="0172A92A" w14:textId="77777777" w:rsidR="003034F6" w:rsidRDefault="00807CD4">
      <w:pPr>
        <w:spacing w:line="276" w:lineRule="auto"/>
        <w:jc w:val="both"/>
        <w:rPr>
          <w:rFonts w:ascii="Times New Roman" w:hAnsi="Times New Roman"/>
          <w:b/>
          <w:sz w:val="24"/>
          <w:szCs w:val="24"/>
        </w:rPr>
      </w:pPr>
      <w:r>
        <w:rPr>
          <w:rFonts w:ascii="Times New Roman" w:hAnsi="Times New Roman"/>
          <w:b/>
          <w:sz w:val="24"/>
          <w:szCs w:val="24"/>
        </w:rPr>
        <w:t>Level 1</w:t>
      </w:r>
    </w:p>
    <w:p w14:paraId="26D06935" w14:textId="77777777" w:rsidR="003034F6" w:rsidRDefault="003034F6">
      <w:pPr>
        <w:spacing w:line="276" w:lineRule="auto"/>
        <w:jc w:val="both"/>
        <w:rPr>
          <w:rFonts w:ascii="Times New Roman" w:hAnsi="Times New Roman"/>
          <w:b/>
          <w:sz w:val="24"/>
          <w:szCs w:val="24"/>
        </w:rPr>
      </w:pPr>
    </w:p>
    <w:p w14:paraId="2460CB88" w14:textId="2BEDC1E6" w:rsidR="003034F6" w:rsidRDefault="00807CD4" w:rsidP="005B1C20">
      <w:pPr>
        <w:spacing w:line="276" w:lineRule="auto"/>
        <w:jc w:val="center"/>
        <w:rPr>
          <w:rFonts w:ascii="Times New Roman" w:hAnsi="Times New Roman"/>
          <w:b/>
          <w:sz w:val="24"/>
          <w:szCs w:val="24"/>
        </w:rPr>
      </w:pPr>
      <w:r>
        <w:rPr>
          <w:rFonts w:ascii="Times New Roman" w:hAnsi="Times New Roman"/>
          <w:b/>
          <w:noProof/>
          <w:sz w:val="24"/>
          <w:szCs w:val="24"/>
          <w:lang w:eastAsia="en-IN"/>
        </w:rPr>
        <w:drawing>
          <wp:inline distT="0" distB="0" distL="0" distR="0" wp14:anchorId="19397299" wp14:editId="69B6FBFB">
            <wp:extent cx="2830664" cy="1897659"/>
            <wp:effectExtent l="0" t="0" r="825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58709" cy="1916460"/>
                    </a:xfrm>
                    <a:prstGeom prst="rect">
                      <a:avLst/>
                    </a:prstGeom>
                  </pic:spPr>
                </pic:pic>
              </a:graphicData>
            </a:graphic>
          </wp:inline>
        </w:drawing>
      </w:r>
    </w:p>
    <w:p w14:paraId="3FB32E24" w14:textId="77777777" w:rsidR="004A069A" w:rsidRDefault="004A069A" w:rsidP="005B1C20">
      <w:pPr>
        <w:spacing w:line="276" w:lineRule="auto"/>
        <w:jc w:val="center"/>
        <w:rPr>
          <w:rFonts w:ascii="Times New Roman" w:hAnsi="Times New Roman"/>
          <w:b/>
          <w:sz w:val="24"/>
          <w:szCs w:val="24"/>
        </w:rPr>
      </w:pPr>
    </w:p>
    <w:p w14:paraId="67E5B98E" w14:textId="247CF474" w:rsidR="003034F6" w:rsidRDefault="005B1C20" w:rsidP="005B1C20">
      <w:pPr>
        <w:spacing w:line="276" w:lineRule="auto"/>
        <w:jc w:val="both"/>
        <w:rPr>
          <w:rFonts w:ascii="Times New Roman" w:hAnsi="Times New Roman"/>
          <w:b/>
          <w:sz w:val="24"/>
          <w:szCs w:val="24"/>
        </w:rPr>
      </w:pPr>
      <w:r>
        <w:rPr>
          <w:rFonts w:ascii="Times New Roman" w:hAnsi="Times New Roman"/>
          <w:b/>
          <w:sz w:val="24"/>
          <w:szCs w:val="24"/>
        </w:rPr>
        <w:t xml:space="preserve">                                                           Fig no: 6.4 1 level DFD</w:t>
      </w:r>
    </w:p>
    <w:p w14:paraId="3294D4A9" w14:textId="77777777" w:rsidR="004A069A" w:rsidRDefault="004A069A" w:rsidP="005B1C20">
      <w:pPr>
        <w:spacing w:line="276" w:lineRule="auto"/>
        <w:jc w:val="both"/>
        <w:rPr>
          <w:rFonts w:ascii="Times New Roman" w:hAnsi="Times New Roman"/>
          <w:b/>
          <w:sz w:val="24"/>
          <w:szCs w:val="24"/>
        </w:rPr>
      </w:pPr>
    </w:p>
    <w:p w14:paraId="67305628" w14:textId="77777777" w:rsidR="004F1158" w:rsidRDefault="004F1158" w:rsidP="005B1C20">
      <w:pPr>
        <w:spacing w:line="276" w:lineRule="auto"/>
        <w:jc w:val="both"/>
        <w:rPr>
          <w:rFonts w:ascii="Times New Roman" w:hAnsi="Times New Roman"/>
          <w:b/>
          <w:sz w:val="24"/>
          <w:szCs w:val="24"/>
        </w:rPr>
      </w:pPr>
    </w:p>
    <w:p w14:paraId="44662F65" w14:textId="77777777" w:rsidR="004F1158" w:rsidRDefault="004F1158" w:rsidP="005B1C20">
      <w:pPr>
        <w:spacing w:line="276" w:lineRule="auto"/>
        <w:jc w:val="both"/>
        <w:rPr>
          <w:rFonts w:ascii="Times New Roman" w:hAnsi="Times New Roman"/>
          <w:b/>
          <w:sz w:val="24"/>
          <w:szCs w:val="24"/>
        </w:rPr>
      </w:pPr>
    </w:p>
    <w:p w14:paraId="1F3520FE" w14:textId="77777777" w:rsidR="004F1158" w:rsidRDefault="004F1158" w:rsidP="005B1C20">
      <w:pPr>
        <w:spacing w:line="276" w:lineRule="auto"/>
        <w:jc w:val="both"/>
        <w:rPr>
          <w:rFonts w:ascii="Times New Roman" w:hAnsi="Times New Roman"/>
          <w:b/>
          <w:sz w:val="24"/>
          <w:szCs w:val="24"/>
        </w:rPr>
      </w:pPr>
    </w:p>
    <w:p w14:paraId="543F67F2" w14:textId="77777777" w:rsidR="004F1158" w:rsidRDefault="004F1158" w:rsidP="005B1C20">
      <w:pPr>
        <w:spacing w:line="276" w:lineRule="auto"/>
        <w:jc w:val="both"/>
        <w:rPr>
          <w:rFonts w:ascii="Times New Roman" w:hAnsi="Times New Roman"/>
          <w:b/>
          <w:sz w:val="24"/>
          <w:szCs w:val="24"/>
        </w:rPr>
      </w:pPr>
    </w:p>
    <w:p w14:paraId="1F83872F" w14:textId="77777777" w:rsidR="004F1158" w:rsidRDefault="004F1158" w:rsidP="005B1C20">
      <w:pPr>
        <w:spacing w:line="276" w:lineRule="auto"/>
        <w:jc w:val="both"/>
        <w:rPr>
          <w:rFonts w:ascii="Times New Roman" w:hAnsi="Times New Roman"/>
          <w:b/>
          <w:sz w:val="24"/>
          <w:szCs w:val="24"/>
        </w:rPr>
      </w:pPr>
    </w:p>
    <w:p w14:paraId="13E5C881" w14:textId="77777777" w:rsidR="004F1158" w:rsidRDefault="004F1158" w:rsidP="005B1C20">
      <w:pPr>
        <w:spacing w:line="276" w:lineRule="auto"/>
        <w:jc w:val="both"/>
        <w:rPr>
          <w:rFonts w:ascii="Times New Roman" w:hAnsi="Times New Roman"/>
          <w:b/>
          <w:sz w:val="24"/>
          <w:szCs w:val="24"/>
        </w:rPr>
      </w:pPr>
    </w:p>
    <w:p w14:paraId="7149B9B4" w14:textId="77777777" w:rsidR="004F1158" w:rsidRDefault="004F1158" w:rsidP="005B1C20">
      <w:pPr>
        <w:spacing w:line="276" w:lineRule="auto"/>
        <w:jc w:val="both"/>
        <w:rPr>
          <w:rFonts w:ascii="Times New Roman" w:hAnsi="Times New Roman"/>
          <w:b/>
          <w:sz w:val="24"/>
          <w:szCs w:val="24"/>
        </w:rPr>
      </w:pPr>
    </w:p>
    <w:p w14:paraId="34661B1D" w14:textId="77777777" w:rsidR="004F1158" w:rsidRDefault="004F1158" w:rsidP="005B1C20">
      <w:pPr>
        <w:spacing w:line="276" w:lineRule="auto"/>
        <w:jc w:val="both"/>
        <w:rPr>
          <w:rFonts w:ascii="Times New Roman" w:hAnsi="Times New Roman"/>
          <w:b/>
          <w:sz w:val="24"/>
          <w:szCs w:val="24"/>
        </w:rPr>
      </w:pPr>
    </w:p>
    <w:p w14:paraId="44D2C769" w14:textId="77777777" w:rsidR="00345ED5" w:rsidRDefault="00345ED5" w:rsidP="005B1C20">
      <w:pPr>
        <w:spacing w:line="276" w:lineRule="auto"/>
        <w:jc w:val="both"/>
        <w:rPr>
          <w:rFonts w:ascii="Times New Roman" w:hAnsi="Times New Roman"/>
          <w:b/>
          <w:sz w:val="24"/>
          <w:szCs w:val="24"/>
        </w:rPr>
      </w:pPr>
    </w:p>
    <w:p w14:paraId="6538DF7C" w14:textId="77777777" w:rsidR="00345ED5" w:rsidRDefault="00345ED5" w:rsidP="005B1C20">
      <w:pPr>
        <w:spacing w:line="276" w:lineRule="auto"/>
        <w:jc w:val="both"/>
        <w:rPr>
          <w:rFonts w:ascii="Times New Roman" w:hAnsi="Times New Roman"/>
          <w:b/>
          <w:sz w:val="24"/>
          <w:szCs w:val="24"/>
        </w:rPr>
      </w:pPr>
    </w:p>
    <w:p w14:paraId="51E277CE" w14:textId="77777777" w:rsidR="00345ED5" w:rsidRDefault="00345ED5" w:rsidP="005B1C20">
      <w:pPr>
        <w:spacing w:line="276" w:lineRule="auto"/>
        <w:jc w:val="both"/>
        <w:rPr>
          <w:rFonts w:ascii="Times New Roman" w:hAnsi="Times New Roman"/>
          <w:b/>
          <w:sz w:val="24"/>
          <w:szCs w:val="24"/>
        </w:rPr>
      </w:pPr>
    </w:p>
    <w:p w14:paraId="781AF8EB" w14:textId="77777777" w:rsidR="00345ED5" w:rsidRDefault="00345ED5" w:rsidP="005B1C20">
      <w:pPr>
        <w:spacing w:line="276" w:lineRule="auto"/>
        <w:jc w:val="both"/>
        <w:rPr>
          <w:rFonts w:ascii="Times New Roman" w:hAnsi="Times New Roman"/>
          <w:b/>
          <w:sz w:val="24"/>
          <w:szCs w:val="24"/>
        </w:rPr>
      </w:pPr>
    </w:p>
    <w:p w14:paraId="3DCC3C78" w14:textId="77777777" w:rsidR="00345ED5" w:rsidRDefault="00345ED5" w:rsidP="005B1C20">
      <w:pPr>
        <w:spacing w:line="276" w:lineRule="auto"/>
        <w:jc w:val="both"/>
        <w:rPr>
          <w:rFonts w:ascii="Times New Roman" w:hAnsi="Times New Roman"/>
          <w:b/>
          <w:sz w:val="24"/>
          <w:szCs w:val="24"/>
        </w:rPr>
      </w:pPr>
    </w:p>
    <w:p w14:paraId="5F388D0D" w14:textId="77777777" w:rsidR="00345ED5" w:rsidRDefault="00345ED5" w:rsidP="005B1C20">
      <w:pPr>
        <w:spacing w:line="276" w:lineRule="auto"/>
        <w:jc w:val="both"/>
        <w:rPr>
          <w:rFonts w:ascii="Times New Roman" w:hAnsi="Times New Roman"/>
          <w:b/>
          <w:sz w:val="24"/>
          <w:szCs w:val="24"/>
        </w:rPr>
      </w:pPr>
    </w:p>
    <w:p w14:paraId="1788142D" w14:textId="77777777" w:rsidR="00345ED5" w:rsidRDefault="00345ED5" w:rsidP="005B1C20">
      <w:pPr>
        <w:spacing w:line="276" w:lineRule="auto"/>
        <w:jc w:val="both"/>
        <w:rPr>
          <w:rFonts w:ascii="Times New Roman" w:hAnsi="Times New Roman"/>
          <w:b/>
          <w:sz w:val="24"/>
          <w:szCs w:val="24"/>
        </w:rPr>
      </w:pPr>
    </w:p>
    <w:p w14:paraId="5A7ABDC4" w14:textId="77777777" w:rsidR="00345ED5" w:rsidRDefault="00345ED5" w:rsidP="005B1C20">
      <w:pPr>
        <w:spacing w:line="276" w:lineRule="auto"/>
        <w:jc w:val="both"/>
        <w:rPr>
          <w:rFonts w:ascii="Times New Roman" w:hAnsi="Times New Roman"/>
          <w:b/>
          <w:sz w:val="24"/>
          <w:szCs w:val="24"/>
        </w:rPr>
      </w:pPr>
    </w:p>
    <w:p w14:paraId="31CEE39E" w14:textId="77777777" w:rsidR="00345ED5" w:rsidRDefault="00345ED5" w:rsidP="005B1C20">
      <w:pPr>
        <w:spacing w:line="276" w:lineRule="auto"/>
        <w:jc w:val="both"/>
        <w:rPr>
          <w:rFonts w:ascii="Times New Roman" w:hAnsi="Times New Roman"/>
          <w:b/>
          <w:sz w:val="24"/>
          <w:szCs w:val="24"/>
        </w:rPr>
      </w:pPr>
    </w:p>
    <w:p w14:paraId="68FEEEF3" w14:textId="77777777" w:rsidR="00345ED5" w:rsidRDefault="00345ED5" w:rsidP="005B1C20">
      <w:pPr>
        <w:spacing w:line="276" w:lineRule="auto"/>
        <w:jc w:val="both"/>
        <w:rPr>
          <w:rFonts w:ascii="Times New Roman" w:hAnsi="Times New Roman"/>
          <w:b/>
          <w:sz w:val="24"/>
          <w:szCs w:val="24"/>
        </w:rPr>
      </w:pPr>
    </w:p>
    <w:p w14:paraId="1721D638" w14:textId="77777777" w:rsidR="00345ED5" w:rsidRDefault="00345ED5" w:rsidP="005B1C20">
      <w:pPr>
        <w:spacing w:line="276" w:lineRule="auto"/>
        <w:jc w:val="both"/>
        <w:rPr>
          <w:rFonts w:ascii="Times New Roman" w:hAnsi="Times New Roman"/>
          <w:b/>
          <w:sz w:val="24"/>
          <w:szCs w:val="24"/>
        </w:rPr>
      </w:pPr>
    </w:p>
    <w:p w14:paraId="0823D214" w14:textId="77777777" w:rsidR="00345ED5" w:rsidRDefault="00345ED5" w:rsidP="005B1C20">
      <w:pPr>
        <w:spacing w:line="276" w:lineRule="auto"/>
        <w:jc w:val="both"/>
        <w:rPr>
          <w:rFonts w:ascii="Times New Roman" w:hAnsi="Times New Roman"/>
          <w:b/>
          <w:sz w:val="24"/>
          <w:szCs w:val="24"/>
        </w:rPr>
      </w:pPr>
    </w:p>
    <w:p w14:paraId="613EF16D" w14:textId="77777777" w:rsidR="00345ED5" w:rsidRDefault="00345ED5" w:rsidP="005B1C20">
      <w:pPr>
        <w:spacing w:line="276" w:lineRule="auto"/>
        <w:jc w:val="both"/>
        <w:rPr>
          <w:rFonts w:ascii="Times New Roman" w:hAnsi="Times New Roman"/>
          <w:b/>
          <w:sz w:val="24"/>
          <w:szCs w:val="24"/>
        </w:rPr>
      </w:pPr>
    </w:p>
    <w:p w14:paraId="46C0CA39" w14:textId="77777777" w:rsidR="00345ED5" w:rsidRDefault="00345ED5" w:rsidP="005B1C20">
      <w:pPr>
        <w:spacing w:line="276" w:lineRule="auto"/>
        <w:jc w:val="both"/>
        <w:rPr>
          <w:rFonts w:ascii="Times New Roman" w:hAnsi="Times New Roman"/>
          <w:b/>
          <w:sz w:val="24"/>
          <w:szCs w:val="24"/>
        </w:rPr>
      </w:pPr>
    </w:p>
    <w:p w14:paraId="6D1ACE90" w14:textId="77777777" w:rsidR="00345ED5" w:rsidRDefault="00345ED5" w:rsidP="005B1C20">
      <w:pPr>
        <w:spacing w:line="276" w:lineRule="auto"/>
        <w:jc w:val="both"/>
        <w:rPr>
          <w:rFonts w:ascii="Times New Roman" w:hAnsi="Times New Roman"/>
          <w:b/>
          <w:sz w:val="24"/>
          <w:szCs w:val="24"/>
        </w:rPr>
      </w:pPr>
    </w:p>
    <w:p w14:paraId="43CE33AF" w14:textId="77777777" w:rsidR="00345ED5" w:rsidRDefault="00345ED5" w:rsidP="005B1C20">
      <w:pPr>
        <w:spacing w:line="276" w:lineRule="auto"/>
        <w:jc w:val="both"/>
        <w:rPr>
          <w:rFonts w:ascii="Times New Roman" w:hAnsi="Times New Roman"/>
          <w:b/>
          <w:sz w:val="24"/>
          <w:szCs w:val="24"/>
        </w:rPr>
      </w:pPr>
    </w:p>
    <w:p w14:paraId="4C2AF097" w14:textId="77777777" w:rsidR="004F1158" w:rsidRDefault="004F1158" w:rsidP="005B1C20">
      <w:pPr>
        <w:spacing w:line="276" w:lineRule="auto"/>
        <w:jc w:val="both"/>
        <w:rPr>
          <w:rFonts w:ascii="Times New Roman" w:hAnsi="Times New Roman"/>
          <w:b/>
          <w:sz w:val="24"/>
          <w:szCs w:val="24"/>
        </w:rPr>
      </w:pPr>
    </w:p>
    <w:p w14:paraId="69886BEA" w14:textId="77777777" w:rsidR="004F1158" w:rsidRDefault="004F1158" w:rsidP="005B1C20">
      <w:pPr>
        <w:spacing w:line="276" w:lineRule="auto"/>
        <w:jc w:val="both"/>
        <w:rPr>
          <w:rFonts w:ascii="Times New Roman" w:hAnsi="Times New Roman"/>
          <w:b/>
          <w:sz w:val="24"/>
          <w:szCs w:val="24"/>
        </w:rPr>
      </w:pPr>
    </w:p>
    <w:p w14:paraId="015AF0C6" w14:textId="77777777" w:rsidR="004F1158" w:rsidRPr="005B1C20" w:rsidRDefault="004F1158" w:rsidP="005B1C20">
      <w:pPr>
        <w:spacing w:line="276" w:lineRule="auto"/>
        <w:jc w:val="both"/>
        <w:rPr>
          <w:rFonts w:ascii="Times New Roman" w:hAnsi="Times New Roman"/>
          <w:b/>
          <w:sz w:val="24"/>
          <w:szCs w:val="24"/>
        </w:rPr>
      </w:pPr>
    </w:p>
    <w:p w14:paraId="730C5E24" w14:textId="77777777" w:rsidR="003034F6" w:rsidRDefault="00807CD4">
      <w:pPr>
        <w:tabs>
          <w:tab w:val="left" w:pos="1230"/>
          <w:tab w:val="left" w:pos="5820"/>
        </w:tabs>
        <w:jc w:val="center"/>
        <w:rPr>
          <w:rFonts w:ascii="Times New Roman" w:hAnsi="Times New Roman"/>
          <w:b/>
          <w:sz w:val="28"/>
          <w:szCs w:val="28"/>
        </w:rPr>
      </w:pPr>
      <w:r>
        <w:rPr>
          <w:rFonts w:ascii="Times New Roman" w:hAnsi="Times New Roman"/>
          <w:b/>
          <w:sz w:val="28"/>
          <w:szCs w:val="28"/>
        </w:rPr>
        <w:t>CHAPTER 7</w:t>
      </w:r>
    </w:p>
    <w:p w14:paraId="3C8477F3" w14:textId="77777777" w:rsidR="003034F6" w:rsidRDefault="003034F6">
      <w:pPr>
        <w:tabs>
          <w:tab w:val="left" w:pos="1230"/>
          <w:tab w:val="left" w:pos="5820"/>
        </w:tabs>
        <w:jc w:val="center"/>
        <w:rPr>
          <w:rFonts w:ascii="Times New Roman" w:hAnsi="Times New Roman"/>
          <w:b/>
          <w:sz w:val="28"/>
          <w:szCs w:val="28"/>
        </w:rPr>
      </w:pPr>
    </w:p>
    <w:p w14:paraId="40FA7C45" w14:textId="77777777" w:rsidR="003034F6" w:rsidRDefault="00807CD4">
      <w:pPr>
        <w:tabs>
          <w:tab w:val="left" w:pos="1230"/>
          <w:tab w:val="left" w:pos="5820"/>
        </w:tabs>
        <w:jc w:val="center"/>
        <w:rPr>
          <w:rFonts w:ascii="Times New Roman" w:hAnsi="Times New Roman"/>
          <w:b/>
          <w:sz w:val="28"/>
          <w:szCs w:val="28"/>
        </w:rPr>
      </w:pPr>
      <w:r>
        <w:rPr>
          <w:rFonts w:ascii="Times New Roman" w:hAnsi="Times New Roman"/>
          <w:b/>
          <w:sz w:val="28"/>
          <w:szCs w:val="28"/>
        </w:rPr>
        <w:t>TESTING</w:t>
      </w:r>
    </w:p>
    <w:p w14:paraId="647E387C" w14:textId="77777777" w:rsidR="003034F6" w:rsidRDefault="003034F6">
      <w:pPr>
        <w:tabs>
          <w:tab w:val="left" w:pos="1230"/>
          <w:tab w:val="left" w:pos="5820"/>
        </w:tabs>
        <w:jc w:val="center"/>
        <w:rPr>
          <w:rFonts w:ascii="Times New Roman" w:hAnsi="Times New Roman"/>
          <w:b/>
          <w:sz w:val="36"/>
          <w:szCs w:val="36"/>
        </w:rPr>
      </w:pPr>
    </w:p>
    <w:p w14:paraId="5949C995" w14:textId="0E1B46A8" w:rsidR="003034F6" w:rsidRDefault="00807CD4">
      <w:pPr>
        <w:tabs>
          <w:tab w:val="left" w:pos="567"/>
          <w:tab w:val="left" w:pos="5820"/>
        </w:tabs>
        <w:ind w:leftChars="44" w:left="97"/>
        <w:jc w:val="both"/>
        <w:rPr>
          <w:rFonts w:ascii="Times New Roman" w:hAnsi="Times New Roman"/>
          <w:sz w:val="24"/>
          <w:szCs w:val="24"/>
        </w:rPr>
      </w:pPr>
      <w:r>
        <w:rPr>
          <w:rFonts w:ascii="Times New Roman" w:hAnsi="Times New Roman"/>
          <w:sz w:val="24"/>
          <w:szCs w:val="24"/>
        </w:rPr>
        <w:tab/>
        <w:t xml:space="preserve"> Testing is a process of executing a program with the intent of finding bugs that makes the application fail to meet the expected behaviour. System Analysis and Design process including Requirement Analysis, Business Solution Options, Feasibility Study, and Architectural Design was discussed in previous chapter. </w:t>
      </w:r>
      <w:r w:rsidR="005B1C20">
        <w:rPr>
          <w:rFonts w:ascii="Times New Roman" w:hAnsi="Times New Roman"/>
          <w:sz w:val="24"/>
          <w:szCs w:val="24"/>
        </w:rPr>
        <w:t>Generally,</w:t>
      </w:r>
      <w:r>
        <w:rPr>
          <w:rFonts w:ascii="Times New Roman" w:hAnsi="Times New Roman"/>
          <w:sz w:val="24"/>
          <w:szCs w:val="24"/>
        </w:rPr>
        <w:t xml:space="preserve"> Software bugs will almost always exist in any software module. But it is not because of the carelessness or irresponsibility of programmer but because of the complexity. </w:t>
      </w:r>
    </w:p>
    <w:p w14:paraId="7EC73F7A" w14:textId="77777777" w:rsidR="003034F6" w:rsidRDefault="003034F6">
      <w:pPr>
        <w:tabs>
          <w:tab w:val="left" w:pos="1230"/>
          <w:tab w:val="left" w:pos="5820"/>
        </w:tabs>
        <w:ind w:leftChars="398" w:left="876" w:firstLine="4"/>
        <w:jc w:val="both"/>
        <w:rPr>
          <w:rFonts w:ascii="Times New Roman" w:hAnsi="Times New Roman"/>
          <w:sz w:val="24"/>
          <w:szCs w:val="24"/>
        </w:rPr>
      </w:pPr>
    </w:p>
    <w:p w14:paraId="3CDB302B" w14:textId="2637F030" w:rsidR="003034F6" w:rsidRDefault="005B1C20">
      <w:pPr>
        <w:tabs>
          <w:tab w:val="left" w:pos="1230"/>
          <w:tab w:val="left" w:pos="5820"/>
        </w:tabs>
        <w:jc w:val="both"/>
        <w:rPr>
          <w:rFonts w:ascii="Times New Roman" w:hAnsi="Times New Roman"/>
          <w:sz w:val="24"/>
          <w:szCs w:val="24"/>
        </w:rPr>
      </w:pPr>
      <w:r>
        <w:rPr>
          <w:rFonts w:ascii="Times New Roman" w:hAnsi="Times New Roman"/>
          <w:sz w:val="24"/>
          <w:szCs w:val="24"/>
        </w:rPr>
        <w:t xml:space="preserve">           Humans have only limited ability to manage complexity. This chapter discusses about the testing of the solution and implementation methodologies. Regardless of the development methodology, the ultimate goal of testing is to make sure that what is created does what it is supposed to do. Testing plays a critical role for assuring quality and reliability of the software. I have included testing as a part of development process. The test cases should be designed with maximum possibilities of finding the errors or bugs. Software Testing is the process of executing a program or system with the intent of finding errors. The scope of software testing often includes examination of code as well as execution of that code in various environments and conditions.</w:t>
      </w:r>
    </w:p>
    <w:p w14:paraId="3FD3BD69" w14:textId="77777777" w:rsidR="003034F6" w:rsidRDefault="003034F6">
      <w:pPr>
        <w:tabs>
          <w:tab w:val="left" w:pos="1230"/>
          <w:tab w:val="left" w:pos="5820"/>
        </w:tabs>
        <w:ind w:firstLine="4"/>
        <w:jc w:val="both"/>
        <w:rPr>
          <w:rFonts w:ascii="Times New Roman" w:hAnsi="Times New Roman"/>
          <w:sz w:val="24"/>
          <w:szCs w:val="24"/>
        </w:rPr>
      </w:pPr>
    </w:p>
    <w:p w14:paraId="39162C2D" w14:textId="4B82B27B" w:rsidR="003034F6" w:rsidRDefault="005B1C20">
      <w:pPr>
        <w:tabs>
          <w:tab w:val="left" w:pos="1230"/>
          <w:tab w:val="left" w:pos="5820"/>
        </w:tabs>
        <w:jc w:val="both"/>
        <w:rPr>
          <w:rFonts w:ascii="Times New Roman" w:hAnsi="Times New Roman"/>
          <w:sz w:val="24"/>
          <w:szCs w:val="24"/>
        </w:rPr>
      </w:pPr>
      <w:r>
        <w:rPr>
          <w:rFonts w:ascii="Times New Roman" w:hAnsi="Times New Roman"/>
          <w:sz w:val="24"/>
          <w:szCs w:val="24"/>
        </w:rPr>
        <w:t xml:space="preserve">          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 Testing stage of </w:t>
      </w:r>
      <w:proofErr w:type="gramStart"/>
      <w:r>
        <w:rPr>
          <w:rFonts w:ascii="Times New Roman" w:hAnsi="Times New Roman"/>
          <w:sz w:val="24"/>
          <w:szCs w:val="24"/>
        </w:rPr>
        <w:t>The</w:t>
      </w:r>
      <w:proofErr w:type="gramEnd"/>
      <w:r>
        <w:rPr>
          <w:rFonts w:ascii="Times New Roman" w:hAnsi="Times New Roman"/>
          <w:sz w:val="24"/>
          <w:szCs w:val="24"/>
        </w:rPr>
        <w:t xml:space="preserve"> project can be explained as below and system was tested for all these stages. Various level of testing are as follows</w:t>
      </w:r>
    </w:p>
    <w:p w14:paraId="22A99BAE" w14:textId="77777777" w:rsidR="003034F6" w:rsidRDefault="003034F6">
      <w:pPr>
        <w:tabs>
          <w:tab w:val="left" w:pos="1230"/>
          <w:tab w:val="left" w:pos="5820"/>
        </w:tabs>
        <w:spacing w:line="360" w:lineRule="auto"/>
        <w:ind w:left="720"/>
        <w:jc w:val="both"/>
        <w:rPr>
          <w:rFonts w:ascii="Times New Roman" w:hAnsi="Times New Roman"/>
          <w:sz w:val="24"/>
          <w:szCs w:val="24"/>
        </w:rPr>
      </w:pPr>
    </w:p>
    <w:p w14:paraId="5FC63A2D" w14:textId="77777777" w:rsidR="003034F6" w:rsidRDefault="00807CD4">
      <w:pPr>
        <w:tabs>
          <w:tab w:val="left" w:pos="1230"/>
          <w:tab w:val="left" w:pos="5820"/>
        </w:tabs>
        <w:spacing w:line="360" w:lineRule="auto"/>
        <w:jc w:val="both"/>
        <w:rPr>
          <w:rFonts w:ascii="Times New Roman" w:hAnsi="Times New Roman"/>
          <w:b/>
          <w:bCs/>
          <w:sz w:val="28"/>
          <w:szCs w:val="28"/>
        </w:rPr>
      </w:pPr>
      <w:r>
        <w:rPr>
          <w:rFonts w:ascii="Times New Roman" w:hAnsi="Times New Roman"/>
          <w:b/>
          <w:bCs/>
          <w:sz w:val="28"/>
          <w:szCs w:val="28"/>
        </w:rPr>
        <w:t>7.1 TESTING LEVELS</w:t>
      </w:r>
    </w:p>
    <w:p w14:paraId="52B2B3A0" w14:textId="2AF71CB0" w:rsidR="003034F6" w:rsidRDefault="00807CD4">
      <w:pPr>
        <w:tabs>
          <w:tab w:val="left" w:pos="1230"/>
          <w:tab w:val="left" w:pos="5820"/>
        </w:tabs>
        <w:ind w:leftChars="-128" w:left="79" w:hangingChars="150" w:hanging="361"/>
        <w:jc w:val="both"/>
        <w:rPr>
          <w:rFonts w:ascii="Times New Roman" w:hAnsi="Times New Roman"/>
          <w:sz w:val="24"/>
          <w:szCs w:val="24"/>
        </w:rPr>
      </w:pPr>
      <w:r>
        <w:rPr>
          <w:rFonts w:ascii="Times New Roman" w:hAnsi="Times New Roman"/>
          <w:b/>
          <w:bCs/>
          <w:sz w:val="24"/>
          <w:szCs w:val="24"/>
        </w:rPr>
        <w:t xml:space="preserve">     </w:t>
      </w:r>
      <w:r w:rsidR="005B1C20">
        <w:rPr>
          <w:rFonts w:ascii="Times New Roman" w:hAnsi="Times New Roman"/>
          <w:b/>
          <w:bCs/>
          <w:sz w:val="24"/>
          <w:szCs w:val="24"/>
        </w:rPr>
        <w:t xml:space="preserve"> </w:t>
      </w:r>
      <w:r>
        <w:rPr>
          <w:rFonts w:ascii="Times New Roman" w:hAnsi="Times New Roman"/>
          <w:b/>
          <w:bCs/>
          <w:sz w:val="24"/>
          <w:szCs w:val="24"/>
        </w:rPr>
        <w:t>Unit testing</w:t>
      </w:r>
      <w:r>
        <w:rPr>
          <w:rFonts w:ascii="Times New Roman" w:hAnsi="Times New Roman"/>
          <w:sz w:val="24"/>
          <w:szCs w:val="24"/>
        </w:rPr>
        <w:t>: Unit testing tests the functionality of individual units of source code. It is the</w:t>
      </w:r>
    </w:p>
    <w:p w14:paraId="2CA1F4D1" w14:textId="77777777" w:rsidR="003034F6" w:rsidRDefault="00807CD4">
      <w:pPr>
        <w:tabs>
          <w:tab w:val="left" w:pos="1230"/>
          <w:tab w:val="left" w:pos="5820"/>
        </w:tabs>
        <w:ind w:leftChars="-128" w:left="78" w:hangingChars="150" w:hanging="360"/>
        <w:jc w:val="both"/>
        <w:rPr>
          <w:rFonts w:ascii="Times New Roman" w:hAnsi="Times New Roman"/>
          <w:sz w:val="24"/>
          <w:szCs w:val="24"/>
        </w:rPr>
      </w:pPr>
      <w:r>
        <w:rPr>
          <w:rFonts w:ascii="Times New Roman" w:hAnsi="Times New Roman"/>
          <w:sz w:val="24"/>
          <w:szCs w:val="24"/>
        </w:rPr>
        <w:tab/>
        <w:t xml:space="preserve">smallest component of a testable software that works in isolation with other parts of the code. I have done unit testing for various individual components of the source code to uncover errors within the boundary of the application. </w:t>
      </w:r>
    </w:p>
    <w:p w14:paraId="5C39BAC9" w14:textId="77777777" w:rsidR="003034F6" w:rsidRDefault="003034F6">
      <w:pPr>
        <w:tabs>
          <w:tab w:val="left" w:pos="1230"/>
          <w:tab w:val="left" w:pos="5820"/>
        </w:tabs>
        <w:ind w:left="720"/>
        <w:jc w:val="both"/>
        <w:rPr>
          <w:rFonts w:ascii="Times New Roman" w:hAnsi="Times New Roman"/>
          <w:sz w:val="24"/>
          <w:szCs w:val="24"/>
        </w:rPr>
      </w:pPr>
    </w:p>
    <w:p w14:paraId="2DBF8816" w14:textId="77777777" w:rsidR="003034F6" w:rsidRDefault="00807CD4">
      <w:pPr>
        <w:tabs>
          <w:tab w:val="left" w:pos="0"/>
          <w:tab w:val="left" w:pos="5820"/>
        </w:tabs>
        <w:ind w:leftChars="-128" w:left="79" w:hangingChars="150" w:hanging="361"/>
        <w:jc w:val="both"/>
        <w:rPr>
          <w:rFonts w:ascii="Times New Roman" w:hAnsi="Times New Roman"/>
          <w:sz w:val="24"/>
          <w:szCs w:val="24"/>
        </w:rPr>
      </w:pPr>
      <w:r>
        <w:rPr>
          <w:rFonts w:ascii="Times New Roman" w:hAnsi="Times New Roman"/>
          <w:b/>
          <w:bCs/>
          <w:sz w:val="24"/>
          <w:szCs w:val="24"/>
        </w:rPr>
        <w:t xml:space="preserve">      Integration testing:</w:t>
      </w:r>
      <w:r>
        <w:rPr>
          <w:rFonts w:ascii="Times New Roman" w:hAnsi="Times New Roman"/>
          <w:sz w:val="24"/>
          <w:szCs w:val="24"/>
        </w:rPr>
        <w:t xml:space="preserve"> Integration testing focuses on the design and construction of the software. Here the individual components that are tested using unit tests are combined and tested as a group. Its primary purpose is to expose the defects associated with the interfacing of modules. It checks if the modules perform the desired functionality when integrated together</w:t>
      </w:r>
    </w:p>
    <w:p w14:paraId="27D49061" w14:textId="77777777" w:rsidR="003034F6" w:rsidRDefault="00807CD4">
      <w:pPr>
        <w:tabs>
          <w:tab w:val="left" w:pos="1230"/>
          <w:tab w:val="left" w:pos="5820"/>
        </w:tabs>
        <w:ind w:left="720"/>
        <w:jc w:val="both"/>
        <w:rPr>
          <w:rFonts w:ascii="Times New Roman" w:hAnsi="Times New Roman"/>
          <w:b/>
          <w:bCs/>
          <w:sz w:val="24"/>
          <w:szCs w:val="24"/>
        </w:rPr>
      </w:pPr>
      <w:r>
        <w:rPr>
          <w:rFonts w:ascii="Times New Roman" w:hAnsi="Times New Roman"/>
          <w:sz w:val="24"/>
          <w:szCs w:val="24"/>
        </w:rPr>
        <w:t xml:space="preserve">                                                        </w:t>
      </w:r>
    </w:p>
    <w:p w14:paraId="20B3B1A8" w14:textId="77777777" w:rsidR="003034F6" w:rsidRDefault="00807CD4">
      <w:pPr>
        <w:tabs>
          <w:tab w:val="left" w:pos="567"/>
          <w:tab w:val="left" w:pos="5820"/>
        </w:tabs>
        <w:jc w:val="both"/>
        <w:rPr>
          <w:rFonts w:ascii="Times New Roman" w:hAnsi="Times New Roman"/>
          <w:sz w:val="24"/>
          <w:szCs w:val="24"/>
        </w:rPr>
      </w:pPr>
      <w:r>
        <w:rPr>
          <w:rFonts w:ascii="Times New Roman" w:hAnsi="Times New Roman"/>
          <w:b/>
          <w:bCs/>
          <w:sz w:val="24"/>
          <w:szCs w:val="24"/>
        </w:rPr>
        <w:t>System testing:</w:t>
      </w:r>
      <w:r>
        <w:rPr>
          <w:rFonts w:ascii="Times New Roman" w:hAnsi="Times New Roman"/>
          <w:sz w:val="24"/>
          <w:szCs w:val="24"/>
        </w:rPr>
        <w:t xml:space="preserve"> System testing is performed on a completely integrated system to see if it meets the requirements, System Testing is a type of software testing that is performed on a complete integrated system to evaluate the compliance of the system with the corresponding requirements. In system testing, integration testing passed components are taken as input. </w:t>
      </w:r>
    </w:p>
    <w:p w14:paraId="28696724" w14:textId="42ABEFA6" w:rsidR="003034F6" w:rsidRDefault="003034F6" w:rsidP="007C0D42">
      <w:pPr>
        <w:tabs>
          <w:tab w:val="left" w:pos="142"/>
          <w:tab w:val="left" w:pos="5820"/>
        </w:tabs>
        <w:jc w:val="both"/>
        <w:rPr>
          <w:rFonts w:ascii="Times New Roman" w:hAnsi="Times New Roman"/>
          <w:b/>
          <w:bCs/>
          <w:sz w:val="24"/>
          <w:szCs w:val="24"/>
        </w:rPr>
      </w:pPr>
    </w:p>
    <w:p w14:paraId="4C8931AC" w14:textId="77777777" w:rsidR="007C0D42" w:rsidRDefault="00807CD4">
      <w:pPr>
        <w:tabs>
          <w:tab w:val="left" w:pos="142"/>
          <w:tab w:val="left" w:pos="5820"/>
        </w:tabs>
        <w:ind w:leftChars="-128" w:left="-41" w:hangingChars="100" w:hanging="241"/>
        <w:jc w:val="both"/>
        <w:rPr>
          <w:rFonts w:ascii="Times New Roman" w:hAnsi="Times New Roman"/>
          <w:sz w:val="24"/>
          <w:szCs w:val="24"/>
        </w:rPr>
      </w:pPr>
      <w:r>
        <w:rPr>
          <w:rFonts w:ascii="Times New Roman" w:hAnsi="Times New Roman"/>
          <w:b/>
          <w:bCs/>
          <w:sz w:val="24"/>
          <w:szCs w:val="24"/>
        </w:rPr>
        <w:tab/>
        <w:t>Regression testing:</w:t>
      </w:r>
      <w:r>
        <w:rPr>
          <w:rFonts w:ascii="Times New Roman" w:hAnsi="Times New Roman"/>
          <w:sz w:val="24"/>
          <w:szCs w:val="24"/>
        </w:rPr>
        <w:t xml:space="preserve"> </w:t>
      </w:r>
    </w:p>
    <w:p w14:paraId="03D70D37" w14:textId="5FE9B3A4" w:rsidR="003034F6" w:rsidRDefault="007C0D42">
      <w:pPr>
        <w:tabs>
          <w:tab w:val="left" w:pos="142"/>
          <w:tab w:val="left" w:pos="5820"/>
        </w:tabs>
        <w:ind w:leftChars="-128" w:left="-42" w:hangingChars="100" w:hanging="240"/>
        <w:jc w:val="both"/>
        <w:rPr>
          <w:rFonts w:ascii="Times New Roman" w:hAnsi="Times New Roman"/>
          <w:sz w:val="24"/>
          <w:szCs w:val="24"/>
        </w:rPr>
      </w:pPr>
      <w:r>
        <w:rPr>
          <w:rFonts w:ascii="Times New Roman" w:hAnsi="Times New Roman"/>
          <w:sz w:val="24"/>
          <w:szCs w:val="24"/>
        </w:rPr>
        <w:t xml:space="preserve">           Regression testing aims at verifying the functionality of the software that is previously tested and to which changes are made. It is to ensure the old software still works with new changes. </w:t>
      </w:r>
    </w:p>
    <w:p w14:paraId="66AFF494" w14:textId="77777777" w:rsidR="004A069A" w:rsidRDefault="004A069A" w:rsidP="007C0D42">
      <w:pPr>
        <w:tabs>
          <w:tab w:val="left" w:pos="1230"/>
          <w:tab w:val="left" w:pos="5820"/>
        </w:tabs>
        <w:jc w:val="both"/>
        <w:rPr>
          <w:rFonts w:ascii="Times New Roman" w:hAnsi="Times New Roman"/>
          <w:b/>
          <w:bCs/>
          <w:sz w:val="24"/>
          <w:szCs w:val="24"/>
        </w:rPr>
      </w:pPr>
    </w:p>
    <w:p w14:paraId="3712D536" w14:textId="12AF35CF" w:rsidR="003034F6" w:rsidRDefault="00807CD4" w:rsidP="007C0D42">
      <w:pPr>
        <w:tabs>
          <w:tab w:val="left" w:pos="1230"/>
          <w:tab w:val="left" w:pos="5820"/>
        </w:tabs>
        <w:jc w:val="both"/>
        <w:rPr>
          <w:rFonts w:ascii="Times New Roman" w:hAnsi="Times New Roman"/>
          <w:b/>
          <w:bCs/>
          <w:sz w:val="24"/>
          <w:szCs w:val="24"/>
        </w:rPr>
      </w:pPr>
      <w:r>
        <w:rPr>
          <w:rFonts w:ascii="Times New Roman" w:hAnsi="Times New Roman"/>
          <w:b/>
          <w:bCs/>
          <w:sz w:val="24"/>
          <w:szCs w:val="24"/>
        </w:rPr>
        <w:tab/>
      </w:r>
    </w:p>
    <w:p w14:paraId="253FAE05" w14:textId="77777777" w:rsidR="007C0D42" w:rsidRDefault="00807CD4">
      <w:pPr>
        <w:tabs>
          <w:tab w:val="left" w:pos="1230"/>
          <w:tab w:val="left" w:pos="5820"/>
        </w:tabs>
        <w:jc w:val="both"/>
        <w:rPr>
          <w:rFonts w:ascii="Times New Roman" w:hAnsi="Times New Roman"/>
          <w:sz w:val="24"/>
          <w:szCs w:val="24"/>
        </w:rPr>
      </w:pPr>
      <w:r>
        <w:rPr>
          <w:rFonts w:ascii="Times New Roman" w:hAnsi="Times New Roman"/>
          <w:b/>
          <w:bCs/>
          <w:sz w:val="24"/>
          <w:szCs w:val="24"/>
        </w:rPr>
        <w:t>Acceptance testing</w:t>
      </w:r>
      <w:r>
        <w:rPr>
          <w:rFonts w:ascii="Times New Roman" w:hAnsi="Times New Roman"/>
          <w:sz w:val="24"/>
          <w:szCs w:val="24"/>
        </w:rPr>
        <w:t xml:space="preserve">: </w:t>
      </w:r>
    </w:p>
    <w:p w14:paraId="688A5560" w14:textId="3AC2A545" w:rsidR="003034F6" w:rsidRDefault="007C0D42">
      <w:pPr>
        <w:tabs>
          <w:tab w:val="left" w:pos="1230"/>
          <w:tab w:val="left" w:pos="5820"/>
        </w:tabs>
        <w:jc w:val="both"/>
        <w:rPr>
          <w:rFonts w:ascii="Times New Roman" w:hAnsi="Times New Roman"/>
          <w:sz w:val="24"/>
          <w:szCs w:val="24"/>
        </w:rPr>
      </w:pPr>
      <w:r>
        <w:rPr>
          <w:rFonts w:ascii="Times New Roman" w:hAnsi="Times New Roman"/>
          <w:sz w:val="24"/>
          <w:szCs w:val="24"/>
        </w:rPr>
        <w:t xml:space="preserve">       Acceptance testing is conducted to verify if the system compliance </w:t>
      </w:r>
      <w:proofErr w:type="gramStart"/>
      <w:r>
        <w:rPr>
          <w:rFonts w:ascii="Times New Roman" w:hAnsi="Times New Roman"/>
          <w:sz w:val="24"/>
          <w:szCs w:val="24"/>
        </w:rPr>
        <w:t>the  business</w:t>
      </w:r>
      <w:proofErr w:type="gramEnd"/>
      <w:r>
        <w:rPr>
          <w:rFonts w:ascii="Times New Roman" w:hAnsi="Times New Roman"/>
          <w:sz w:val="24"/>
          <w:szCs w:val="24"/>
        </w:rPr>
        <w:t xml:space="preserve"> requirements. 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 </w:t>
      </w:r>
    </w:p>
    <w:p w14:paraId="1DFA3F22" w14:textId="77777777" w:rsidR="003034F6" w:rsidRDefault="003034F6">
      <w:pPr>
        <w:tabs>
          <w:tab w:val="left" w:pos="1230"/>
          <w:tab w:val="left" w:pos="5820"/>
        </w:tabs>
        <w:jc w:val="both"/>
        <w:rPr>
          <w:rFonts w:ascii="Times New Roman" w:hAnsi="Times New Roman"/>
          <w:sz w:val="24"/>
          <w:szCs w:val="24"/>
        </w:rPr>
      </w:pPr>
    </w:p>
    <w:p w14:paraId="645B77CB" w14:textId="18625E90" w:rsidR="003034F6" w:rsidRDefault="005B1C20">
      <w:pPr>
        <w:tabs>
          <w:tab w:val="left" w:pos="1230"/>
          <w:tab w:val="left" w:pos="5820"/>
        </w:tabs>
        <w:jc w:val="both"/>
        <w:rPr>
          <w:rFonts w:ascii="Times New Roman" w:hAnsi="Times New Roman"/>
          <w:sz w:val="24"/>
          <w:szCs w:val="24"/>
        </w:rPr>
      </w:pPr>
      <w:r>
        <w:rPr>
          <w:rFonts w:ascii="Times New Roman" w:hAnsi="Times New Roman"/>
          <w:sz w:val="24"/>
          <w:szCs w:val="24"/>
        </w:rPr>
        <w:t xml:space="preserve">      Adhering to the levels of testing, Unit testing is performed on individual components of the system ensuring the expected behaviour. Later, I have integrated various components together and performed Integration testing. Once the integration testing is done, I have </w:t>
      </w:r>
    </w:p>
    <w:p w14:paraId="240F829C" w14:textId="77777777" w:rsidR="003034F6" w:rsidRDefault="003034F6">
      <w:pPr>
        <w:tabs>
          <w:tab w:val="left" w:pos="1230"/>
          <w:tab w:val="left" w:pos="5820"/>
        </w:tabs>
        <w:ind w:leftChars="-100" w:left="-2" w:hangingChars="91" w:hanging="218"/>
        <w:jc w:val="both"/>
        <w:rPr>
          <w:rFonts w:ascii="Times New Roman" w:hAnsi="Times New Roman"/>
          <w:sz w:val="24"/>
          <w:szCs w:val="24"/>
        </w:rPr>
      </w:pPr>
    </w:p>
    <w:p w14:paraId="021268AD" w14:textId="043E9163" w:rsidR="003034F6" w:rsidRDefault="005B1C20">
      <w:pPr>
        <w:tabs>
          <w:tab w:val="left" w:pos="1230"/>
          <w:tab w:val="left" w:pos="5820"/>
        </w:tabs>
        <w:jc w:val="both"/>
        <w:rPr>
          <w:rFonts w:ascii="Times New Roman" w:hAnsi="Times New Roman"/>
          <w:sz w:val="24"/>
          <w:szCs w:val="24"/>
        </w:rPr>
      </w:pPr>
      <w:r>
        <w:rPr>
          <w:rFonts w:ascii="Times New Roman" w:hAnsi="Times New Roman"/>
          <w:sz w:val="24"/>
          <w:szCs w:val="24"/>
        </w:rPr>
        <w:t xml:space="preserve">      Performed System 30 testing and ensured the application works as per the requirements. Finally,</w:t>
      </w:r>
    </w:p>
    <w:p w14:paraId="17466BB3" w14:textId="77777777" w:rsidR="003034F6" w:rsidRDefault="00807CD4">
      <w:pPr>
        <w:tabs>
          <w:tab w:val="left" w:pos="1230"/>
          <w:tab w:val="left" w:pos="5820"/>
        </w:tabs>
        <w:jc w:val="both"/>
        <w:rPr>
          <w:rFonts w:ascii="Times New Roman" w:hAnsi="Times New Roman"/>
          <w:sz w:val="24"/>
          <w:szCs w:val="24"/>
        </w:rPr>
      </w:pPr>
      <w:proofErr w:type="gramStart"/>
      <w:r>
        <w:rPr>
          <w:rFonts w:ascii="Times New Roman" w:hAnsi="Times New Roman"/>
          <w:sz w:val="24"/>
          <w:szCs w:val="24"/>
        </w:rPr>
        <w:t>acceptance</w:t>
      </w:r>
      <w:proofErr w:type="gramEnd"/>
      <w:r>
        <w:rPr>
          <w:rFonts w:ascii="Times New Roman" w:hAnsi="Times New Roman"/>
          <w:sz w:val="24"/>
          <w:szCs w:val="24"/>
        </w:rPr>
        <w:t xml:space="preserve"> testing is performed to check if the client accepts the system </w:t>
      </w:r>
    </w:p>
    <w:p w14:paraId="6E6F711F" w14:textId="77777777" w:rsidR="003034F6" w:rsidRDefault="003034F6">
      <w:pPr>
        <w:tabs>
          <w:tab w:val="left" w:pos="5820"/>
        </w:tabs>
        <w:ind w:leftChars="-100" w:left="-1" w:hangingChars="91" w:hanging="219"/>
        <w:jc w:val="both"/>
        <w:rPr>
          <w:rFonts w:ascii="Times New Roman" w:hAnsi="Times New Roman"/>
          <w:b/>
          <w:bCs/>
          <w:sz w:val="24"/>
          <w:szCs w:val="24"/>
        </w:rPr>
      </w:pPr>
    </w:p>
    <w:p w14:paraId="4453AEA5" w14:textId="77777777" w:rsidR="003034F6" w:rsidRDefault="00807CD4">
      <w:pPr>
        <w:tabs>
          <w:tab w:val="left" w:pos="5820"/>
        </w:tabs>
        <w:jc w:val="both"/>
        <w:rPr>
          <w:rFonts w:ascii="Times New Roman" w:hAnsi="Times New Roman"/>
          <w:sz w:val="24"/>
          <w:szCs w:val="24"/>
        </w:rPr>
      </w:pPr>
      <w:r>
        <w:rPr>
          <w:rFonts w:ascii="Times New Roman" w:hAnsi="Times New Roman"/>
          <w:b/>
          <w:bCs/>
          <w:sz w:val="24"/>
          <w:szCs w:val="24"/>
        </w:rPr>
        <w:t>Performance Testing:</w:t>
      </w:r>
      <w:r>
        <w:rPr>
          <w:rFonts w:ascii="Times New Roman" w:hAnsi="Times New Roman"/>
          <w:sz w:val="24"/>
          <w:szCs w:val="24"/>
        </w:rPr>
        <w:t xml:space="preserve"> Performance testing is performed to determine how well the system can</w:t>
      </w:r>
    </w:p>
    <w:p w14:paraId="131DB596" w14:textId="306677ED" w:rsidR="003034F6" w:rsidRDefault="00807CD4">
      <w:pPr>
        <w:tabs>
          <w:tab w:val="left" w:pos="5820"/>
        </w:tabs>
        <w:ind w:leftChars="-100" w:left="-2" w:hangingChars="91" w:hanging="218"/>
        <w:jc w:val="both"/>
        <w:rPr>
          <w:rFonts w:ascii="Times New Roman" w:hAnsi="Times New Roman"/>
          <w:sz w:val="24"/>
          <w:szCs w:val="24"/>
        </w:rPr>
      </w:pPr>
      <w:r>
        <w:rPr>
          <w:rFonts w:ascii="Times New Roman" w:hAnsi="Times New Roman"/>
          <w:sz w:val="24"/>
          <w:szCs w:val="24"/>
        </w:rPr>
        <w:tab/>
        <w:t xml:space="preserve">perform in terms of responsiveness under all kinds of load. The web application is tested to see if it </w:t>
      </w:r>
      <w:r w:rsidR="007C0D42">
        <w:rPr>
          <w:rFonts w:ascii="Times New Roman" w:hAnsi="Times New Roman"/>
          <w:sz w:val="24"/>
          <w:szCs w:val="24"/>
        </w:rPr>
        <w:t>c</w:t>
      </w:r>
      <w:r>
        <w:rPr>
          <w:rFonts w:ascii="Times New Roman" w:hAnsi="Times New Roman"/>
          <w:sz w:val="24"/>
          <w:szCs w:val="24"/>
        </w:rPr>
        <w:t>an sustain huge amount of requests providing higher throughput under different loads. I have</w:t>
      </w:r>
      <w:r w:rsidR="007C0D42">
        <w:rPr>
          <w:rFonts w:ascii="Times New Roman" w:hAnsi="Times New Roman"/>
          <w:sz w:val="24"/>
          <w:szCs w:val="24"/>
        </w:rPr>
        <w:t xml:space="preserve"> </w:t>
      </w:r>
      <w:r>
        <w:rPr>
          <w:rFonts w:ascii="Times New Roman" w:hAnsi="Times New Roman"/>
          <w:sz w:val="24"/>
          <w:szCs w:val="24"/>
        </w:rPr>
        <w:t>simulated multiple hits on various pages of the application to evaluate the overall performance.</w:t>
      </w:r>
    </w:p>
    <w:p w14:paraId="2D6A3CF2" w14:textId="7CA4C2DD" w:rsidR="003034F6" w:rsidRDefault="003034F6" w:rsidP="007C0D42">
      <w:pPr>
        <w:tabs>
          <w:tab w:val="left" w:pos="1230"/>
          <w:tab w:val="left" w:pos="5820"/>
        </w:tabs>
        <w:jc w:val="both"/>
        <w:rPr>
          <w:rFonts w:ascii="Times New Roman" w:hAnsi="Times New Roman"/>
          <w:b/>
          <w:bCs/>
          <w:sz w:val="24"/>
          <w:szCs w:val="24"/>
        </w:rPr>
      </w:pPr>
    </w:p>
    <w:p w14:paraId="5FB0DE10" w14:textId="77777777" w:rsidR="003034F6" w:rsidRDefault="00807CD4">
      <w:pPr>
        <w:tabs>
          <w:tab w:val="left" w:pos="1230"/>
          <w:tab w:val="left" w:pos="5820"/>
        </w:tabs>
        <w:ind w:left="-567" w:firstLineChars="250" w:firstLine="602"/>
        <w:jc w:val="both"/>
        <w:rPr>
          <w:rFonts w:ascii="Times New Roman" w:hAnsi="Times New Roman"/>
          <w:b/>
          <w:bCs/>
          <w:sz w:val="24"/>
          <w:szCs w:val="24"/>
        </w:rPr>
      </w:pPr>
      <w:r>
        <w:rPr>
          <w:rFonts w:ascii="Times New Roman" w:hAnsi="Times New Roman"/>
          <w:b/>
          <w:bCs/>
          <w:sz w:val="24"/>
          <w:szCs w:val="24"/>
        </w:rPr>
        <w:t xml:space="preserve">7.2 TEST CASE </w:t>
      </w:r>
    </w:p>
    <w:p w14:paraId="1F43F6F6" w14:textId="77777777" w:rsidR="003034F6" w:rsidRDefault="003034F6">
      <w:pPr>
        <w:tabs>
          <w:tab w:val="left" w:pos="1230"/>
          <w:tab w:val="left" w:pos="5820"/>
        </w:tabs>
        <w:ind w:left="-284"/>
        <w:jc w:val="both"/>
        <w:rPr>
          <w:rFonts w:ascii="Times New Roman" w:hAnsi="Times New Roman"/>
          <w:b/>
          <w:bCs/>
          <w:sz w:val="24"/>
          <w:szCs w:val="24"/>
        </w:rPr>
      </w:pPr>
    </w:p>
    <w:p w14:paraId="0D660B78" w14:textId="77777777" w:rsidR="003034F6" w:rsidRDefault="00807CD4">
      <w:pPr>
        <w:tabs>
          <w:tab w:val="left" w:pos="1230"/>
          <w:tab w:val="left" w:pos="5820"/>
        </w:tabs>
        <w:ind w:left="-567"/>
        <w:jc w:val="both"/>
        <w:rPr>
          <w:rFonts w:ascii="Times New Roman" w:hAnsi="Times New Roman"/>
          <w:b/>
          <w:bCs/>
          <w:sz w:val="24"/>
          <w:szCs w:val="24"/>
        </w:rPr>
      </w:pPr>
      <w:r>
        <w:rPr>
          <w:rFonts w:ascii="Times New Roman" w:hAnsi="Times New Roman"/>
          <w:b/>
          <w:bCs/>
          <w:sz w:val="24"/>
          <w:szCs w:val="24"/>
        </w:rPr>
        <w:t xml:space="preserve">          7.2.1 FOR USER SIGNUP</w:t>
      </w:r>
    </w:p>
    <w:tbl>
      <w:tblPr>
        <w:tblStyle w:val="TableGrid"/>
        <w:tblpPr w:leftFromText="180" w:rightFromText="180" w:vertAnchor="text" w:horzAnchor="margin" w:tblpXSpec="center" w:tblpY="276"/>
        <w:tblW w:w="0" w:type="auto"/>
        <w:tblLook w:val="04A0" w:firstRow="1" w:lastRow="0" w:firstColumn="1" w:lastColumn="0" w:noHBand="0" w:noVBand="1"/>
      </w:tblPr>
      <w:tblGrid>
        <w:gridCol w:w="3525"/>
        <w:gridCol w:w="4183"/>
      </w:tblGrid>
      <w:tr w:rsidR="003034F6" w14:paraId="23AB5347" w14:textId="77777777" w:rsidTr="007C0D42">
        <w:trPr>
          <w:trHeight w:val="382"/>
        </w:trPr>
        <w:tc>
          <w:tcPr>
            <w:tcW w:w="3525" w:type="dxa"/>
            <w:vAlign w:val="center"/>
          </w:tcPr>
          <w:p w14:paraId="1ED2B4BE" w14:textId="77777777" w:rsidR="003034F6" w:rsidRDefault="00807CD4">
            <w:pPr>
              <w:tabs>
                <w:tab w:val="left" w:pos="1230"/>
                <w:tab w:val="left" w:pos="5820"/>
              </w:tabs>
              <w:jc w:val="both"/>
              <w:rPr>
                <w:rFonts w:ascii="Times New Roman" w:hAnsi="Times New Roman"/>
                <w:b/>
                <w:bCs/>
                <w:sz w:val="21"/>
                <w:szCs w:val="21"/>
              </w:rPr>
            </w:pPr>
            <w:r>
              <w:rPr>
                <w:rFonts w:ascii="Times New Roman" w:hAnsi="Times New Roman"/>
                <w:b/>
                <w:bCs/>
                <w:sz w:val="21"/>
                <w:szCs w:val="21"/>
              </w:rPr>
              <w:t>FIELD</w:t>
            </w:r>
          </w:p>
        </w:tc>
        <w:tc>
          <w:tcPr>
            <w:tcW w:w="4183" w:type="dxa"/>
            <w:vAlign w:val="center"/>
          </w:tcPr>
          <w:p w14:paraId="146C8EB4" w14:textId="77777777" w:rsidR="003034F6" w:rsidRDefault="00807CD4">
            <w:pPr>
              <w:tabs>
                <w:tab w:val="left" w:pos="1230"/>
                <w:tab w:val="left" w:pos="5820"/>
              </w:tabs>
              <w:jc w:val="both"/>
              <w:rPr>
                <w:rFonts w:ascii="Times New Roman" w:hAnsi="Times New Roman"/>
                <w:b/>
                <w:bCs/>
                <w:sz w:val="21"/>
                <w:szCs w:val="21"/>
              </w:rPr>
            </w:pPr>
            <w:r>
              <w:rPr>
                <w:rFonts w:ascii="Times New Roman" w:hAnsi="Times New Roman"/>
                <w:b/>
                <w:bCs/>
                <w:sz w:val="21"/>
                <w:szCs w:val="21"/>
              </w:rPr>
              <w:t>DETAILS</w:t>
            </w:r>
          </w:p>
        </w:tc>
      </w:tr>
      <w:tr w:rsidR="003034F6" w14:paraId="2C059658" w14:textId="77777777" w:rsidTr="007C0D42">
        <w:trPr>
          <w:trHeight w:val="382"/>
        </w:trPr>
        <w:tc>
          <w:tcPr>
            <w:tcW w:w="3525" w:type="dxa"/>
            <w:vAlign w:val="center"/>
          </w:tcPr>
          <w:p w14:paraId="7EA693FF" w14:textId="77777777" w:rsidR="003034F6" w:rsidRDefault="00807CD4">
            <w:pPr>
              <w:tabs>
                <w:tab w:val="left" w:pos="1230"/>
                <w:tab w:val="left" w:pos="5820"/>
              </w:tabs>
              <w:jc w:val="both"/>
              <w:rPr>
                <w:rFonts w:ascii="Times New Roman" w:hAnsi="Times New Roman"/>
                <w:sz w:val="21"/>
                <w:szCs w:val="21"/>
              </w:rPr>
            </w:pPr>
            <w:r>
              <w:rPr>
                <w:rFonts w:ascii="Times New Roman" w:hAnsi="Times New Roman"/>
                <w:sz w:val="21"/>
                <w:szCs w:val="21"/>
              </w:rPr>
              <w:t>Id</w:t>
            </w:r>
          </w:p>
        </w:tc>
        <w:tc>
          <w:tcPr>
            <w:tcW w:w="4183" w:type="dxa"/>
            <w:vAlign w:val="center"/>
          </w:tcPr>
          <w:p w14:paraId="5788893C" w14:textId="77777777" w:rsidR="003034F6" w:rsidRDefault="00807CD4">
            <w:pPr>
              <w:tabs>
                <w:tab w:val="left" w:pos="1230"/>
                <w:tab w:val="left" w:pos="5820"/>
              </w:tabs>
              <w:jc w:val="both"/>
              <w:rPr>
                <w:rFonts w:ascii="Times New Roman" w:hAnsi="Times New Roman"/>
                <w:sz w:val="21"/>
                <w:szCs w:val="21"/>
              </w:rPr>
            </w:pPr>
            <w:r>
              <w:rPr>
                <w:rFonts w:ascii="Times New Roman" w:hAnsi="Times New Roman"/>
                <w:sz w:val="21"/>
                <w:szCs w:val="21"/>
              </w:rPr>
              <w:t>78955</w:t>
            </w:r>
          </w:p>
        </w:tc>
      </w:tr>
      <w:tr w:rsidR="003034F6" w14:paraId="3DF751D4" w14:textId="77777777" w:rsidTr="007C0D42">
        <w:trPr>
          <w:trHeight w:val="370"/>
        </w:trPr>
        <w:tc>
          <w:tcPr>
            <w:tcW w:w="3525" w:type="dxa"/>
            <w:vAlign w:val="center"/>
          </w:tcPr>
          <w:p w14:paraId="6D6575BF" w14:textId="77777777" w:rsidR="003034F6" w:rsidRDefault="00807CD4">
            <w:pPr>
              <w:tabs>
                <w:tab w:val="left" w:pos="1230"/>
                <w:tab w:val="left" w:pos="5820"/>
              </w:tabs>
              <w:jc w:val="both"/>
              <w:rPr>
                <w:rFonts w:ascii="Times New Roman" w:hAnsi="Times New Roman"/>
                <w:sz w:val="21"/>
                <w:szCs w:val="21"/>
              </w:rPr>
            </w:pPr>
            <w:r>
              <w:rPr>
                <w:rFonts w:ascii="Times New Roman" w:hAnsi="Times New Roman"/>
                <w:sz w:val="21"/>
                <w:szCs w:val="21"/>
              </w:rPr>
              <w:t>Password</w:t>
            </w:r>
          </w:p>
        </w:tc>
        <w:tc>
          <w:tcPr>
            <w:tcW w:w="4183" w:type="dxa"/>
            <w:vAlign w:val="center"/>
          </w:tcPr>
          <w:p w14:paraId="68632109" w14:textId="77777777" w:rsidR="003034F6" w:rsidRDefault="00807CD4">
            <w:pPr>
              <w:tabs>
                <w:tab w:val="left" w:pos="1230"/>
                <w:tab w:val="left" w:pos="5820"/>
              </w:tabs>
              <w:jc w:val="both"/>
              <w:rPr>
                <w:rFonts w:ascii="Times New Roman" w:hAnsi="Times New Roman"/>
                <w:sz w:val="21"/>
                <w:szCs w:val="21"/>
              </w:rPr>
            </w:pPr>
            <w:r>
              <w:rPr>
                <w:rFonts w:ascii="Times New Roman" w:hAnsi="Times New Roman"/>
                <w:sz w:val="21"/>
                <w:szCs w:val="21"/>
              </w:rPr>
              <w:t>******</w:t>
            </w:r>
          </w:p>
        </w:tc>
      </w:tr>
    </w:tbl>
    <w:p w14:paraId="540AF9A5" w14:textId="77777777" w:rsidR="003034F6" w:rsidRDefault="003034F6">
      <w:pPr>
        <w:tabs>
          <w:tab w:val="left" w:pos="1230"/>
          <w:tab w:val="left" w:pos="5820"/>
        </w:tabs>
        <w:ind w:left="720"/>
        <w:jc w:val="both"/>
        <w:rPr>
          <w:rFonts w:ascii="Times New Roman" w:hAnsi="Times New Roman"/>
          <w:b/>
          <w:bCs/>
          <w:sz w:val="28"/>
          <w:szCs w:val="28"/>
        </w:rPr>
      </w:pPr>
    </w:p>
    <w:p w14:paraId="598241B8" w14:textId="55F2E133" w:rsidR="003034F6" w:rsidRDefault="00807CD4" w:rsidP="007C0D42">
      <w:pPr>
        <w:tabs>
          <w:tab w:val="left" w:pos="1230"/>
          <w:tab w:val="left" w:pos="5820"/>
        </w:tabs>
        <w:ind w:left="720" w:firstLineChars="700" w:firstLine="1680"/>
        <w:jc w:val="both"/>
        <w:rPr>
          <w:rFonts w:ascii="Times New Roman" w:hAnsi="Times New Roman"/>
          <w:sz w:val="24"/>
          <w:szCs w:val="24"/>
        </w:rPr>
      </w:pPr>
      <w:r>
        <w:rPr>
          <w:rFonts w:ascii="Times New Roman" w:hAnsi="Times New Roman"/>
          <w:sz w:val="24"/>
          <w:szCs w:val="24"/>
        </w:rPr>
        <w:t>Table: Record entered successfully</w:t>
      </w:r>
    </w:p>
    <w:p w14:paraId="75201B96" w14:textId="77777777" w:rsidR="003034F6" w:rsidRDefault="003034F6">
      <w:pPr>
        <w:tabs>
          <w:tab w:val="left" w:pos="1230"/>
          <w:tab w:val="left" w:pos="5820"/>
        </w:tabs>
        <w:jc w:val="both"/>
        <w:rPr>
          <w:rFonts w:ascii="Times New Roman" w:hAnsi="Times New Roman"/>
          <w:sz w:val="24"/>
          <w:szCs w:val="24"/>
        </w:rPr>
      </w:pPr>
    </w:p>
    <w:p w14:paraId="6BCF5156" w14:textId="77777777" w:rsidR="003034F6" w:rsidRDefault="00807CD4">
      <w:pPr>
        <w:tabs>
          <w:tab w:val="left" w:pos="1230"/>
          <w:tab w:val="left" w:pos="5820"/>
        </w:tabs>
        <w:ind w:left="-426"/>
        <w:jc w:val="both"/>
        <w:rPr>
          <w:rFonts w:ascii="Times New Roman" w:hAnsi="Times New Roman"/>
          <w:b/>
          <w:sz w:val="24"/>
          <w:szCs w:val="24"/>
        </w:rPr>
      </w:pPr>
      <w:r>
        <w:rPr>
          <w:rFonts w:ascii="Times New Roman" w:hAnsi="Times New Roman"/>
          <w:b/>
          <w:sz w:val="24"/>
          <w:szCs w:val="24"/>
        </w:rPr>
        <w:t xml:space="preserve">      7.2.2 LOGIN CASE</w:t>
      </w:r>
    </w:p>
    <w:p w14:paraId="0B703639" w14:textId="77777777" w:rsidR="003034F6" w:rsidRDefault="003034F6">
      <w:pPr>
        <w:tabs>
          <w:tab w:val="left" w:pos="1230"/>
          <w:tab w:val="left" w:pos="5820"/>
        </w:tabs>
        <w:rPr>
          <w:rFonts w:ascii="Times New Roman" w:hAnsi="Times New Roman"/>
          <w:bCs/>
          <w:sz w:val="24"/>
          <w:szCs w:val="24"/>
        </w:rPr>
      </w:pPr>
    </w:p>
    <w:tbl>
      <w:tblPr>
        <w:tblStyle w:val="TableGrid"/>
        <w:tblpPr w:leftFromText="180" w:rightFromText="180" w:vertAnchor="text" w:horzAnchor="margin" w:tblpXSpec="center" w:tblpY="-47"/>
        <w:tblW w:w="0" w:type="auto"/>
        <w:tblLook w:val="04A0" w:firstRow="1" w:lastRow="0" w:firstColumn="1" w:lastColumn="0" w:noHBand="0" w:noVBand="1"/>
      </w:tblPr>
      <w:tblGrid>
        <w:gridCol w:w="3834"/>
        <w:gridCol w:w="2797"/>
      </w:tblGrid>
      <w:tr w:rsidR="003034F6" w14:paraId="601EA0BF" w14:textId="77777777" w:rsidTr="007C0D42">
        <w:trPr>
          <w:trHeight w:val="469"/>
        </w:trPr>
        <w:tc>
          <w:tcPr>
            <w:tcW w:w="3834" w:type="dxa"/>
            <w:vAlign w:val="center"/>
          </w:tcPr>
          <w:p w14:paraId="6ADCE46C" w14:textId="77777777" w:rsidR="003034F6" w:rsidRDefault="00807CD4">
            <w:pPr>
              <w:tabs>
                <w:tab w:val="left" w:pos="1230"/>
                <w:tab w:val="left" w:pos="5820"/>
              </w:tabs>
              <w:jc w:val="center"/>
              <w:rPr>
                <w:rFonts w:ascii="Times New Roman" w:hAnsi="Times New Roman"/>
                <w:bCs/>
                <w:sz w:val="21"/>
                <w:szCs w:val="21"/>
              </w:rPr>
            </w:pPr>
            <w:r>
              <w:rPr>
                <w:rFonts w:ascii="Times New Roman" w:hAnsi="Times New Roman"/>
                <w:b/>
                <w:bCs/>
                <w:sz w:val="21"/>
                <w:szCs w:val="21"/>
              </w:rPr>
              <w:t>FIELD</w:t>
            </w:r>
          </w:p>
        </w:tc>
        <w:tc>
          <w:tcPr>
            <w:tcW w:w="2797" w:type="dxa"/>
            <w:vAlign w:val="center"/>
          </w:tcPr>
          <w:p w14:paraId="3733FA85" w14:textId="77777777" w:rsidR="003034F6" w:rsidRDefault="00807CD4">
            <w:pPr>
              <w:tabs>
                <w:tab w:val="left" w:pos="1230"/>
                <w:tab w:val="left" w:pos="5820"/>
              </w:tabs>
              <w:jc w:val="center"/>
              <w:rPr>
                <w:rFonts w:ascii="Times New Roman" w:hAnsi="Times New Roman"/>
                <w:bCs/>
                <w:sz w:val="21"/>
                <w:szCs w:val="21"/>
              </w:rPr>
            </w:pPr>
            <w:r>
              <w:rPr>
                <w:rFonts w:ascii="Times New Roman" w:hAnsi="Times New Roman"/>
                <w:b/>
                <w:bCs/>
                <w:sz w:val="21"/>
                <w:szCs w:val="21"/>
              </w:rPr>
              <w:t>DETAILS</w:t>
            </w:r>
          </w:p>
        </w:tc>
      </w:tr>
      <w:tr w:rsidR="003034F6" w14:paraId="3069103A" w14:textId="77777777" w:rsidTr="007C0D42">
        <w:trPr>
          <w:trHeight w:val="469"/>
        </w:trPr>
        <w:tc>
          <w:tcPr>
            <w:tcW w:w="3834" w:type="dxa"/>
            <w:vAlign w:val="center"/>
          </w:tcPr>
          <w:p w14:paraId="1209B6D3" w14:textId="77777777" w:rsidR="003034F6" w:rsidRDefault="00807CD4">
            <w:pPr>
              <w:tabs>
                <w:tab w:val="left" w:pos="1230"/>
                <w:tab w:val="left" w:pos="5820"/>
              </w:tabs>
              <w:jc w:val="center"/>
              <w:rPr>
                <w:rFonts w:ascii="Times New Roman" w:hAnsi="Times New Roman"/>
                <w:bCs/>
                <w:sz w:val="21"/>
                <w:szCs w:val="21"/>
              </w:rPr>
            </w:pPr>
            <w:r>
              <w:rPr>
                <w:rFonts w:ascii="Times New Roman" w:hAnsi="Times New Roman"/>
                <w:bCs/>
                <w:sz w:val="21"/>
                <w:szCs w:val="21"/>
              </w:rPr>
              <w:t>username</w:t>
            </w:r>
          </w:p>
        </w:tc>
        <w:tc>
          <w:tcPr>
            <w:tcW w:w="2797" w:type="dxa"/>
            <w:vAlign w:val="center"/>
          </w:tcPr>
          <w:p w14:paraId="19B784A9" w14:textId="77777777" w:rsidR="003034F6" w:rsidRDefault="00807CD4">
            <w:pPr>
              <w:tabs>
                <w:tab w:val="left" w:pos="1230"/>
                <w:tab w:val="left" w:pos="5820"/>
              </w:tabs>
              <w:jc w:val="center"/>
              <w:rPr>
                <w:rFonts w:ascii="Times New Roman" w:hAnsi="Times New Roman"/>
                <w:bCs/>
                <w:sz w:val="21"/>
                <w:szCs w:val="21"/>
              </w:rPr>
            </w:pPr>
            <w:r>
              <w:rPr>
                <w:rFonts w:ascii="Times New Roman" w:hAnsi="Times New Roman"/>
                <w:bCs/>
                <w:sz w:val="21"/>
                <w:szCs w:val="21"/>
              </w:rPr>
              <w:t>admin</w:t>
            </w:r>
          </w:p>
        </w:tc>
      </w:tr>
      <w:tr w:rsidR="003034F6" w14:paraId="31FAA3BF" w14:textId="77777777" w:rsidTr="007C0D42">
        <w:trPr>
          <w:trHeight w:val="469"/>
        </w:trPr>
        <w:tc>
          <w:tcPr>
            <w:tcW w:w="3834" w:type="dxa"/>
            <w:vAlign w:val="center"/>
          </w:tcPr>
          <w:p w14:paraId="49A049D3" w14:textId="77777777" w:rsidR="003034F6" w:rsidRDefault="00807CD4">
            <w:pPr>
              <w:tabs>
                <w:tab w:val="left" w:pos="1230"/>
                <w:tab w:val="left" w:pos="5820"/>
              </w:tabs>
              <w:jc w:val="center"/>
              <w:rPr>
                <w:rFonts w:ascii="Times New Roman" w:hAnsi="Times New Roman"/>
                <w:bCs/>
                <w:sz w:val="21"/>
                <w:szCs w:val="21"/>
              </w:rPr>
            </w:pPr>
            <w:r>
              <w:rPr>
                <w:rFonts w:ascii="Times New Roman" w:hAnsi="Times New Roman"/>
                <w:bCs/>
                <w:sz w:val="21"/>
                <w:szCs w:val="21"/>
              </w:rPr>
              <w:t xml:space="preserve">  Password</w:t>
            </w:r>
          </w:p>
        </w:tc>
        <w:tc>
          <w:tcPr>
            <w:tcW w:w="2797" w:type="dxa"/>
            <w:vAlign w:val="center"/>
          </w:tcPr>
          <w:p w14:paraId="253D0BCE" w14:textId="77777777" w:rsidR="003034F6" w:rsidRDefault="00807CD4">
            <w:pPr>
              <w:tabs>
                <w:tab w:val="left" w:pos="1230"/>
                <w:tab w:val="left" w:pos="5820"/>
              </w:tabs>
              <w:jc w:val="center"/>
              <w:rPr>
                <w:rFonts w:ascii="Times New Roman" w:hAnsi="Times New Roman"/>
                <w:bCs/>
                <w:sz w:val="21"/>
                <w:szCs w:val="21"/>
              </w:rPr>
            </w:pPr>
            <w:r>
              <w:rPr>
                <w:rFonts w:ascii="Times New Roman" w:hAnsi="Times New Roman"/>
                <w:bCs/>
                <w:sz w:val="21"/>
                <w:szCs w:val="21"/>
              </w:rPr>
              <w:t>******</w:t>
            </w:r>
          </w:p>
        </w:tc>
      </w:tr>
    </w:tbl>
    <w:p w14:paraId="77689BEB" w14:textId="77777777" w:rsidR="003034F6" w:rsidRDefault="00807CD4">
      <w:pPr>
        <w:tabs>
          <w:tab w:val="left" w:pos="1230"/>
          <w:tab w:val="left" w:pos="5820"/>
        </w:tabs>
        <w:jc w:val="both"/>
        <w:rPr>
          <w:rFonts w:ascii="Times New Roman" w:hAnsi="Times New Roman"/>
          <w:bCs/>
          <w:sz w:val="24"/>
          <w:szCs w:val="24"/>
        </w:rPr>
      </w:pPr>
      <w:r>
        <w:rPr>
          <w:rFonts w:ascii="Times New Roman" w:hAnsi="Times New Roman"/>
          <w:bCs/>
          <w:sz w:val="24"/>
          <w:szCs w:val="24"/>
        </w:rPr>
        <w:t xml:space="preserve"> </w:t>
      </w:r>
    </w:p>
    <w:p w14:paraId="087738C0" w14:textId="77777777" w:rsidR="003034F6" w:rsidRDefault="003034F6" w:rsidP="007C0D42">
      <w:pPr>
        <w:tabs>
          <w:tab w:val="left" w:pos="1230"/>
          <w:tab w:val="left" w:pos="5820"/>
        </w:tabs>
        <w:jc w:val="both"/>
        <w:rPr>
          <w:rFonts w:ascii="Times New Roman" w:hAnsi="Times New Roman"/>
          <w:bCs/>
          <w:sz w:val="24"/>
          <w:szCs w:val="24"/>
        </w:rPr>
      </w:pPr>
    </w:p>
    <w:p w14:paraId="2BD90183" w14:textId="77777777" w:rsidR="007C0D42" w:rsidRDefault="007C0D42">
      <w:pPr>
        <w:tabs>
          <w:tab w:val="left" w:pos="1230"/>
          <w:tab w:val="left" w:pos="5820"/>
        </w:tabs>
        <w:spacing w:line="276" w:lineRule="auto"/>
        <w:jc w:val="center"/>
        <w:rPr>
          <w:rFonts w:ascii="Times New Roman" w:hAnsi="Times New Roman"/>
          <w:b/>
          <w:sz w:val="28"/>
          <w:szCs w:val="28"/>
        </w:rPr>
      </w:pPr>
    </w:p>
    <w:p w14:paraId="29874E6E" w14:textId="77777777" w:rsidR="007C0D42" w:rsidRDefault="007C0D42">
      <w:pPr>
        <w:tabs>
          <w:tab w:val="left" w:pos="1230"/>
          <w:tab w:val="left" w:pos="5820"/>
        </w:tabs>
        <w:spacing w:line="276" w:lineRule="auto"/>
        <w:jc w:val="center"/>
        <w:rPr>
          <w:rFonts w:ascii="Times New Roman" w:hAnsi="Times New Roman"/>
          <w:b/>
          <w:sz w:val="28"/>
          <w:szCs w:val="28"/>
        </w:rPr>
      </w:pPr>
    </w:p>
    <w:p w14:paraId="7D3317F5" w14:textId="77777777" w:rsidR="007C0D42" w:rsidRDefault="007C0D42">
      <w:pPr>
        <w:tabs>
          <w:tab w:val="left" w:pos="1230"/>
          <w:tab w:val="left" w:pos="5820"/>
        </w:tabs>
        <w:spacing w:line="276" w:lineRule="auto"/>
        <w:jc w:val="center"/>
        <w:rPr>
          <w:rFonts w:ascii="Times New Roman" w:hAnsi="Times New Roman"/>
          <w:b/>
          <w:sz w:val="28"/>
          <w:szCs w:val="28"/>
        </w:rPr>
      </w:pPr>
    </w:p>
    <w:p w14:paraId="41508B53" w14:textId="77777777" w:rsidR="005B1C20" w:rsidRDefault="005B1C20">
      <w:pPr>
        <w:tabs>
          <w:tab w:val="left" w:pos="1230"/>
          <w:tab w:val="left" w:pos="5820"/>
        </w:tabs>
        <w:spacing w:line="276" w:lineRule="auto"/>
        <w:jc w:val="center"/>
        <w:rPr>
          <w:rFonts w:ascii="Times New Roman" w:hAnsi="Times New Roman"/>
          <w:b/>
          <w:sz w:val="28"/>
          <w:szCs w:val="28"/>
        </w:rPr>
      </w:pPr>
    </w:p>
    <w:p w14:paraId="275C9239" w14:textId="77777777" w:rsidR="005B1C20" w:rsidRDefault="005B1C20">
      <w:pPr>
        <w:tabs>
          <w:tab w:val="left" w:pos="1230"/>
          <w:tab w:val="left" w:pos="5820"/>
        </w:tabs>
        <w:spacing w:line="276" w:lineRule="auto"/>
        <w:jc w:val="center"/>
        <w:rPr>
          <w:rFonts w:ascii="Times New Roman" w:hAnsi="Times New Roman"/>
          <w:b/>
          <w:sz w:val="28"/>
          <w:szCs w:val="28"/>
        </w:rPr>
      </w:pPr>
    </w:p>
    <w:p w14:paraId="4B6E8B95" w14:textId="77777777" w:rsidR="005B1C20" w:rsidRDefault="005B1C20">
      <w:pPr>
        <w:tabs>
          <w:tab w:val="left" w:pos="1230"/>
          <w:tab w:val="left" w:pos="5820"/>
        </w:tabs>
        <w:spacing w:line="276" w:lineRule="auto"/>
        <w:jc w:val="center"/>
        <w:rPr>
          <w:rFonts w:ascii="Times New Roman" w:hAnsi="Times New Roman"/>
          <w:b/>
          <w:sz w:val="28"/>
          <w:szCs w:val="28"/>
        </w:rPr>
      </w:pPr>
    </w:p>
    <w:p w14:paraId="3DFCD624" w14:textId="77777777" w:rsidR="005B1C20" w:rsidRDefault="005B1C20">
      <w:pPr>
        <w:tabs>
          <w:tab w:val="left" w:pos="1230"/>
          <w:tab w:val="left" w:pos="5820"/>
        </w:tabs>
        <w:spacing w:line="276" w:lineRule="auto"/>
        <w:jc w:val="center"/>
        <w:rPr>
          <w:rFonts w:ascii="Times New Roman" w:hAnsi="Times New Roman"/>
          <w:b/>
          <w:sz w:val="28"/>
          <w:szCs w:val="28"/>
        </w:rPr>
      </w:pPr>
    </w:p>
    <w:p w14:paraId="58A19E75" w14:textId="77777777" w:rsidR="00345ED5" w:rsidRDefault="00345ED5">
      <w:pPr>
        <w:tabs>
          <w:tab w:val="left" w:pos="1230"/>
          <w:tab w:val="left" w:pos="5820"/>
        </w:tabs>
        <w:spacing w:line="276" w:lineRule="auto"/>
        <w:jc w:val="center"/>
        <w:rPr>
          <w:rFonts w:ascii="Times New Roman" w:hAnsi="Times New Roman"/>
          <w:b/>
          <w:sz w:val="28"/>
          <w:szCs w:val="28"/>
        </w:rPr>
      </w:pPr>
    </w:p>
    <w:p w14:paraId="59917329" w14:textId="77777777" w:rsidR="00345ED5" w:rsidRDefault="00345ED5">
      <w:pPr>
        <w:tabs>
          <w:tab w:val="left" w:pos="1230"/>
          <w:tab w:val="left" w:pos="5820"/>
        </w:tabs>
        <w:spacing w:line="276" w:lineRule="auto"/>
        <w:jc w:val="center"/>
        <w:rPr>
          <w:rFonts w:ascii="Times New Roman" w:hAnsi="Times New Roman"/>
          <w:b/>
          <w:sz w:val="28"/>
          <w:szCs w:val="28"/>
        </w:rPr>
      </w:pPr>
    </w:p>
    <w:p w14:paraId="25E290E8" w14:textId="77777777" w:rsidR="005B1C20" w:rsidRDefault="005B1C20">
      <w:pPr>
        <w:tabs>
          <w:tab w:val="left" w:pos="1230"/>
          <w:tab w:val="left" w:pos="5820"/>
        </w:tabs>
        <w:spacing w:line="276" w:lineRule="auto"/>
        <w:jc w:val="center"/>
        <w:rPr>
          <w:rFonts w:ascii="Times New Roman" w:hAnsi="Times New Roman"/>
          <w:b/>
          <w:sz w:val="28"/>
          <w:szCs w:val="28"/>
        </w:rPr>
      </w:pPr>
    </w:p>
    <w:p w14:paraId="60C8C9CE" w14:textId="16339003" w:rsidR="003034F6" w:rsidRDefault="00807CD4">
      <w:pPr>
        <w:tabs>
          <w:tab w:val="left" w:pos="1230"/>
          <w:tab w:val="left" w:pos="5820"/>
        </w:tabs>
        <w:spacing w:line="276" w:lineRule="auto"/>
        <w:jc w:val="center"/>
        <w:rPr>
          <w:rFonts w:ascii="Times New Roman" w:hAnsi="Times New Roman"/>
          <w:b/>
          <w:sz w:val="28"/>
          <w:szCs w:val="28"/>
        </w:rPr>
      </w:pPr>
      <w:r>
        <w:rPr>
          <w:rFonts w:ascii="Times New Roman" w:hAnsi="Times New Roman"/>
          <w:b/>
          <w:sz w:val="28"/>
          <w:szCs w:val="28"/>
        </w:rPr>
        <w:t>CHAPTER 8</w:t>
      </w:r>
    </w:p>
    <w:p w14:paraId="11F2DC8C" w14:textId="77777777" w:rsidR="003034F6" w:rsidRDefault="003034F6">
      <w:pPr>
        <w:tabs>
          <w:tab w:val="left" w:pos="1230"/>
          <w:tab w:val="left" w:pos="5820"/>
        </w:tabs>
        <w:spacing w:line="276" w:lineRule="auto"/>
        <w:jc w:val="center"/>
        <w:rPr>
          <w:rFonts w:ascii="Times New Roman" w:hAnsi="Times New Roman"/>
          <w:b/>
          <w:sz w:val="28"/>
          <w:szCs w:val="28"/>
        </w:rPr>
      </w:pPr>
    </w:p>
    <w:p w14:paraId="2D03B23D" w14:textId="77777777" w:rsidR="003034F6" w:rsidRDefault="00807CD4">
      <w:pPr>
        <w:tabs>
          <w:tab w:val="left" w:pos="1230"/>
          <w:tab w:val="left" w:pos="5820"/>
        </w:tabs>
        <w:spacing w:line="276" w:lineRule="auto"/>
        <w:jc w:val="center"/>
        <w:rPr>
          <w:rFonts w:ascii="Times New Roman" w:hAnsi="Times New Roman"/>
          <w:b/>
          <w:sz w:val="28"/>
          <w:szCs w:val="28"/>
        </w:rPr>
      </w:pPr>
      <w:r>
        <w:rPr>
          <w:rFonts w:ascii="Times New Roman" w:hAnsi="Times New Roman"/>
          <w:b/>
          <w:sz w:val="28"/>
          <w:szCs w:val="28"/>
        </w:rPr>
        <w:t>FUTURE SCOPE AND CONCLUSION</w:t>
      </w:r>
    </w:p>
    <w:p w14:paraId="01D99DAA" w14:textId="77777777" w:rsidR="003034F6" w:rsidRDefault="003034F6">
      <w:pPr>
        <w:tabs>
          <w:tab w:val="left" w:pos="1230"/>
          <w:tab w:val="left" w:pos="5820"/>
        </w:tabs>
        <w:spacing w:line="276" w:lineRule="auto"/>
        <w:jc w:val="center"/>
        <w:rPr>
          <w:rFonts w:ascii="Times New Roman" w:hAnsi="Times New Roman"/>
          <w:b/>
          <w:sz w:val="28"/>
          <w:szCs w:val="28"/>
        </w:rPr>
      </w:pPr>
    </w:p>
    <w:p w14:paraId="14822B86" w14:textId="1282DFE7" w:rsidR="003034F6" w:rsidRDefault="007C0D42">
      <w:pPr>
        <w:tabs>
          <w:tab w:val="left" w:pos="1230"/>
          <w:tab w:val="left" w:pos="5820"/>
        </w:tabs>
        <w:spacing w:line="276" w:lineRule="auto"/>
        <w:jc w:val="both"/>
        <w:rPr>
          <w:rFonts w:ascii="Times New Roman" w:hAnsi="Times New Roman"/>
          <w:bCs/>
          <w:sz w:val="24"/>
          <w:szCs w:val="24"/>
        </w:rPr>
      </w:pPr>
      <w:r>
        <w:rPr>
          <w:rFonts w:ascii="Times New Roman" w:hAnsi="Times New Roman"/>
          <w:bCs/>
          <w:sz w:val="24"/>
          <w:szCs w:val="24"/>
        </w:rPr>
        <w:t xml:space="preserve">      The future of the Twitter clone holds immense potential for growth and innovation. Here are some   key areas for future development:</w:t>
      </w:r>
    </w:p>
    <w:p w14:paraId="60CC5FF7" w14:textId="77777777" w:rsidR="003034F6" w:rsidRDefault="003034F6">
      <w:pPr>
        <w:tabs>
          <w:tab w:val="left" w:pos="1230"/>
          <w:tab w:val="left" w:pos="5820"/>
        </w:tabs>
        <w:spacing w:line="276" w:lineRule="auto"/>
        <w:ind w:left="720"/>
        <w:jc w:val="both"/>
        <w:rPr>
          <w:rFonts w:ascii="Times New Roman" w:hAnsi="Times New Roman"/>
          <w:bCs/>
          <w:sz w:val="24"/>
          <w:szCs w:val="24"/>
        </w:rPr>
      </w:pPr>
    </w:p>
    <w:p w14:paraId="1B8A5EA0" w14:textId="745BE2C5" w:rsidR="003034F6" w:rsidRDefault="00807CD4">
      <w:pPr>
        <w:tabs>
          <w:tab w:val="left" w:pos="1230"/>
          <w:tab w:val="left" w:pos="5820"/>
        </w:tabs>
        <w:spacing w:line="276" w:lineRule="auto"/>
        <w:jc w:val="both"/>
        <w:rPr>
          <w:rFonts w:ascii="Times New Roman" w:hAnsi="Times New Roman"/>
          <w:b/>
          <w:sz w:val="24"/>
          <w:szCs w:val="24"/>
        </w:rPr>
      </w:pPr>
      <w:r>
        <w:rPr>
          <w:rFonts w:ascii="Times New Roman" w:hAnsi="Times New Roman"/>
          <w:b/>
          <w:sz w:val="24"/>
          <w:szCs w:val="24"/>
        </w:rPr>
        <w:t>8.1</w:t>
      </w:r>
      <w:r w:rsidR="007C0D42">
        <w:rPr>
          <w:rFonts w:ascii="Times New Roman" w:hAnsi="Times New Roman"/>
          <w:b/>
          <w:sz w:val="24"/>
          <w:szCs w:val="24"/>
        </w:rPr>
        <w:t xml:space="preserve"> </w:t>
      </w:r>
      <w:r>
        <w:rPr>
          <w:rFonts w:ascii="Times New Roman" w:hAnsi="Times New Roman"/>
          <w:b/>
          <w:sz w:val="24"/>
          <w:szCs w:val="24"/>
        </w:rPr>
        <w:t>ENHANCED USER EXPERIENCE:</w:t>
      </w:r>
    </w:p>
    <w:p w14:paraId="265CD613" w14:textId="77777777" w:rsidR="003034F6" w:rsidRDefault="003034F6">
      <w:pPr>
        <w:pStyle w:val="ListParagraph"/>
        <w:spacing w:line="276" w:lineRule="auto"/>
        <w:ind w:left="0"/>
        <w:jc w:val="both"/>
        <w:rPr>
          <w:rFonts w:ascii="Times New Roman" w:hAnsi="Times New Roman"/>
          <w:bCs/>
          <w:sz w:val="24"/>
          <w:szCs w:val="24"/>
        </w:rPr>
      </w:pPr>
    </w:p>
    <w:p w14:paraId="528D6859" w14:textId="690EB5A8" w:rsidR="003034F6" w:rsidRDefault="007C0D42">
      <w:pPr>
        <w:pStyle w:val="ListParagraph"/>
        <w:spacing w:line="276" w:lineRule="auto"/>
        <w:ind w:left="0"/>
        <w:jc w:val="both"/>
        <w:rPr>
          <w:rFonts w:ascii="Times New Roman" w:hAnsi="Times New Roman"/>
          <w:b/>
          <w:sz w:val="24"/>
          <w:szCs w:val="24"/>
        </w:rPr>
      </w:pPr>
      <w:r>
        <w:rPr>
          <w:rFonts w:ascii="Times New Roman" w:hAnsi="Times New Roman"/>
          <w:bCs/>
          <w:sz w:val="24"/>
          <w:szCs w:val="24"/>
        </w:rPr>
        <w:t xml:space="preserve">      Implementing advanced algorithms for personalized content delivery based on user preferences    and behaviour.</w:t>
      </w:r>
    </w:p>
    <w:p w14:paraId="15E9092F" w14:textId="77777777" w:rsidR="003034F6" w:rsidRDefault="00807CD4">
      <w:pPr>
        <w:pStyle w:val="ListParagraph"/>
        <w:spacing w:line="276" w:lineRule="auto"/>
        <w:ind w:left="0"/>
        <w:jc w:val="both"/>
        <w:rPr>
          <w:rFonts w:ascii="Times New Roman" w:hAnsi="Times New Roman"/>
          <w:bCs/>
          <w:sz w:val="24"/>
          <w:szCs w:val="24"/>
        </w:rPr>
      </w:pPr>
      <w:r>
        <w:rPr>
          <w:rFonts w:ascii="Times New Roman" w:hAnsi="Times New Roman"/>
          <w:bCs/>
          <w:sz w:val="24"/>
          <w:szCs w:val="24"/>
        </w:rPr>
        <w:t>Integration of augmented reality (AR) and virtual reality (VR) elements to create a more immersive user experience.</w:t>
      </w:r>
    </w:p>
    <w:p w14:paraId="2812044D" w14:textId="77777777" w:rsidR="003034F6" w:rsidRDefault="003034F6">
      <w:pPr>
        <w:tabs>
          <w:tab w:val="left" w:pos="567"/>
          <w:tab w:val="left" w:pos="5820"/>
        </w:tabs>
        <w:spacing w:line="276" w:lineRule="auto"/>
        <w:jc w:val="both"/>
        <w:rPr>
          <w:rFonts w:ascii="Times New Roman" w:hAnsi="Times New Roman"/>
          <w:bCs/>
          <w:sz w:val="24"/>
          <w:szCs w:val="24"/>
        </w:rPr>
      </w:pPr>
    </w:p>
    <w:p w14:paraId="563BC89A" w14:textId="72677EF1" w:rsidR="003034F6" w:rsidRDefault="00807CD4">
      <w:pPr>
        <w:tabs>
          <w:tab w:val="left" w:pos="567"/>
          <w:tab w:val="left" w:pos="5820"/>
        </w:tabs>
        <w:spacing w:line="276" w:lineRule="auto"/>
        <w:jc w:val="both"/>
        <w:rPr>
          <w:rFonts w:ascii="Times New Roman" w:hAnsi="Times New Roman"/>
          <w:b/>
          <w:sz w:val="24"/>
          <w:szCs w:val="24"/>
        </w:rPr>
      </w:pPr>
      <w:r>
        <w:rPr>
          <w:rFonts w:ascii="Times New Roman" w:hAnsi="Times New Roman"/>
          <w:b/>
          <w:sz w:val="24"/>
          <w:szCs w:val="24"/>
        </w:rPr>
        <w:t>8.2</w:t>
      </w:r>
      <w:r w:rsidR="007C0D42">
        <w:rPr>
          <w:rFonts w:ascii="Times New Roman" w:hAnsi="Times New Roman"/>
          <w:b/>
          <w:sz w:val="24"/>
          <w:szCs w:val="24"/>
        </w:rPr>
        <w:t xml:space="preserve"> </w:t>
      </w:r>
      <w:r>
        <w:rPr>
          <w:rFonts w:ascii="Times New Roman" w:hAnsi="Times New Roman"/>
          <w:b/>
          <w:sz w:val="24"/>
          <w:szCs w:val="24"/>
        </w:rPr>
        <w:t>ADVANCED CONTENT MODERATION:</w:t>
      </w:r>
    </w:p>
    <w:p w14:paraId="4E8B927D" w14:textId="77777777" w:rsidR="003034F6" w:rsidRDefault="003034F6">
      <w:pPr>
        <w:pStyle w:val="ListParagraph"/>
        <w:spacing w:line="276" w:lineRule="auto"/>
        <w:ind w:left="0"/>
        <w:jc w:val="both"/>
        <w:rPr>
          <w:rFonts w:ascii="Times New Roman" w:hAnsi="Times New Roman"/>
          <w:bCs/>
          <w:sz w:val="24"/>
          <w:szCs w:val="24"/>
        </w:rPr>
      </w:pPr>
    </w:p>
    <w:p w14:paraId="5B7F9761" w14:textId="7FB1C1A8" w:rsidR="003034F6" w:rsidRDefault="007C0D42">
      <w:pPr>
        <w:pStyle w:val="ListParagraph"/>
        <w:spacing w:line="276" w:lineRule="auto"/>
        <w:ind w:left="0"/>
        <w:jc w:val="both"/>
        <w:rPr>
          <w:rFonts w:ascii="Times New Roman" w:hAnsi="Times New Roman"/>
          <w:bCs/>
          <w:sz w:val="24"/>
          <w:szCs w:val="24"/>
        </w:rPr>
      </w:pPr>
      <w:r>
        <w:rPr>
          <w:rFonts w:ascii="Times New Roman" w:hAnsi="Times New Roman"/>
          <w:bCs/>
          <w:sz w:val="24"/>
          <w:szCs w:val="24"/>
        </w:rPr>
        <w:t xml:space="preserve">       Leveraging machine learning and artificial intelligence for more effective and nuanced content moderation, reducing the prevalence of harmful or inappropriate content.</w:t>
      </w:r>
    </w:p>
    <w:p w14:paraId="48DF5980" w14:textId="77777777" w:rsidR="003034F6" w:rsidRDefault="00807CD4">
      <w:pPr>
        <w:pStyle w:val="ListParagraph"/>
        <w:spacing w:line="276" w:lineRule="auto"/>
        <w:ind w:left="0"/>
        <w:jc w:val="both"/>
        <w:rPr>
          <w:rFonts w:ascii="Times New Roman" w:hAnsi="Times New Roman"/>
          <w:bCs/>
          <w:sz w:val="24"/>
          <w:szCs w:val="24"/>
        </w:rPr>
      </w:pPr>
      <w:r>
        <w:rPr>
          <w:rFonts w:ascii="Times New Roman" w:hAnsi="Times New Roman"/>
          <w:bCs/>
          <w:sz w:val="24"/>
          <w:szCs w:val="24"/>
        </w:rPr>
        <w:t>Incorporating block chain technology to ensure transparency and accountability in content moderation decisions.</w:t>
      </w:r>
    </w:p>
    <w:p w14:paraId="3B79679B" w14:textId="77777777" w:rsidR="003034F6" w:rsidRDefault="003034F6">
      <w:pPr>
        <w:tabs>
          <w:tab w:val="left" w:pos="1230"/>
          <w:tab w:val="left" w:pos="5820"/>
        </w:tabs>
        <w:spacing w:line="276" w:lineRule="auto"/>
        <w:jc w:val="both"/>
        <w:rPr>
          <w:rFonts w:ascii="Times New Roman" w:hAnsi="Times New Roman"/>
          <w:bCs/>
          <w:sz w:val="24"/>
          <w:szCs w:val="24"/>
        </w:rPr>
      </w:pPr>
    </w:p>
    <w:p w14:paraId="3B88728F" w14:textId="77777777" w:rsidR="003034F6" w:rsidRDefault="00807CD4">
      <w:pPr>
        <w:tabs>
          <w:tab w:val="left" w:pos="1230"/>
          <w:tab w:val="left" w:pos="5820"/>
        </w:tabs>
        <w:spacing w:line="276" w:lineRule="auto"/>
        <w:jc w:val="both"/>
        <w:rPr>
          <w:rFonts w:ascii="Times New Roman" w:hAnsi="Times New Roman"/>
          <w:b/>
          <w:sz w:val="24"/>
          <w:szCs w:val="24"/>
        </w:rPr>
      </w:pPr>
      <w:r>
        <w:rPr>
          <w:rFonts w:ascii="Times New Roman" w:hAnsi="Times New Roman"/>
          <w:b/>
          <w:sz w:val="24"/>
          <w:szCs w:val="24"/>
        </w:rPr>
        <w:t>8.3 MONETIZATION STRATEGIES:</w:t>
      </w:r>
    </w:p>
    <w:p w14:paraId="7C9FBC33" w14:textId="77777777" w:rsidR="003034F6" w:rsidRDefault="003034F6">
      <w:pPr>
        <w:pStyle w:val="ListParagraph"/>
        <w:tabs>
          <w:tab w:val="left" w:pos="5820"/>
        </w:tabs>
        <w:spacing w:line="276" w:lineRule="auto"/>
        <w:ind w:left="0"/>
        <w:jc w:val="both"/>
        <w:rPr>
          <w:rFonts w:ascii="Times New Roman" w:hAnsi="Times New Roman"/>
          <w:bCs/>
          <w:sz w:val="24"/>
          <w:szCs w:val="24"/>
        </w:rPr>
      </w:pPr>
    </w:p>
    <w:p w14:paraId="1703F215" w14:textId="17BCE5C2" w:rsidR="003034F6" w:rsidRDefault="007C0D42">
      <w:pPr>
        <w:pStyle w:val="ListParagraph"/>
        <w:tabs>
          <w:tab w:val="left" w:pos="5820"/>
        </w:tabs>
        <w:spacing w:line="276" w:lineRule="auto"/>
        <w:ind w:left="0"/>
        <w:jc w:val="both"/>
        <w:rPr>
          <w:rFonts w:ascii="Times New Roman" w:hAnsi="Times New Roman"/>
          <w:bCs/>
          <w:sz w:val="24"/>
          <w:szCs w:val="24"/>
        </w:rPr>
      </w:pPr>
      <w:r>
        <w:rPr>
          <w:rFonts w:ascii="Times New Roman" w:hAnsi="Times New Roman"/>
          <w:bCs/>
          <w:sz w:val="24"/>
          <w:szCs w:val="24"/>
        </w:rPr>
        <w:t xml:space="preserve">      Introduction of innovative monetization features, such as exclusive content subscriptions, premium user accounts, and a decentralized tipping system.</w:t>
      </w:r>
    </w:p>
    <w:p w14:paraId="0D6AC55B" w14:textId="77777777" w:rsidR="003034F6" w:rsidRDefault="00807CD4">
      <w:pPr>
        <w:pStyle w:val="ListParagraph"/>
        <w:tabs>
          <w:tab w:val="left" w:pos="1230"/>
          <w:tab w:val="left" w:pos="5820"/>
        </w:tabs>
        <w:spacing w:line="276" w:lineRule="auto"/>
        <w:ind w:left="0"/>
        <w:jc w:val="both"/>
        <w:rPr>
          <w:rFonts w:ascii="Times New Roman" w:hAnsi="Times New Roman"/>
          <w:bCs/>
          <w:sz w:val="24"/>
          <w:szCs w:val="24"/>
        </w:rPr>
      </w:pPr>
      <w:r>
        <w:rPr>
          <w:rFonts w:ascii="Times New Roman" w:hAnsi="Times New Roman"/>
          <w:bCs/>
          <w:sz w:val="24"/>
          <w:szCs w:val="24"/>
        </w:rPr>
        <w:t>Exploring partnerships with businesses for targeted advertising and sponsored content.</w:t>
      </w:r>
    </w:p>
    <w:p w14:paraId="5421F09A" w14:textId="77777777" w:rsidR="003034F6" w:rsidRDefault="003034F6">
      <w:pPr>
        <w:tabs>
          <w:tab w:val="left" w:pos="1230"/>
          <w:tab w:val="left" w:pos="5820"/>
        </w:tabs>
        <w:spacing w:line="276" w:lineRule="auto"/>
        <w:ind w:left="-142"/>
        <w:jc w:val="both"/>
        <w:rPr>
          <w:rFonts w:ascii="Times New Roman" w:hAnsi="Times New Roman"/>
          <w:bCs/>
          <w:sz w:val="24"/>
          <w:szCs w:val="24"/>
        </w:rPr>
      </w:pPr>
    </w:p>
    <w:p w14:paraId="351814CB" w14:textId="77777777" w:rsidR="003034F6" w:rsidRDefault="00807CD4">
      <w:pPr>
        <w:tabs>
          <w:tab w:val="left" w:pos="1230"/>
          <w:tab w:val="left" w:pos="5820"/>
        </w:tabs>
        <w:spacing w:line="276" w:lineRule="auto"/>
        <w:jc w:val="both"/>
        <w:rPr>
          <w:rFonts w:ascii="Times New Roman" w:hAnsi="Times New Roman"/>
          <w:b/>
          <w:sz w:val="24"/>
          <w:szCs w:val="24"/>
        </w:rPr>
      </w:pPr>
      <w:r>
        <w:rPr>
          <w:rFonts w:ascii="Times New Roman" w:hAnsi="Times New Roman"/>
          <w:b/>
          <w:sz w:val="24"/>
          <w:szCs w:val="24"/>
        </w:rPr>
        <w:t>8.4 GLOBAL EXPANSION:</w:t>
      </w:r>
    </w:p>
    <w:p w14:paraId="77E28935" w14:textId="77777777" w:rsidR="003034F6" w:rsidRDefault="003034F6">
      <w:pPr>
        <w:tabs>
          <w:tab w:val="left" w:pos="1230"/>
          <w:tab w:val="left" w:pos="5820"/>
        </w:tabs>
        <w:spacing w:line="276" w:lineRule="auto"/>
        <w:jc w:val="both"/>
        <w:rPr>
          <w:rFonts w:ascii="Times New Roman" w:hAnsi="Times New Roman"/>
          <w:b/>
          <w:sz w:val="24"/>
          <w:szCs w:val="24"/>
        </w:rPr>
      </w:pPr>
    </w:p>
    <w:p w14:paraId="32CD053F" w14:textId="54963868" w:rsidR="003034F6" w:rsidRPr="007C0D42" w:rsidRDefault="007C0D42" w:rsidP="007C0D42">
      <w:pPr>
        <w:pStyle w:val="ListParagraph"/>
        <w:tabs>
          <w:tab w:val="left" w:pos="1134"/>
          <w:tab w:val="left" w:pos="5820"/>
        </w:tabs>
        <w:spacing w:line="276" w:lineRule="auto"/>
        <w:ind w:left="0"/>
        <w:jc w:val="both"/>
        <w:rPr>
          <w:rFonts w:ascii="Times New Roman" w:hAnsi="Times New Roman"/>
          <w:b/>
          <w:sz w:val="24"/>
          <w:szCs w:val="24"/>
        </w:rPr>
      </w:pPr>
      <w:r>
        <w:rPr>
          <w:rFonts w:ascii="Times New Roman" w:hAnsi="Times New Roman"/>
          <w:bCs/>
          <w:sz w:val="24"/>
          <w:szCs w:val="24"/>
        </w:rPr>
        <w:t xml:space="preserve">       Focusing on expanding user bases in untapped markets and regions to create a truly global social media platform.                                    </w:t>
      </w:r>
    </w:p>
    <w:p w14:paraId="4D3895C9"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6D4FBB5C"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1F5C721E"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6F8DD21E"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7E59C244"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18950D72"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6BC0F474"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112B1CF7"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1020D670"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6778891C" w14:textId="77777777" w:rsidR="005B1C20" w:rsidRDefault="005B1C20">
      <w:pPr>
        <w:tabs>
          <w:tab w:val="left" w:pos="1230"/>
          <w:tab w:val="left" w:pos="5820"/>
        </w:tabs>
        <w:spacing w:line="276" w:lineRule="auto"/>
        <w:jc w:val="center"/>
        <w:rPr>
          <w:rFonts w:ascii="Times New Roman" w:hAnsi="Times New Roman"/>
          <w:b/>
          <w:bCs/>
          <w:sz w:val="28"/>
          <w:szCs w:val="28"/>
        </w:rPr>
      </w:pPr>
    </w:p>
    <w:p w14:paraId="7E4F1F2B" w14:textId="56CF3D89" w:rsidR="003034F6" w:rsidRDefault="00807CD4">
      <w:pPr>
        <w:tabs>
          <w:tab w:val="left" w:pos="1230"/>
          <w:tab w:val="left" w:pos="5820"/>
        </w:tabs>
        <w:spacing w:line="276" w:lineRule="auto"/>
        <w:jc w:val="center"/>
        <w:rPr>
          <w:rFonts w:ascii="Times New Roman" w:hAnsi="Times New Roman"/>
          <w:b/>
          <w:bCs/>
          <w:sz w:val="28"/>
          <w:szCs w:val="28"/>
        </w:rPr>
      </w:pPr>
      <w:r>
        <w:rPr>
          <w:rFonts w:ascii="Times New Roman" w:hAnsi="Times New Roman"/>
          <w:b/>
          <w:bCs/>
          <w:sz w:val="28"/>
          <w:szCs w:val="28"/>
        </w:rPr>
        <w:t>CHAPTER 9</w:t>
      </w:r>
    </w:p>
    <w:p w14:paraId="3C6BBA4B" w14:textId="77777777" w:rsidR="003034F6" w:rsidRDefault="003034F6">
      <w:pPr>
        <w:tabs>
          <w:tab w:val="left" w:pos="1230"/>
          <w:tab w:val="left" w:pos="5820"/>
        </w:tabs>
        <w:spacing w:line="276" w:lineRule="auto"/>
        <w:jc w:val="center"/>
        <w:rPr>
          <w:rFonts w:ascii="Times New Roman" w:hAnsi="Times New Roman"/>
          <w:b/>
          <w:bCs/>
          <w:sz w:val="28"/>
          <w:szCs w:val="28"/>
        </w:rPr>
      </w:pPr>
    </w:p>
    <w:p w14:paraId="0BD6AAE3" w14:textId="77777777" w:rsidR="003034F6" w:rsidRDefault="00807CD4">
      <w:pPr>
        <w:tabs>
          <w:tab w:val="left" w:pos="1230"/>
          <w:tab w:val="left" w:pos="5820"/>
        </w:tabs>
        <w:spacing w:line="276" w:lineRule="auto"/>
        <w:jc w:val="center"/>
        <w:rPr>
          <w:rFonts w:ascii="Times New Roman" w:hAnsi="Times New Roman"/>
          <w:b/>
          <w:bCs/>
          <w:sz w:val="28"/>
          <w:szCs w:val="28"/>
        </w:rPr>
      </w:pPr>
      <w:r>
        <w:rPr>
          <w:rFonts w:ascii="Times New Roman" w:hAnsi="Times New Roman"/>
          <w:b/>
          <w:sz w:val="28"/>
          <w:szCs w:val="28"/>
        </w:rPr>
        <w:t>CONCLUSION</w:t>
      </w:r>
    </w:p>
    <w:p w14:paraId="45667F8F" w14:textId="77777777" w:rsidR="003034F6" w:rsidRDefault="003034F6">
      <w:pPr>
        <w:tabs>
          <w:tab w:val="left" w:pos="1230"/>
          <w:tab w:val="left" w:pos="5820"/>
        </w:tabs>
        <w:spacing w:line="276" w:lineRule="auto"/>
        <w:jc w:val="center"/>
        <w:rPr>
          <w:rFonts w:ascii="Times New Roman" w:hAnsi="Times New Roman"/>
          <w:b/>
          <w:bCs/>
          <w:sz w:val="28"/>
          <w:szCs w:val="28"/>
        </w:rPr>
      </w:pPr>
    </w:p>
    <w:p w14:paraId="08387A87" w14:textId="16AEC2F5" w:rsidR="003034F6" w:rsidRDefault="007C0D42">
      <w:pPr>
        <w:spacing w:line="276" w:lineRule="auto"/>
        <w:jc w:val="both"/>
        <w:rPr>
          <w:rFonts w:ascii="Times New Roman" w:hAnsi="Times New Roman"/>
          <w:sz w:val="24"/>
          <w:szCs w:val="24"/>
        </w:rPr>
      </w:pPr>
      <w:r>
        <w:rPr>
          <w:rFonts w:ascii="Times New Roman" w:hAnsi="Times New Roman"/>
          <w:sz w:val="24"/>
          <w:szCs w:val="24"/>
        </w:rPr>
        <w:t xml:space="preserve">       In conclusion, a student management system is a valuable tool for educational institutions to efficiently manage various aspects of student information and academic processes. Through features such as student profiles, attendance tracking, grading systems, and communication tools, these systems streamline administrative tasks, improve communication between stakeholders, and provide valuable insights into student performance and progress. Some key benefits of student management systems include:</w:t>
      </w:r>
    </w:p>
    <w:p w14:paraId="79C13DE5" w14:textId="77777777" w:rsidR="003034F6" w:rsidRDefault="003034F6">
      <w:pPr>
        <w:spacing w:line="276" w:lineRule="auto"/>
        <w:ind w:left="-142" w:firstLine="567"/>
        <w:jc w:val="both"/>
        <w:rPr>
          <w:rFonts w:ascii="Times New Roman" w:hAnsi="Times New Roman"/>
          <w:sz w:val="24"/>
          <w:szCs w:val="24"/>
        </w:rPr>
      </w:pPr>
    </w:p>
    <w:p w14:paraId="05706485" w14:textId="77777777" w:rsidR="003034F6" w:rsidRDefault="00807CD4">
      <w:pPr>
        <w:spacing w:line="276" w:lineRule="auto"/>
        <w:ind w:left="-142" w:firstLineChars="50" w:firstLine="120"/>
        <w:jc w:val="both"/>
        <w:rPr>
          <w:rFonts w:ascii="Times New Roman" w:hAnsi="Times New Roman"/>
          <w:b/>
          <w:bCs/>
          <w:sz w:val="24"/>
          <w:szCs w:val="24"/>
        </w:rPr>
      </w:pPr>
      <w:r>
        <w:rPr>
          <w:rFonts w:ascii="Times New Roman" w:hAnsi="Times New Roman"/>
          <w:b/>
          <w:bCs/>
          <w:sz w:val="24"/>
          <w:szCs w:val="24"/>
        </w:rPr>
        <w:t>7.1 ENHANCED ORGANIZATION</w:t>
      </w:r>
    </w:p>
    <w:p w14:paraId="43CCEC34" w14:textId="77777777" w:rsidR="003034F6" w:rsidRDefault="003034F6">
      <w:pPr>
        <w:spacing w:line="276" w:lineRule="auto"/>
        <w:ind w:left="-142"/>
        <w:jc w:val="both"/>
        <w:rPr>
          <w:rFonts w:ascii="Times New Roman" w:hAnsi="Times New Roman"/>
          <w:b/>
          <w:bCs/>
          <w:sz w:val="24"/>
          <w:szCs w:val="24"/>
        </w:rPr>
      </w:pPr>
    </w:p>
    <w:p w14:paraId="278E4EF9" w14:textId="39456CCF" w:rsidR="003034F6" w:rsidRDefault="007C0D42">
      <w:pPr>
        <w:spacing w:line="276" w:lineRule="auto"/>
        <w:jc w:val="both"/>
        <w:rPr>
          <w:rFonts w:ascii="Times New Roman" w:hAnsi="Times New Roman"/>
          <w:sz w:val="24"/>
          <w:szCs w:val="24"/>
        </w:rPr>
      </w:pPr>
      <w:r>
        <w:rPr>
          <w:rFonts w:ascii="Times New Roman" w:hAnsi="Times New Roman"/>
          <w:bCs/>
          <w:sz w:val="24"/>
          <w:szCs w:val="24"/>
        </w:rPr>
        <w:t xml:space="preserve">      Centralizing student data and administrative tasks helps institutions stay organized and reduces the likelihood of errors or oversights.</w:t>
      </w:r>
    </w:p>
    <w:p w14:paraId="19787642" w14:textId="77777777" w:rsidR="003034F6" w:rsidRDefault="003034F6">
      <w:pPr>
        <w:pStyle w:val="ListParagraph"/>
        <w:spacing w:line="276" w:lineRule="auto"/>
        <w:ind w:left="645"/>
        <w:jc w:val="both"/>
        <w:rPr>
          <w:rFonts w:ascii="Times New Roman" w:hAnsi="Times New Roman"/>
          <w:sz w:val="24"/>
          <w:szCs w:val="24"/>
        </w:rPr>
      </w:pPr>
    </w:p>
    <w:p w14:paraId="3D5D869D" w14:textId="77777777" w:rsidR="003034F6" w:rsidRDefault="00807CD4">
      <w:pPr>
        <w:tabs>
          <w:tab w:val="left" w:pos="1276"/>
        </w:tabs>
        <w:spacing w:line="276" w:lineRule="auto"/>
        <w:ind w:left="284" w:hanging="568"/>
        <w:jc w:val="both"/>
        <w:rPr>
          <w:rFonts w:ascii="Times New Roman" w:hAnsi="Times New Roman"/>
          <w:b/>
          <w:bCs/>
          <w:sz w:val="24"/>
          <w:szCs w:val="24"/>
        </w:rPr>
      </w:pPr>
      <w:r>
        <w:rPr>
          <w:rFonts w:ascii="Times New Roman" w:hAnsi="Times New Roman"/>
          <w:b/>
          <w:bCs/>
          <w:sz w:val="24"/>
          <w:szCs w:val="24"/>
        </w:rPr>
        <w:t xml:space="preserve">    7.2 IMPROVED COMMUNICATION</w:t>
      </w:r>
    </w:p>
    <w:p w14:paraId="4801F732" w14:textId="77777777" w:rsidR="003034F6" w:rsidRDefault="003034F6">
      <w:pPr>
        <w:tabs>
          <w:tab w:val="left" w:pos="1276"/>
        </w:tabs>
        <w:spacing w:line="276" w:lineRule="auto"/>
        <w:jc w:val="both"/>
        <w:rPr>
          <w:rFonts w:ascii="Times New Roman" w:hAnsi="Times New Roman"/>
          <w:bCs/>
          <w:sz w:val="24"/>
          <w:szCs w:val="24"/>
        </w:rPr>
      </w:pPr>
    </w:p>
    <w:p w14:paraId="0E7521EB" w14:textId="368DD31A" w:rsidR="003034F6" w:rsidRDefault="007C0D42">
      <w:pPr>
        <w:tabs>
          <w:tab w:val="left" w:pos="1276"/>
        </w:tabs>
        <w:spacing w:line="276" w:lineRule="auto"/>
        <w:jc w:val="both"/>
        <w:rPr>
          <w:rFonts w:ascii="Times New Roman" w:hAnsi="Times New Roman"/>
          <w:bCs/>
          <w:sz w:val="24"/>
          <w:szCs w:val="24"/>
        </w:rPr>
      </w:pPr>
      <w:r>
        <w:rPr>
          <w:rFonts w:ascii="Times New Roman" w:hAnsi="Times New Roman"/>
          <w:bCs/>
          <w:sz w:val="24"/>
          <w:szCs w:val="24"/>
        </w:rPr>
        <w:t xml:space="preserve">     Built-in communication tools allow for easier collaboration    between students, teachers, administrators, and parents, facilitating timely updates and feedback.</w:t>
      </w:r>
    </w:p>
    <w:p w14:paraId="3EA2E54D" w14:textId="77777777" w:rsidR="003034F6" w:rsidRDefault="003034F6">
      <w:pPr>
        <w:pStyle w:val="ListParagraph"/>
        <w:tabs>
          <w:tab w:val="left" w:pos="1276"/>
        </w:tabs>
        <w:spacing w:line="276" w:lineRule="auto"/>
        <w:ind w:left="645"/>
        <w:jc w:val="both"/>
        <w:rPr>
          <w:rFonts w:ascii="Times New Roman" w:hAnsi="Times New Roman"/>
          <w:bCs/>
          <w:sz w:val="24"/>
          <w:szCs w:val="24"/>
        </w:rPr>
      </w:pPr>
    </w:p>
    <w:p w14:paraId="0A4385E8" w14:textId="77777777" w:rsidR="003034F6" w:rsidRDefault="00807CD4">
      <w:pPr>
        <w:pStyle w:val="ListParagraph"/>
        <w:tabs>
          <w:tab w:val="left" w:pos="1276"/>
        </w:tabs>
        <w:spacing w:line="276" w:lineRule="auto"/>
        <w:ind w:left="-142" w:firstLineChars="50" w:firstLine="120"/>
        <w:jc w:val="both"/>
        <w:rPr>
          <w:rFonts w:ascii="Times New Roman" w:hAnsi="Times New Roman"/>
          <w:bCs/>
          <w:sz w:val="24"/>
          <w:szCs w:val="24"/>
        </w:rPr>
      </w:pPr>
      <w:r>
        <w:rPr>
          <w:rFonts w:ascii="Times New Roman" w:hAnsi="Times New Roman"/>
          <w:b/>
          <w:bCs/>
          <w:sz w:val="24"/>
          <w:szCs w:val="24"/>
        </w:rPr>
        <w:t>7.3 INCREASED EFFICIENCY</w:t>
      </w:r>
    </w:p>
    <w:p w14:paraId="5B74BAF8" w14:textId="23FFB0EB" w:rsidR="003034F6" w:rsidRDefault="007C0D42">
      <w:pPr>
        <w:pStyle w:val="ListParagraph"/>
        <w:tabs>
          <w:tab w:val="left" w:pos="1276"/>
        </w:tabs>
        <w:spacing w:line="276" w:lineRule="auto"/>
        <w:ind w:left="0"/>
        <w:jc w:val="both"/>
        <w:rPr>
          <w:rFonts w:ascii="Times New Roman" w:hAnsi="Times New Roman"/>
          <w:bCs/>
          <w:sz w:val="24"/>
          <w:szCs w:val="24"/>
        </w:rPr>
      </w:pPr>
      <w:r>
        <w:rPr>
          <w:rFonts w:ascii="Times New Roman" w:hAnsi="Times New Roman"/>
          <w:bCs/>
          <w:sz w:val="24"/>
          <w:szCs w:val="24"/>
        </w:rPr>
        <w:t xml:space="preserve">      Automation of routine tasks such as attendance tracking, grading, and scheduling frees up time for educators to focus on teaching and student support.</w:t>
      </w:r>
    </w:p>
    <w:p w14:paraId="2835A3F2" w14:textId="77777777" w:rsidR="003034F6" w:rsidRDefault="003034F6">
      <w:pPr>
        <w:tabs>
          <w:tab w:val="left" w:pos="1230"/>
          <w:tab w:val="left" w:pos="5820"/>
        </w:tabs>
        <w:spacing w:line="276" w:lineRule="auto"/>
        <w:ind w:left="284"/>
        <w:jc w:val="both"/>
        <w:rPr>
          <w:rFonts w:ascii="Times New Roman" w:hAnsi="Times New Roman"/>
          <w:bCs/>
          <w:sz w:val="24"/>
          <w:szCs w:val="24"/>
        </w:rPr>
      </w:pPr>
    </w:p>
    <w:p w14:paraId="2CDF4B50" w14:textId="77777777" w:rsidR="003034F6" w:rsidRDefault="003034F6">
      <w:pPr>
        <w:tabs>
          <w:tab w:val="left" w:pos="1230"/>
          <w:tab w:val="left" w:pos="5820"/>
        </w:tabs>
        <w:ind w:left="284"/>
        <w:jc w:val="both"/>
        <w:rPr>
          <w:rFonts w:ascii="Times New Roman" w:hAnsi="Times New Roman"/>
          <w:bCs/>
          <w:sz w:val="24"/>
          <w:szCs w:val="24"/>
        </w:rPr>
      </w:pPr>
    </w:p>
    <w:p w14:paraId="0D591215" w14:textId="77777777" w:rsidR="003034F6" w:rsidRDefault="003034F6">
      <w:pPr>
        <w:tabs>
          <w:tab w:val="left" w:pos="1230"/>
          <w:tab w:val="left" w:pos="5820"/>
        </w:tabs>
        <w:ind w:left="284"/>
        <w:jc w:val="both"/>
        <w:rPr>
          <w:rFonts w:ascii="Times New Roman" w:hAnsi="Times New Roman"/>
          <w:bCs/>
          <w:sz w:val="24"/>
          <w:szCs w:val="24"/>
        </w:rPr>
      </w:pPr>
    </w:p>
    <w:p w14:paraId="2D177730" w14:textId="77777777" w:rsidR="003034F6" w:rsidRDefault="003034F6">
      <w:pPr>
        <w:tabs>
          <w:tab w:val="left" w:pos="1230"/>
          <w:tab w:val="left" w:pos="5820"/>
        </w:tabs>
        <w:rPr>
          <w:rFonts w:ascii="Times New Roman" w:hAnsi="Times New Roman"/>
          <w:bCs/>
          <w:sz w:val="24"/>
          <w:szCs w:val="24"/>
        </w:rPr>
      </w:pPr>
    </w:p>
    <w:p w14:paraId="784431D1" w14:textId="77777777" w:rsidR="003034F6" w:rsidRDefault="003034F6">
      <w:pPr>
        <w:tabs>
          <w:tab w:val="left" w:pos="1230"/>
          <w:tab w:val="left" w:pos="5820"/>
        </w:tabs>
        <w:rPr>
          <w:rFonts w:ascii="Times New Roman" w:hAnsi="Times New Roman"/>
          <w:bCs/>
          <w:sz w:val="24"/>
          <w:szCs w:val="24"/>
        </w:rPr>
      </w:pPr>
    </w:p>
    <w:p w14:paraId="6B3826C5" w14:textId="77777777" w:rsidR="003034F6" w:rsidRDefault="003034F6">
      <w:pPr>
        <w:tabs>
          <w:tab w:val="left" w:pos="1230"/>
          <w:tab w:val="left" w:pos="5820"/>
        </w:tabs>
        <w:rPr>
          <w:rFonts w:ascii="Times New Roman" w:hAnsi="Times New Roman"/>
          <w:bCs/>
          <w:sz w:val="24"/>
          <w:szCs w:val="24"/>
        </w:rPr>
      </w:pPr>
    </w:p>
    <w:p w14:paraId="6434398B" w14:textId="77777777" w:rsidR="003034F6" w:rsidRDefault="003034F6">
      <w:pPr>
        <w:tabs>
          <w:tab w:val="left" w:pos="1230"/>
          <w:tab w:val="left" w:pos="5820"/>
        </w:tabs>
        <w:rPr>
          <w:rFonts w:ascii="Times New Roman" w:hAnsi="Times New Roman"/>
          <w:bCs/>
          <w:sz w:val="24"/>
          <w:szCs w:val="24"/>
        </w:rPr>
      </w:pPr>
    </w:p>
    <w:p w14:paraId="42906B94" w14:textId="77777777" w:rsidR="003034F6" w:rsidRDefault="003034F6">
      <w:pPr>
        <w:tabs>
          <w:tab w:val="left" w:pos="1230"/>
          <w:tab w:val="left" w:pos="5820"/>
        </w:tabs>
        <w:rPr>
          <w:rFonts w:ascii="Times New Roman" w:hAnsi="Times New Roman"/>
          <w:bCs/>
          <w:sz w:val="24"/>
          <w:szCs w:val="24"/>
        </w:rPr>
      </w:pPr>
    </w:p>
    <w:p w14:paraId="397BDDB0" w14:textId="77777777" w:rsidR="003034F6" w:rsidRDefault="003034F6">
      <w:pPr>
        <w:tabs>
          <w:tab w:val="left" w:pos="1230"/>
          <w:tab w:val="left" w:pos="5820"/>
        </w:tabs>
        <w:rPr>
          <w:rFonts w:ascii="Times New Roman" w:hAnsi="Times New Roman"/>
          <w:bCs/>
          <w:sz w:val="24"/>
          <w:szCs w:val="24"/>
        </w:rPr>
      </w:pPr>
    </w:p>
    <w:p w14:paraId="5FF4895E" w14:textId="77777777" w:rsidR="003034F6" w:rsidRDefault="003034F6">
      <w:pPr>
        <w:tabs>
          <w:tab w:val="left" w:pos="1230"/>
          <w:tab w:val="left" w:pos="5820"/>
        </w:tabs>
        <w:rPr>
          <w:rFonts w:ascii="Times New Roman" w:hAnsi="Times New Roman"/>
          <w:bCs/>
          <w:sz w:val="24"/>
          <w:szCs w:val="24"/>
        </w:rPr>
      </w:pPr>
    </w:p>
    <w:p w14:paraId="4346D296" w14:textId="77777777" w:rsidR="003034F6" w:rsidRDefault="003034F6">
      <w:pPr>
        <w:tabs>
          <w:tab w:val="left" w:pos="1230"/>
          <w:tab w:val="left" w:pos="5820"/>
        </w:tabs>
        <w:rPr>
          <w:rFonts w:ascii="Times New Roman" w:hAnsi="Times New Roman"/>
          <w:bCs/>
          <w:sz w:val="24"/>
          <w:szCs w:val="24"/>
        </w:rPr>
      </w:pPr>
    </w:p>
    <w:p w14:paraId="0F098C80" w14:textId="77777777" w:rsidR="003034F6" w:rsidRDefault="003034F6">
      <w:pPr>
        <w:tabs>
          <w:tab w:val="left" w:pos="1230"/>
          <w:tab w:val="left" w:pos="5820"/>
        </w:tabs>
        <w:rPr>
          <w:rFonts w:ascii="Times New Roman" w:hAnsi="Times New Roman"/>
          <w:bCs/>
          <w:sz w:val="24"/>
          <w:szCs w:val="24"/>
        </w:rPr>
      </w:pPr>
    </w:p>
    <w:p w14:paraId="7C5FD354" w14:textId="77777777" w:rsidR="003034F6" w:rsidRDefault="003034F6">
      <w:pPr>
        <w:tabs>
          <w:tab w:val="left" w:pos="1230"/>
          <w:tab w:val="left" w:pos="5820"/>
        </w:tabs>
        <w:rPr>
          <w:rFonts w:ascii="Times New Roman" w:hAnsi="Times New Roman"/>
          <w:bCs/>
          <w:sz w:val="24"/>
          <w:szCs w:val="24"/>
        </w:rPr>
      </w:pPr>
    </w:p>
    <w:p w14:paraId="033B2CA3" w14:textId="77777777" w:rsidR="003034F6" w:rsidRDefault="003034F6">
      <w:pPr>
        <w:tabs>
          <w:tab w:val="left" w:pos="1230"/>
          <w:tab w:val="left" w:pos="5820"/>
        </w:tabs>
        <w:rPr>
          <w:rFonts w:ascii="Times New Roman" w:hAnsi="Times New Roman"/>
          <w:bCs/>
          <w:sz w:val="24"/>
          <w:szCs w:val="24"/>
        </w:rPr>
      </w:pPr>
    </w:p>
    <w:p w14:paraId="102C2B14" w14:textId="77777777" w:rsidR="003034F6" w:rsidRDefault="003034F6">
      <w:pPr>
        <w:tabs>
          <w:tab w:val="left" w:pos="1230"/>
          <w:tab w:val="left" w:pos="5820"/>
        </w:tabs>
        <w:rPr>
          <w:rFonts w:ascii="Times New Roman" w:hAnsi="Times New Roman"/>
          <w:bCs/>
          <w:sz w:val="24"/>
          <w:szCs w:val="24"/>
        </w:rPr>
      </w:pPr>
    </w:p>
    <w:p w14:paraId="097D6B26" w14:textId="77777777" w:rsidR="003034F6" w:rsidRDefault="003034F6">
      <w:pPr>
        <w:tabs>
          <w:tab w:val="left" w:pos="1230"/>
          <w:tab w:val="left" w:pos="5820"/>
        </w:tabs>
        <w:rPr>
          <w:rFonts w:ascii="Times New Roman" w:hAnsi="Times New Roman"/>
          <w:bCs/>
          <w:sz w:val="24"/>
          <w:szCs w:val="24"/>
        </w:rPr>
      </w:pPr>
    </w:p>
    <w:p w14:paraId="2B8442DC" w14:textId="77777777" w:rsidR="003034F6" w:rsidRDefault="003034F6">
      <w:pPr>
        <w:tabs>
          <w:tab w:val="left" w:pos="1230"/>
          <w:tab w:val="left" w:pos="5820"/>
        </w:tabs>
        <w:rPr>
          <w:rFonts w:ascii="Times New Roman" w:hAnsi="Times New Roman"/>
          <w:bCs/>
          <w:sz w:val="24"/>
          <w:szCs w:val="24"/>
        </w:rPr>
      </w:pPr>
    </w:p>
    <w:p w14:paraId="0C05B24A" w14:textId="77777777" w:rsidR="003034F6" w:rsidRDefault="003034F6">
      <w:pPr>
        <w:tabs>
          <w:tab w:val="left" w:pos="1230"/>
          <w:tab w:val="left" w:pos="5820"/>
        </w:tabs>
        <w:rPr>
          <w:rFonts w:ascii="Times New Roman" w:hAnsi="Times New Roman"/>
          <w:bCs/>
          <w:sz w:val="24"/>
          <w:szCs w:val="24"/>
        </w:rPr>
      </w:pPr>
    </w:p>
    <w:p w14:paraId="5195757B" w14:textId="77777777" w:rsidR="003034F6" w:rsidRDefault="003034F6">
      <w:pPr>
        <w:tabs>
          <w:tab w:val="left" w:pos="1230"/>
          <w:tab w:val="left" w:pos="5820"/>
        </w:tabs>
        <w:rPr>
          <w:rFonts w:ascii="Times New Roman" w:hAnsi="Times New Roman"/>
          <w:bCs/>
          <w:sz w:val="24"/>
          <w:szCs w:val="24"/>
        </w:rPr>
      </w:pPr>
    </w:p>
    <w:p w14:paraId="6DC8DD27" w14:textId="77777777" w:rsidR="003034F6" w:rsidRDefault="003034F6">
      <w:pPr>
        <w:tabs>
          <w:tab w:val="left" w:pos="1230"/>
          <w:tab w:val="left" w:pos="5820"/>
        </w:tabs>
        <w:rPr>
          <w:rFonts w:ascii="Times New Roman" w:hAnsi="Times New Roman"/>
          <w:bCs/>
          <w:sz w:val="24"/>
          <w:szCs w:val="24"/>
        </w:rPr>
      </w:pPr>
    </w:p>
    <w:p w14:paraId="4DD90978" w14:textId="77777777" w:rsidR="003034F6" w:rsidRDefault="003034F6">
      <w:pPr>
        <w:tabs>
          <w:tab w:val="left" w:pos="1230"/>
          <w:tab w:val="left" w:pos="5820"/>
        </w:tabs>
        <w:rPr>
          <w:rFonts w:ascii="Times New Roman" w:hAnsi="Times New Roman"/>
          <w:bCs/>
          <w:sz w:val="28"/>
          <w:szCs w:val="28"/>
        </w:rPr>
      </w:pPr>
    </w:p>
    <w:p w14:paraId="1A4D1471" w14:textId="77777777" w:rsidR="003034F6" w:rsidRDefault="003034F6">
      <w:pPr>
        <w:tabs>
          <w:tab w:val="left" w:pos="1230"/>
          <w:tab w:val="left" w:pos="5820"/>
        </w:tabs>
        <w:rPr>
          <w:rFonts w:ascii="Times New Roman" w:hAnsi="Times New Roman"/>
          <w:bCs/>
          <w:sz w:val="28"/>
          <w:szCs w:val="28"/>
        </w:rPr>
      </w:pPr>
    </w:p>
    <w:p w14:paraId="1A15F058" w14:textId="77777777" w:rsidR="003034F6" w:rsidRDefault="00807CD4">
      <w:pPr>
        <w:tabs>
          <w:tab w:val="left" w:pos="1230"/>
          <w:tab w:val="left" w:pos="5820"/>
        </w:tabs>
        <w:jc w:val="center"/>
        <w:rPr>
          <w:rFonts w:ascii="Times New Roman" w:hAnsi="Times New Roman"/>
          <w:bCs/>
          <w:sz w:val="24"/>
          <w:szCs w:val="24"/>
        </w:rPr>
      </w:pPr>
      <w:r>
        <w:rPr>
          <w:rFonts w:ascii="Times New Roman" w:hAnsi="Times New Roman"/>
          <w:b/>
          <w:sz w:val="28"/>
          <w:szCs w:val="28"/>
        </w:rPr>
        <w:t>BIBLIOGRAPHY</w:t>
      </w:r>
    </w:p>
    <w:p w14:paraId="56B229C6" w14:textId="77777777" w:rsidR="003034F6" w:rsidRDefault="003034F6">
      <w:pPr>
        <w:tabs>
          <w:tab w:val="left" w:pos="1230"/>
          <w:tab w:val="left" w:pos="5820"/>
        </w:tabs>
        <w:jc w:val="center"/>
        <w:rPr>
          <w:rFonts w:ascii="Times New Roman" w:hAnsi="Times New Roman"/>
          <w:bCs/>
          <w:sz w:val="24"/>
          <w:szCs w:val="24"/>
        </w:rPr>
      </w:pPr>
    </w:p>
    <w:p w14:paraId="0BF9678D" w14:textId="77777777" w:rsidR="003034F6" w:rsidRDefault="003034F6">
      <w:pPr>
        <w:tabs>
          <w:tab w:val="left" w:pos="1230"/>
          <w:tab w:val="left" w:pos="5820"/>
        </w:tabs>
        <w:jc w:val="center"/>
        <w:rPr>
          <w:rFonts w:ascii="Times New Roman" w:hAnsi="Times New Roman"/>
          <w:bCs/>
          <w:sz w:val="24"/>
          <w:szCs w:val="24"/>
        </w:rPr>
      </w:pPr>
    </w:p>
    <w:p w14:paraId="7A063ECC" w14:textId="77777777" w:rsidR="003034F6" w:rsidRDefault="003034F6">
      <w:pPr>
        <w:tabs>
          <w:tab w:val="left" w:pos="1230"/>
          <w:tab w:val="left" w:pos="5820"/>
        </w:tabs>
        <w:rPr>
          <w:rFonts w:ascii="Times New Roman" w:hAnsi="Times New Roman"/>
          <w:bCs/>
          <w:sz w:val="24"/>
          <w:szCs w:val="24"/>
        </w:rPr>
      </w:pPr>
    </w:p>
    <w:p w14:paraId="5CA40940" w14:textId="77777777" w:rsidR="003034F6" w:rsidRDefault="00807CD4">
      <w:pPr>
        <w:tabs>
          <w:tab w:val="left" w:pos="1230"/>
          <w:tab w:val="left" w:pos="5820"/>
        </w:tabs>
        <w:ind w:left="720"/>
        <w:rPr>
          <w:rFonts w:ascii="Times New Roman" w:hAnsi="Times New Roman"/>
          <w:sz w:val="24"/>
          <w:szCs w:val="24"/>
        </w:rPr>
      </w:pPr>
      <w:proofErr w:type="gramStart"/>
      <w:r>
        <w:rPr>
          <w:rFonts w:ascii="Times New Roman" w:hAnsi="Times New Roman"/>
          <w:sz w:val="24"/>
          <w:szCs w:val="24"/>
        </w:rPr>
        <w:t>[1] Introduction To PHP Retrieved</w:t>
      </w:r>
      <w:proofErr w:type="gramEnd"/>
      <w:r>
        <w:rPr>
          <w:rFonts w:ascii="Times New Roman" w:hAnsi="Times New Roman"/>
          <w:sz w:val="24"/>
          <w:szCs w:val="24"/>
        </w:rPr>
        <w:t xml:space="preserve"> on 10/10/2023 from </w:t>
      </w:r>
      <w:hyperlink r:id="rId27" w:history="1">
        <w:r>
          <w:rPr>
            <w:rStyle w:val="Hyperlink"/>
            <w:rFonts w:ascii="Times New Roman" w:hAnsi="Times New Roman"/>
            <w:sz w:val="24"/>
            <w:szCs w:val="24"/>
          </w:rPr>
          <w:t>https://www.tutorialspoint.com/php/index.html</w:t>
        </w:r>
      </w:hyperlink>
    </w:p>
    <w:p w14:paraId="1C03C0E2" w14:textId="77777777" w:rsidR="003034F6" w:rsidRDefault="003034F6">
      <w:pPr>
        <w:tabs>
          <w:tab w:val="left" w:pos="1230"/>
          <w:tab w:val="left" w:pos="5820"/>
        </w:tabs>
        <w:ind w:left="720"/>
        <w:rPr>
          <w:rFonts w:ascii="Times New Roman" w:hAnsi="Times New Roman"/>
          <w:sz w:val="24"/>
          <w:szCs w:val="24"/>
        </w:rPr>
      </w:pPr>
    </w:p>
    <w:p w14:paraId="570B4F67" w14:textId="77777777" w:rsidR="003034F6" w:rsidRDefault="00807CD4">
      <w:pPr>
        <w:tabs>
          <w:tab w:val="left" w:pos="1230"/>
          <w:tab w:val="left" w:pos="5820"/>
        </w:tabs>
        <w:ind w:left="720"/>
        <w:rPr>
          <w:rFonts w:ascii="Times New Roman" w:hAnsi="Times New Roman"/>
          <w:bCs/>
          <w:sz w:val="24"/>
          <w:szCs w:val="24"/>
        </w:rPr>
      </w:pPr>
      <w:r>
        <w:rPr>
          <w:rFonts w:ascii="Times New Roman" w:hAnsi="Times New Roman"/>
          <w:bCs/>
          <w:sz w:val="24"/>
          <w:szCs w:val="24"/>
        </w:rPr>
        <w:t xml:space="preserve">[2] </w:t>
      </w:r>
      <w:hyperlink r:id="rId28" w:history="1">
        <w:r>
          <w:rPr>
            <w:rStyle w:val="Hyperlink"/>
            <w:rFonts w:ascii="Times New Roman" w:hAnsi="Times New Roman"/>
            <w:bCs/>
            <w:sz w:val="24"/>
            <w:szCs w:val="24"/>
          </w:rPr>
          <w:t>https://www.udemy.com/course/create-a-twitter-clone-with-php-mysql-and-js-from-scratch/</w:t>
        </w:r>
      </w:hyperlink>
    </w:p>
    <w:p w14:paraId="67F21030" w14:textId="77777777" w:rsidR="003034F6" w:rsidRDefault="003034F6">
      <w:pPr>
        <w:tabs>
          <w:tab w:val="left" w:pos="1230"/>
          <w:tab w:val="left" w:pos="5820"/>
        </w:tabs>
        <w:ind w:left="720"/>
        <w:rPr>
          <w:rFonts w:ascii="Times New Roman" w:hAnsi="Times New Roman"/>
          <w:bCs/>
          <w:sz w:val="24"/>
          <w:szCs w:val="24"/>
        </w:rPr>
      </w:pPr>
    </w:p>
    <w:p w14:paraId="4C63DF3F" w14:textId="77777777" w:rsidR="003034F6" w:rsidRDefault="00807CD4">
      <w:pPr>
        <w:tabs>
          <w:tab w:val="left" w:pos="1230"/>
          <w:tab w:val="left" w:pos="5820"/>
        </w:tabs>
        <w:ind w:left="720"/>
        <w:rPr>
          <w:rFonts w:ascii="Times New Roman" w:hAnsi="Times New Roman"/>
          <w:bCs/>
          <w:sz w:val="24"/>
          <w:szCs w:val="24"/>
        </w:rPr>
      </w:pPr>
      <w:r>
        <w:rPr>
          <w:rFonts w:ascii="Times New Roman" w:hAnsi="Times New Roman"/>
          <w:bCs/>
          <w:sz w:val="24"/>
          <w:szCs w:val="24"/>
        </w:rPr>
        <w:t>[3]</w:t>
      </w:r>
      <w:r>
        <w:rPr>
          <w:rFonts w:ascii="Times New Roman" w:hAnsi="Times New Roman"/>
        </w:rPr>
        <w:t xml:space="preserve"> </w:t>
      </w:r>
      <w:hyperlink r:id="rId29" w:history="1">
        <w:r>
          <w:rPr>
            <w:rStyle w:val="Hyperlink"/>
            <w:rFonts w:ascii="Times New Roman" w:hAnsi="Times New Roman"/>
            <w:bCs/>
            <w:sz w:val="24"/>
            <w:szCs w:val="24"/>
          </w:rPr>
          <w:t>https://www.geeksforgeeks.org/php-tutorial/</w:t>
        </w:r>
      </w:hyperlink>
    </w:p>
    <w:p w14:paraId="2E785D9D" w14:textId="77777777" w:rsidR="003034F6" w:rsidRDefault="003034F6">
      <w:pPr>
        <w:tabs>
          <w:tab w:val="left" w:pos="1230"/>
          <w:tab w:val="left" w:pos="5820"/>
        </w:tabs>
        <w:ind w:left="720"/>
        <w:rPr>
          <w:rFonts w:ascii="Times New Roman" w:hAnsi="Times New Roman"/>
          <w:bCs/>
          <w:sz w:val="24"/>
          <w:szCs w:val="24"/>
        </w:rPr>
      </w:pPr>
    </w:p>
    <w:p w14:paraId="5AAC0ED3" w14:textId="77777777" w:rsidR="003034F6" w:rsidRDefault="00807CD4">
      <w:pPr>
        <w:tabs>
          <w:tab w:val="left" w:pos="1230"/>
          <w:tab w:val="left" w:pos="5820"/>
        </w:tabs>
        <w:ind w:left="720"/>
        <w:rPr>
          <w:rFonts w:ascii="Times New Roman" w:hAnsi="Times New Roman"/>
          <w:bCs/>
          <w:sz w:val="24"/>
          <w:szCs w:val="24"/>
        </w:rPr>
      </w:pPr>
      <w:r>
        <w:rPr>
          <w:rFonts w:ascii="Times New Roman" w:hAnsi="Times New Roman"/>
          <w:bCs/>
          <w:sz w:val="24"/>
          <w:szCs w:val="24"/>
        </w:rPr>
        <w:t xml:space="preserve">[4] </w:t>
      </w:r>
      <w:hyperlink r:id="rId30" w:history="1">
        <w:r>
          <w:rPr>
            <w:rStyle w:val="Hyperlink"/>
            <w:rFonts w:ascii="Times New Roman" w:hAnsi="Times New Roman"/>
            <w:bCs/>
            <w:sz w:val="24"/>
            <w:szCs w:val="24"/>
          </w:rPr>
          <w:t>https://www.javatpoint.com/php-tutorial</w:t>
        </w:r>
      </w:hyperlink>
    </w:p>
    <w:p w14:paraId="15C196BD" w14:textId="77777777" w:rsidR="003034F6" w:rsidRDefault="003034F6">
      <w:pPr>
        <w:tabs>
          <w:tab w:val="left" w:pos="1230"/>
          <w:tab w:val="left" w:pos="5820"/>
        </w:tabs>
        <w:ind w:left="720"/>
        <w:rPr>
          <w:rFonts w:ascii="Times New Roman" w:hAnsi="Times New Roman"/>
          <w:bCs/>
          <w:sz w:val="24"/>
          <w:szCs w:val="24"/>
        </w:rPr>
      </w:pPr>
    </w:p>
    <w:p w14:paraId="3EC07B38" w14:textId="77777777" w:rsidR="003034F6" w:rsidRDefault="00807CD4">
      <w:pPr>
        <w:tabs>
          <w:tab w:val="left" w:pos="1230"/>
          <w:tab w:val="left" w:pos="5820"/>
        </w:tabs>
        <w:ind w:left="720"/>
        <w:rPr>
          <w:rFonts w:ascii="Times New Roman" w:hAnsi="Times New Roman"/>
          <w:bCs/>
          <w:sz w:val="24"/>
          <w:szCs w:val="24"/>
        </w:rPr>
      </w:pPr>
      <w:r>
        <w:rPr>
          <w:rFonts w:ascii="Times New Roman" w:hAnsi="Times New Roman"/>
          <w:bCs/>
          <w:sz w:val="24"/>
          <w:szCs w:val="24"/>
        </w:rPr>
        <w:t xml:space="preserve">[5] </w:t>
      </w:r>
      <w:hyperlink r:id="rId31" w:history="1">
        <w:r>
          <w:rPr>
            <w:rStyle w:val="Hyperlink"/>
            <w:rFonts w:ascii="Times New Roman" w:hAnsi="Times New Roman"/>
            <w:bCs/>
            <w:sz w:val="24"/>
            <w:szCs w:val="24"/>
          </w:rPr>
          <w:t>https://www.javatpoint.com/javascript-tutorial</w:t>
        </w:r>
      </w:hyperlink>
    </w:p>
    <w:p w14:paraId="7943F3C6" w14:textId="77777777" w:rsidR="003034F6" w:rsidRDefault="003034F6">
      <w:pPr>
        <w:tabs>
          <w:tab w:val="left" w:pos="1230"/>
          <w:tab w:val="left" w:pos="5820"/>
        </w:tabs>
        <w:rPr>
          <w:rFonts w:ascii="Times New Roman" w:hAnsi="Times New Roman"/>
          <w:bCs/>
          <w:sz w:val="24"/>
          <w:szCs w:val="24"/>
        </w:rPr>
      </w:pPr>
    </w:p>
    <w:p w14:paraId="3EEBEA5E" w14:textId="77777777" w:rsidR="003034F6" w:rsidRDefault="003034F6">
      <w:pPr>
        <w:tabs>
          <w:tab w:val="left" w:pos="1230"/>
          <w:tab w:val="left" w:pos="5820"/>
        </w:tabs>
        <w:rPr>
          <w:rFonts w:ascii="Times New Roman" w:hAnsi="Times New Roman"/>
          <w:bCs/>
          <w:sz w:val="24"/>
          <w:szCs w:val="24"/>
        </w:rPr>
      </w:pPr>
    </w:p>
    <w:p w14:paraId="7B8AE04D" w14:textId="77777777" w:rsidR="003034F6" w:rsidRDefault="003034F6">
      <w:pPr>
        <w:tabs>
          <w:tab w:val="left" w:pos="1230"/>
          <w:tab w:val="left" w:pos="5820"/>
        </w:tabs>
        <w:rPr>
          <w:rFonts w:ascii="Times New Roman" w:hAnsi="Times New Roman"/>
          <w:bCs/>
          <w:sz w:val="24"/>
          <w:szCs w:val="24"/>
        </w:rPr>
      </w:pPr>
    </w:p>
    <w:p w14:paraId="19CBE71B" w14:textId="77777777" w:rsidR="003034F6" w:rsidRDefault="003034F6">
      <w:pPr>
        <w:tabs>
          <w:tab w:val="left" w:pos="1230"/>
          <w:tab w:val="left" w:pos="5820"/>
        </w:tabs>
        <w:rPr>
          <w:rFonts w:ascii="Times New Roman" w:hAnsi="Times New Roman"/>
          <w:bCs/>
          <w:sz w:val="24"/>
          <w:szCs w:val="24"/>
        </w:rPr>
      </w:pPr>
    </w:p>
    <w:p w14:paraId="3E6DB779" w14:textId="77777777" w:rsidR="003034F6" w:rsidRDefault="003034F6">
      <w:pPr>
        <w:tabs>
          <w:tab w:val="left" w:pos="1230"/>
          <w:tab w:val="left" w:pos="5820"/>
        </w:tabs>
        <w:jc w:val="center"/>
        <w:rPr>
          <w:rFonts w:ascii="Times New Roman" w:hAnsi="Times New Roman"/>
          <w:bCs/>
          <w:sz w:val="24"/>
          <w:szCs w:val="24"/>
        </w:rPr>
      </w:pPr>
    </w:p>
    <w:p w14:paraId="12246D6F" w14:textId="77777777" w:rsidR="003034F6" w:rsidRDefault="003034F6">
      <w:pPr>
        <w:tabs>
          <w:tab w:val="left" w:pos="1230"/>
          <w:tab w:val="left" w:pos="5820"/>
        </w:tabs>
        <w:jc w:val="center"/>
        <w:rPr>
          <w:rFonts w:ascii="Times New Roman" w:hAnsi="Times New Roman"/>
          <w:bCs/>
          <w:sz w:val="24"/>
          <w:szCs w:val="24"/>
        </w:rPr>
      </w:pPr>
    </w:p>
    <w:p w14:paraId="1A86F1F3" w14:textId="77777777" w:rsidR="003034F6" w:rsidRDefault="003034F6">
      <w:pPr>
        <w:tabs>
          <w:tab w:val="left" w:pos="1230"/>
          <w:tab w:val="left" w:pos="5820"/>
        </w:tabs>
        <w:jc w:val="center"/>
        <w:rPr>
          <w:rFonts w:ascii="Times New Roman" w:hAnsi="Times New Roman"/>
          <w:bCs/>
          <w:sz w:val="24"/>
          <w:szCs w:val="24"/>
        </w:rPr>
      </w:pPr>
    </w:p>
    <w:p w14:paraId="45FCBAB6" w14:textId="77777777" w:rsidR="003034F6" w:rsidRDefault="003034F6">
      <w:pPr>
        <w:tabs>
          <w:tab w:val="left" w:pos="1230"/>
          <w:tab w:val="left" w:pos="5820"/>
        </w:tabs>
        <w:jc w:val="center"/>
        <w:rPr>
          <w:rFonts w:ascii="Times New Roman" w:hAnsi="Times New Roman"/>
          <w:bCs/>
          <w:sz w:val="24"/>
          <w:szCs w:val="24"/>
        </w:rPr>
      </w:pPr>
    </w:p>
    <w:p w14:paraId="0B93C43E" w14:textId="77777777" w:rsidR="003034F6" w:rsidRDefault="003034F6">
      <w:pPr>
        <w:tabs>
          <w:tab w:val="left" w:pos="1230"/>
          <w:tab w:val="left" w:pos="5820"/>
        </w:tabs>
        <w:jc w:val="center"/>
        <w:rPr>
          <w:rFonts w:ascii="Times New Roman" w:hAnsi="Times New Roman"/>
          <w:bCs/>
          <w:sz w:val="24"/>
          <w:szCs w:val="24"/>
        </w:rPr>
      </w:pPr>
    </w:p>
    <w:p w14:paraId="3EDC361F" w14:textId="77777777" w:rsidR="003034F6" w:rsidRDefault="003034F6">
      <w:pPr>
        <w:tabs>
          <w:tab w:val="left" w:pos="1230"/>
          <w:tab w:val="left" w:pos="5820"/>
        </w:tabs>
        <w:jc w:val="center"/>
        <w:rPr>
          <w:rFonts w:ascii="Times New Roman" w:hAnsi="Times New Roman"/>
          <w:bCs/>
          <w:sz w:val="24"/>
          <w:szCs w:val="24"/>
        </w:rPr>
      </w:pPr>
    </w:p>
    <w:p w14:paraId="21151490" w14:textId="77777777" w:rsidR="003034F6" w:rsidRDefault="003034F6">
      <w:pPr>
        <w:tabs>
          <w:tab w:val="left" w:pos="1230"/>
          <w:tab w:val="left" w:pos="5820"/>
        </w:tabs>
        <w:jc w:val="center"/>
        <w:rPr>
          <w:rFonts w:ascii="Times New Roman" w:hAnsi="Times New Roman"/>
          <w:bCs/>
          <w:sz w:val="24"/>
          <w:szCs w:val="24"/>
        </w:rPr>
      </w:pPr>
    </w:p>
    <w:p w14:paraId="40C28EDC" w14:textId="77777777" w:rsidR="003034F6" w:rsidRDefault="003034F6">
      <w:pPr>
        <w:tabs>
          <w:tab w:val="left" w:pos="1230"/>
          <w:tab w:val="left" w:pos="5820"/>
        </w:tabs>
        <w:jc w:val="center"/>
        <w:rPr>
          <w:rFonts w:ascii="Times New Roman" w:hAnsi="Times New Roman"/>
          <w:bCs/>
          <w:sz w:val="24"/>
          <w:szCs w:val="24"/>
        </w:rPr>
      </w:pPr>
    </w:p>
    <w:p w14:paraId="02EF70C2" w14:textId="77777777" w:rsidR="003034F6" w:rsidRDefault="003034F6">
      <w:pPr>
        <w:tabs>
          <w:tab w:val="left" w:pos="1230"/>
          <w:tab w:val="left" w:pos="5820"/>
        </w:tabs>
        <w:jc w:val="center"/>
        <w:rPr>
          <w:rFonts w:ascii="Times New Roman" w:hAnsi="Times New Roman"/>
          <w:bCs/>
          <w:sz w:val="24"/>
          <w:szCs w:val="24"/>
        </w:rPr>
      </w:pPr>
    </w:p>
    <w:p w14:paraId="36C565FE" w14:textId="77777777" w:rsidR="003034F6" w:rsidRDefault="003034F6">
      <w:pPr>
        <w:tabs>
          <w:tab w:val="left" w:pos="1230"/>
          <w:tab w:val="left" w:pos="5820"/>
        </w:tabs>
        <w:jc w:val="center"/>
        <w:rPr>
          <w:rFonts w:ascii="Times New Roman" w:hAnsi="Times New Roman"/>
          <w:b/>
          <w:sz w:val="24"/>
          <w:szCs w:val="24"/>
        </w:rPr>
      </w:pPr>
    </w:p>
    <w:sectPr w:rsidR="003034F6" w:rsidSect="00E61D11">
      <w:footerReference w:type="default" r:id="rId32"/>
      <w:pgSz w:w="12240" w:h="15840"/>
      <w:pgMar w:top="567" w:right="1440" w:bottom="0" w:left="15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E0737" w14:textId="77777777" w:rsidR="007545F8" w:rsidRDefault="007545F8">
      <w:r>
        <w:separator/>
      </w:r>
    </w:p>
  </w:endnote>
  <w:endnote w:type="continuationSeparator" w:id="0">
    <w:p w14:paraId="3D002A48" w14:textId="77777777" w:rsidR="007545F8" w:rsidRDefault="00754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C5F6B" w14:textId="77777777" w:rsidR="00394C15" w:rsidRDefault="00394C15">
    <w:pPr>
      <w:pStyle w:val="Footer"/>
      <w:jc w:val="center"/>
    </w:pPr>
    <w:r>
      <w:fldChar w:fldCharType="begin"/>
    </w:r>
    <w:r>
      <w:instrText xml:space="preserve"> PAGE   \* MERGEFORMAT </w:instrText>
    </w:r>
    <w:r>
      <w:fldChar w:fldCharType="separate"/>
    </w:r>
    <w:r w:rsidR="00AC7EFD">
      <w:rPr>
        <w:noProof/>
      </w:rPr>
      <w:t>20</w:t>
    </w:r>
    <w:r>
      <w:fldChar w:fldCharType="end"/>
    </w:r>
  </w:p>
  <w:p w14:paraId="1ED58F26" w14:textId="77777777" w:rsidR="00394C15" w:rsidRDefault="00394C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C92A2A" w14:textId="77777777" w:rsidR="007545F8" w:rsidRDefault="007545F8">
      <w:r>
        <w:separator/>
      </w:r>
    </w:p>
  </w:footnote>
  <w:footnote w:type="continuationSeparator" w:id="0">
    <w:p w14:paraId="49AC943D" w14:textId="77777777" w:rsidR="007545F8" w:rsidRDefault="007545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62919A6"/>
    <w:multiLevelType w:val="singleLevel"/>
    <w:tmpl w:val="D62919A6"/>
    <w:lvl w:ilvl="0">
      <w:start w:val="2"/>
      <w:numFmt w:val="upperLetter"/>
      <w:suff w:val="space"/>
      <w:lvlText w:val="%1."/>
      <w:lvlJc w:val="left"/>
    </w:lvl>
  </w:abstractNum>
  <w:abstractNum w:abstractNumId="1">
    <w:nsid w:val="DC7A483D"/>
    <w:multiLevelType w:val="singleLevel"/>
    <w:tmpl w:val="DC7A483D"/>
    <w:lvl w:ilvl="0">
      <w:start w:val="1"/>
      <w:numFmt w:val="upperLetter"/>
      <w:suff w:val="space"/>
      <w:lvlText w:val="%1."/>
      <w:lvlJc w:val="left"/>
    </w:lvl>
  </w:abstractNum>
  <w:abstractNum w:abstractNumId="2">
    <w:nsid w:val="E04D3E01"/>
    <w:multiLevelType w:val="singleLevel"/>
    <w:tmpl w:val="E04D3E01"/>
    <w:lvl w:ilvl="0">
      <w:start w:val="1"/>
      <w:numFmt w:val="upperLetter"/>
      <w:suff w:val="space"/>
      <w:lvlText w:val="%1."/>
      <w:lvlJc w:val="left"/>
    </w:lvl>
  </w:abstractNum>
  <w:abstractNum w:abstractNumId="3">
    <w:nsid w:val="00000002"/>
    <w:multiLevelType w:val="multilevel"/>
    <w:tmpl w:val="0000000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nsid w:val="00000007"/>
    <w:multiLevelType w:val="multilevel"/>
    <w:tmpl w:val="00000007"/>
    <w:lvl w:ilvl="0">
      <w:start w:val="1"/>
      <w:numFmt w:val="decimal"/>
      <w:pStyle w:val="figurecaption"/>
      <w:lvlText w:val="Figure %1. "/>
      <w:lvlJc w:val="left"/>
      <w:pPr>
        <w:tabs>
          <w:tab w:val="left" w:pos="720"/>
        </w:tabs>
      </w:pPr>
      <w:rPr>
        <w:rFonts w:ascii="Times New Roman" w:hAnsi="Times New Roman" w:hint="default"/>
        <w:b w:val="0"/>
        <w:i w:val="0"/>
        <w:sz w:val="16"/>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
    <w:nsid w:val="00000009"/>
    <w:multiLevelType w:val="multilevel"/>
    <w:tmpl w:val="00000009"/>
    <w:lvl w:ilvl="0">
      <w:start w:val="1"/>
      <w:numFmt w:val="decimal"/>
      <w:lvlText w:val="%1"/>
      <w:lvlJc w:val="left"/>
      <w:pPr>
        <w:ind w:left="360" w:hanging="360"/>
      </w:pPr>
      <w:rPr>
        <w:rFonts w:hint="default"/>
      </w:rPr>
    </w:lvl>
    <w:lvl w:ilvl="1">
      <w:start w:val="1"/>
      <w:numFmt w:val="decimal"/>
      <w:lvlText w:val="%1.%2"/>
      <w:lvlJc w:val="left"/>
      <w:pPr>
        <w:ind w:left="755" w:hanging="360"/>
      </w:pPr>
      <w:rPr>
        <w:rFonts w:hint="default"/>
      </w:rPr>
    </w:lvl>
    <w:lvl w:ilvl="2">
      <w:start w:val="1"/>
      <w:numFmt w:val="decimal"/>
      <w:lvlText w:val="%1.%2.%3"/>
      <w:lvlJc w:val="left"/>
      <w:pPr>
        <w:ind w:left="1510" w:hanging="720"/>
      </w:pPr>
      <w:rPr>
        <w:rFonts w:hint="default"/>
      </w:rPr>
    </w:lvl>
    <w:lvl w:ilvl="3">
      <w:start w:val="1"/>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6">
    <w:nsid w:val="016406EC"/>
    <w:multiLevelType w:val="hybridMultilevel"/>
    <w:tmpl w:val="83082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2C56F15"/>
    <w:multiLevelType w:val="hybridMultilevel"/>
    <w:tmpl w:val="B08C9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0954B70"/>
    <w:multiLevelType w:val="hybridMultilevel"/>
    <w:tmpl w:val="7CCC2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AF2715"/>
    <w:multiLevelType w:val="hybridMultilevel"/>
    <w:tmpl w:val="1DD25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C5112E9"/>
    <w:multiLevelType w:val="multilevel"/>
    <w:tmpl w:val="1C5112E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1E7D62F3"/>
    <w:multiLevelType w:val="multilevel"/>
    <w:tmpl w:val="963E3AE6"/>
    <w:lvl w:ilvl="0">
      <w:start w:val="1"/>
      <w:numFmt w:val="decimal"/>
      <w:lvlText w:val="%1"/>
      <w:lvlJc w:val="left"/>
      <w:pPr>
        <w:ind w:left="360" w:hanging="360"/>
      </w:pPr>
      <w:rPr>
        <w:rFonts w:hint="default"/>
      </w:rPr>
    </w:lvl>
    <w:lvl w:ilvl="1">
      <w:start w:val="3"/>
      <w:numFmt w:val="decimal"/>
      <w:lvlText w:val="%1.%2"/>
      <w:lvlJc w:val="left"/>
      <w:pPr>
        <w:ind w:left="375" w:hanging="360"/>
      </w:pPr>
      <w:rPr>
        <w:rFonts w:hint="default"/>
      </w:rPr>
    </w:lvl>
    <w:lvl w:ilvl="2">
      <w:start w:val="1"/>
      <w:numFmt w:val="decimal"/>
      <w:lvlText w:val="%1.%2.%3"/>
      <w:lvlJc w:val="left"/>
      <w:pPr>
        <w:ind w:left="750" w:hanging="720"/>
      </w:pPr>
      <w:rPr>
        <w:rFonts w:hint="default"/>
      </w:rPr>
    </w:lvl>
    <w:lvl w:ilvl="3">
      <w:start w:val="1"/>
      <w:numFmt w:val="decimal"/>
      <w:lvlText w:val="%1.%2.%3.%4"/>
      <w:lvlJc w:val="left"/>
      <w:pPr>
        <w:ind w:left="765" w:hanging="720"/>
      </w:pPr>
      <w:rPr>
        <w:rFonts w:hint="default"/>
      </w:rPr>
    </w:lvl>
    <w:lvl w:ilvl="4">
      <w:start w:val="1"/>
      <w:numFmt w:val="decimal"/>
      <w:lvlText w:val="%1.%2.%3.%4.%5"/>
      <w:lvlJc w:val="left"/>
      <w:pPr>
        <w:ind w:left="1140" w:hanging="1080"/>
      </w:pPr>
      <w:rPr>
        <w:rFonts w:hint="default"/>
      </w:rPr>
    </w:lvl>
    <w:lvl w:ilvl="5">
      <w:start w:val="1"/>
      <w:numFmt w:val="decimal"/>
      <w:lvlText w:val="%1.%2.%3.%4.%5.%6"/>
      <w:lvlJc w:val="left"/>
      <w:pPr>
        <w:ind w:left="1155" w:hanging="108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545" w:hanging="1440"/>
      </w:pPr>
      <w:rPr>
        <w:rFonts w:hint="default"/>
      </w:rPr>
    </w:lvl>
    <w:lvl w:ilvl="8">
      <w:start w:val="1"/>
      <w:numFmt w:val="decimal"/>
      <w:lvlText w:val="%1.%2.%3.%4.%5.%6.%7.%8.%9"/>
      <w:lvlJc w:val="left"/>
      <w:pPr>
        <w:ind w:left="1920" w:hanging="1800"/>
      </w:pPr>
      <w:rPr>
        <w:rFonts w:hint="default"/>
      </w:rPr>
    </w:lvl>
  </w:abstractNum>
  <w:abstractNum w:abstractNumId="12">
    <w:nsid w:val="245A5A11"/>
    <w:multiLevelType w:val="hybridMultilevel"/>
    <w:tmpl w:val="0F14D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930262F"/>
    <w:multiLevelType w:val="hybridMultilevel"/>
    <w:tmpl w:val="32E4C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BEA4032"/>
    <w:multiLevelType w:val="multilevel"/>
    <w:tmpl w:val="3BEA4032"/>
    <w:lvl w:ilvl="0">
      <w:start w:val="1"/>
      <w:numFmt w:val="bullet"/>
      <w:lvlText w:val=""/>
      <w:lvlJc w:val="left"/>
      <w:pPr>
        <w:ind w:left="1740" w:hanging="360"/>
      </w:pPr>
      <w:rPr>
        <w:rFonts w:ascii="Symbol" w:hAnsi="Symbol" w:hint="default"/>
      </w:rPr>
    </w:lvl>
    <w:lvl w:ilvl="1">
      <w:start w:val="1"/>
      <w:numFmt w:val="bullet"/>
      <w:lvlText w:val="o"/>
      <w:lvlJc w:val="left"/>
      <w:pPr>
        <w:ind w:left="2460" w:hanging="360"/>
      </w:pPr>
      <w:rPr>
        <w:rFonts w:ascii="Courier New" w:hAnsi="Courier New" w:cs="Courier New" w:hint="default"/>
      </w:rPr>
    </w:lvl>
    <w:lvl w:ilvl="2">
      <w:start w:val="1"/>
      <w:numFmt w:val="bullet"/>
      <w:lvlText w:val=""/>
      <w:lvlJc w:val="left"/>
      <w:pPr>
        <w:ind w:left="3180" w:hanging="360"/>
      </w:pPr>
      <w:rPr>
        <w:rFonts w:ascii="Wingdings" w:hAnsi="Wingdings" w:hint="default"/>
      </w:rPr>
    </w:lvl>
    <w:lvl w:ilvl="3">
      <w:start w:val="1"/>
      <w:numFmt w:val="bullet"/>
      <w:lvlText w:val=""/>
      <w:lvlJc w:val="left"/>
      <w:pPr>
        <w:ind w:left="3900" w:hanging="360"/>
      </w:pPr>
      <w:rPr>
        <w:rFonts w:ascii="Symbol" w:hAnsi="Symbol" w:hint="default"/>
      </w:rPr>
    </w:lvl>
    <w:lvl w:ilvl="4">
      <w:start w:val="1"/>
      <w:numFmt w:val="bullet"/>
      <w:lvlText w:val="o"/>
      <w:lvlJc w:val="left"/>
      <w:pPr>
        <w:ind w:left="4620" w:hanging="360"/>
      </w:pPr>
      <w:rPr>
        <w:rFonts w:ascii="Courier New" w:hAnsi="Courier New" w:cs="Courier New" w:hint="default"/>
      </w:rPr>
    </w:lvl>
    <w:lvl w:ilvl="5">
      <w:start w:val="1"/>
      <w:numFmt w:val="bullet"/>
      <w:lvlText w:val=""/>
      <w:lvlJc w:val="left"/>
      <w:pPr>
        <w:ind w:left="5340" w:hanging="360"/>
      </w:pPr>
      <w:rPr>
        <w:rFonts w:ascii="Wingdings" w:hAnsi="Wingdings" w:hint="default"/>
      </w:rPr>
    </w:lvl>
    <w:lvl w:ilvl="6">
      <w:start w:val="1"/>
      <w:numFmt w:val="bullet"/>
      <w:lvlText w:val=""/>
      <w:lvlJc w:val="left"/>
      <w:pPr>
        <w:ind w:left="6060" w:hanging="360"/>
      </w:pPr>
      <w:rPr>
        <w:rFonts w:ascii="Symbol" w:hAnsi="Symbol" w:hint="default"/>
      </w:rPr>
    </w:lvl>
    <w:lvl w:ilvl="7">
      <w:start w:val="1"/>
      <w:numFmt w:val="bullet"/>
      <w:lvlText w:val="o"/>
      <w:lvlJc w:val="left"/>
      <w:pPr>
        <w:ind w:left="6780" w:hanging="360"/>
      </w:pPr>
      <w:rPr>
        <w:rFonts w:ascii="Courier New" w:hAnsi="Courier New" w:cs="Courier New" w:hint="default"/>
      </w:rPr>
    </w:lvl>
    <w:lvl w:ilvl="8">
      <w:start w:val="1"/>
      <w:numFmt w:val="bullet"/>
      <w:lvlText w:val=""/>
      <w:lvlJc w:val="left"/>
      <w:pPr>
        <w:ind w:left="7500" w:hanging="360"/>
      </w:pPr>
      <w:rPr>
        <w:rFonts w:ascii="Wingdings" w:hAnsi="Wingdings" w:hint="default"/>
      </w:rPr>
    </w:lvl>
  </w:abstractNum>
  <w:abstractNum w:abstractNumId="15">
    <w:nsid w:val="3BFB48E6"/>
    <w:multiLevelType w:val="hybridMultilevel"/>
    <w:tmpl w:val="BD1C4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860C9DE"/>
    <w:multiLevelType w:val="singleLevel"/>
    <w:tmpl w:val="4860C9DE"/>
    <w:lvl w:ilvl="0">
      <w:start w:val="6"/>
      <w:numFmt w:val="decimal"/>
      <w:suff w:val="space"/>
      <w:lvlText w:val="%1."/>
      <w:lvlJc w:val="left"/>
    </w:lvl>
  </w:abstractNum>
  <w:abstractNum w:abstractNumId="17">
    <w:nsid w:val="68572A1D"/>
    <w:multiLevelType w:val="multilevel"/>
    <w:tmpl w:val="68572A1D"/>
    <w:lvl w:ilvl="0">
      <w:start w:val="1"/>
      <w:numFmt w:val="bullet"/>
      <w:lvlText w:val=""/>
      <w:lvlJc w:val="left"/>
      <w:pPr>
        <w:ind w:left="606" w:hanging="360"/>
      </w:pPr>
      <w:rPr>
        <w:rFonts w:ascii="Symbol" w:hAnsi="Symbol" w:hint="default"/>
      </w:rPr>
    </w:lvl>
    <w:lvl w:ilvl="1">
      <w:start w:val="1"/>
      <w:numFmt w:val="bullet"/>
      <w:lvlText w:val="o"/>
      <w:lvlJc w:val="left"/>
      <w:pPr>
        <w:ind w:left="2460" w:hanging="360"/>
      </w:pPr>
      <w:rPr>
        <w:rFonts w:ascii="Courier New" w:hAnsi="Courier New" w:cs="Courier New" w:hint="default"/>
      </w:rPr>
    </w:lvl>
    <w:lvl w:ilvl="2">
      <w:start w:val="1"/>
      <w:numFmt w:val="bullet"/>
      <w:lvlText w:val=""/>
      <w:lvlJc w:val="left"/>
      <w:pPr>
        <w:ind w:left="3180" w:hanging="360"/>
      </w:pPr>
      <w:rPr>
        <w:rFonts w:ascii="Wingdings" w:hAnsi="Wingdings" w:hint="default"/>
      </w:rPr>
    </w:lvl>
    <w:lvl w:ilvl="3">
      <w:start w:val="1"/>
      <w:numFmt w:val="bullet"/>
      <w:lvlText w:val=""/>
      <w:lvlJc w:val="left"/>
      <w:pPr>
        <w:ind w:left="3900" w:hanging="360"/>
      </w:pPr>
      <w:rPr>
        <w:rFonts w:ascii="Symbol" w:hAnsi="Symbol" w:hint="default"/>
      </w:rPr>
    </w:lvl>
    <w:lvl w:ilvl="4">
      <w:start w:val="1"/>
      <w:numFmt w:val="bullet"/>
      <w:lvlText w:val="o"/>
      <w:lvlJc w:val="left"/>
      <w:pPr>
        <w:ind w:left="4620" w:hanging="360"/>
      </w:pPr>
      <w:rPr>
        <w:rFonts w:ascii="Courier New" w:hAnsi="Courier New" w:cs="Courier New" w:hint="default"/>
      </w:rPr>
    </w:lvl>
    <w:lvl w:ilvl="5">
      <w:start w:val="1"/>
      <w:numFmt w:val="bullet"/>
      <w:lvlText w:val=""/>
      <w:lvlJc w:val="left"/>
      <w:pPr>
        <w:ind w:left="5340" w:hanging="360"/>
      </w:pPr>
      <w:rPr>
        <w:rFonts w:ascii="Wingdings" w:hAnsi="Wingdings" w:hint="default"/>
      </w:rPr>
    </w:lvl>
    <w:lvl w:ilvl="6">
      <w:start w:val="1"/>
      <w:numFmt w:val="bullet"/>
      <w:lvlText w:val=""/>
      <w:lvlJc w:val="left"/>
      <w:pPr>
        <w:ind w:left="6060" w:hanging="360"/>
      </w:pPr>
      <w:rPr>
        <w:rFonts w:ascii="Symbol" w:hAnsi="Symbol" w:hint="default"/>
      </w:rPr>
    </w:lvl>
    <w:lvl w:ilvl="7">
      <w:start w:val="1"/>
      <w:numFmt w:val="bullet"/>
      <w:lvlText w:val="o"/>
      <w:lvlJc w:val="left"/>
      <w:pPr>
        <w:ind w:left="6780" w:hanging="360"/>
      </w:pPr>
      <w:rPr>
        <w:rFonts w:ascii="Courier New" w:hAnsi="Courier New" w:cs="Courier New" w:hint="default"/>
      </w:rPr>
    </w:lvl>
    <w:lvl w:ilvl="8">
      <w:start w:val="1"/>
      <w:numFmt w:val="bullet"/>
      <w:lvlText w:val=""/>
      <w:lvlJc w:val="left"/>
      <w:pPr>
        <w:ind w:left="7500" w:hanging="360"/>
      </w:pPr>
      <w:rPr>
        <w:rFonts w:ascii="Wingdings" w:hAnsi="Wingdings" w:hint="default"/>
      </w:rPr>
    </w:lvl>
  </w:abstractNum>
  <w:abstractNum w:abstractNumId="18">
    <w:nsid w:val="6908374B"/>
    <w:multiLevelType w:val="multilevel"/>
    <w:tmpl w:val="6908374B"/>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nsid w:val="6EA320FE"/>
    <w:multiLevelType w:val="hybridMultilevel"/>
    <w:tmpl w:val="BEBCE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F9E551F"/>
    <w:multiLevelType w:val="hybridMultilevel"/>
    <w:tmpl w:val="79CC0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16"/>
  </w:num>
  <w:num w:numId="4">
    <w:abstractNumId w:val="5"/>
  </w:num>
  <w:num w:numId="5">
    <w:abstractNumId w:val="14"/>
  </w:num>
  <w:num w:numId="6">
    <w:abstractNumId w:val="17"/>
  </w:num>
  <w:num w:numId="7">
    <w:abstractNumId w:val="10"/>
  </w:num>
  <w:num w:numId="8">
    <w:abstractNumId w:val="3"/>
    <w:lvlOverride w:ilvl="0">
      <w:startOverride w:val="1"/>
    </w:lvlOverride>
  </w:num>
  <w:num w:numId="9">
    <w:abstractNumId w:val="3"/>
    <w:lvlOverride w:ilvl="0">
      <w:startOverride w:val="2"/>
    </w:lvlOverride>
  </w:num>
  <w:num w:numId="10">
    <w:abstractNumId w:val="3"/>
    <w:lvlOverride w:ilvl="0">
      <w:startOverride w:val="3"/>
    </w:lvlOverride>
  </w:num>
  <w:num w:numId="11">
    <w:abstractNumId w:val="3"/>
    <w:lvlOverride w:ilvl="0">
      <w:startOverride w:val="4"/>
    </w:lvlOverride>
  </w:num>
  <w:num w:numId="12">
    <w:abstractNumId w:val="1"/>
  </w:num>
  <w:num w:numId="13">
    <w:abstractNumId w:val="0"/>
  </w:num>
  <w:num w:numId="14">
    <w:abstractNumId w:val="2"/>
  </w:num>
  <w:num w:numId="15">
    <w:abstractNumId w:val="19"/>
  </w:num>
  <w:num w:numId="16">
    <w:abstractNumId w:val="15"/>
  </w:num>
  <w:num w:numId="17">
    <w:abstractNumId w:val="13"/>
  </w:num>
  <w:num w:numId="18">
    <w:abstractNumId w:val="12"/>
  </w:num>
  <w:num w:numId="19">
    <w:abstractNumId w:val="6"/>
  </w:num>
  <w:num w:numId="20">
    <w:abstractNumId w:val="7"/>
  </w:num>
  <w:num w:numId="21">
    <w:abstractNumId w:val="20"/>
  </w:num>
  <w:num w:numId="22">
    <w:abstractNumId w:val="8"/>
  </w:num>
  <w:num w:numId="23">
    <w:abstractNumId w:val="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CD7"/>
    <w:rsid w:val="00004578"/>
    <w:rsid w:val="00015563"/>
    <w:rsid w:val="00023FB2"/>
    <w:rsid w:val="00026A85"/>
    <w:rsid w:val="00036CC0"/>
    <w:rsid w:val="0005195B"/>
    <w:rsid w:val="00052D9D"/>
    <w:rsid w:val="000601EA"/>
    <w:rsid w:val="000641E0"/>
    <w:rsid w:val="00076B74"/>
    <w:rsid w:val="0008180B"/>
    <w:rsid w:val="00083D2C"/>
    <w:rsid w:val="00083E0D"/>
    <w:rsid w:val="0009420A"/>
    <w:rsid w:val="00096E7D"/>
    <w:rsid w:val="000A68C5"/>
    <w:rsid w:val="000E2996"/>
    <w:rsid w:val="001265BD"/>
    <w:rsid w:val="00132262"/>
    <w:rsid w:val="0013357B"/>
    <w:rsid w:val="00163223"/>
    <w:rsid w:val="00164C46"/>
    <w:rsid w:val="001709BB"/>
    <w:rsid w:val="00190808"/>
    <w:rsid w:val="00191B6A"/>
    <w:rsid w:val="001A4883"/>
    <w:rsid w:val="001A69C9"/>
    <w:rsid w:val="001B3999"/>
    <w:rsid w:val="001C3821"/>
    <w:rsid w:val="001C3D92"/>
    <w:rsid w:val="001D3334"/>
    <w:rsid w:val="001D3D6D"/>
    <w:rsid w:val="001E76CA"/>
    <w:rsid w:val="00201E85"/>
    <w:rsid w:val="00214D19"/>
    <w:rsid w:val="00225B48"/>
    <w:rsid w:val="00256D19"/>
    <w:rsid w:val="002725C2"/>
    <w:rsid w:val="00292D7E"/>
    <w:rsid w:val="00296A00"/>
    <w:rsid w:val="002973AC"/>
    <w:rsid w:val="002A3C05"/>
    <w:rsid w:val="002B79AB"/>
    <w:rsid w:val="002E311C"/>
    <w:rsid w:val="002F5843"/>
    <w:rsid w:val="003034F6"/>
    <w:rsid w:val="00304467"/>
    <w:rsid w:val="00320831"/>
    <w:rsid w:val="00327F77"/>
    <w:rsid w:val="003401AD"/>
    <w:rsid w:val="00345ED5"/>
    <w:rsid w:val="0035768D"/>
    <w:rsid w:val="003705EB"/>
    <w:rsid w:val="003900A5"/>
    <w:rsid w:val="00394C15"/>
    <w:rsid w:val="00395617"/>
    <w:rsid w:val="003A33A6"/>
    <w:rsid w:val="003B0DA2"/>
    <w:rsid w:val="003C3106"/>
    <w:rsid w:val="003C4A59"/>
    <w:rsid w:val="003C5756"/>
    <w:rsid w:val="003D741D"/>
    <w:rsid w:val="003E19AC"/>
    <w:rsid w:val="0041235D"/>
    <w:rsid w:val="00414281"/>
    <w:rsid w:val="004178EA"/>
    <w:rsid w:val="00422C50"/>
    <w:rsid w:val="00430710"/>
    <w:rsid w:val="00436C94"/>
    <w:rsid w:val="004420E4"/>
    <w:rsid w:val="0045065C"/>
    <w:rsid w:val="0045283D"/>
    <w:rsid w:val="00453F3A"/>
    <w:rsid w:val="00463CA8"/>
    <w:rsid w:val="004649F7"/>
    <w:rsid w:val="00473D0E"/>
    <w:rsid w:val="0048420F"/>
    <w:rsid w:val="00485D64"/>
    <w:rsid w:val="004A069A"/>
    <w:rsid w:val="004B2A46"/>
    <w:rsid w:val="004B50BF"/>
    <w:rsid w:val="004C4CD6"/>
    <w:rsid w:val="004C5EF7"/>
    <w:rsid w:val="004F1158"/>
    <w:rsid w:val="004F3CA8"/>
    <w:rsid w:val="0050507E"/>
    <w:rsid w:val="005065BC"/>
    <w:rsid w:val="00510C47"/>
    <w:rsid w:val="0052017F"/>
    <w:rsid w:val="005220E2"/>
    <w:rsid w:val="00524B0B"/>
    <w:rsid w:val="00531919"/>
    <w:rsid w:val="00540A63"/>
    <w:rsid w:val="005429F7"/>
    <w:rsid w:val="00556628"/>
    <w:rsid w:val="005575D0"/>
    <w:rsid w:val="00565005"/>
    <w:rsid w:val="0056784E"/>
    <w:rsid w:val="0058578F"/>
    <w:rsid w:val="005B18A4"/>
    <w:rsid w:val="005B1C20"/>
    <w:rsid w:val="005B202C"/>
    <w:rsid w:val="005C6E56"/>
    <w:rsid w:val="005D02F0"/>
    <w:rsid w:val="005E5E0E"/>
    <w:rsid w:val="005E690A"/>
    <w:rsid w:val="005E7D38"/>
    <w:rsid w:val="005F7A3D"/>
    <w:rsid w:val="006072DF"/>
    <w:rsid w:val="006119F5"/>
    <w:rsid w:val="00617D77"/>
    <w:rsid w:val="0062152C"/>
    <w:rsid w:val="00636E4E"/>
    <w:rsid w:val="00662465"/>
    <w:rsid w:val="00694FAF"/>
    <w:rsid w:val="006A5199"/>
    <w:rsid w:val="006D7F24"/>
    <w:rsid w:val="006F5D29"/>
    <w:rsid w:val="00712221"/>
    <w:rsid w:val="00742848"/>
    <w:rsid w:val="007523A5"/>
    <w:rsid w:val="007545F8"/>
    <w:rsid w:val="007655E0"/>
    <w:rsid w:val="00767472"/>
    <w:rsid w:val="007733D9"/>
    <w:rsid w:val="0078235C"/>
    <w:rsid w:val="00790ADB"/>
    <w:rsid w:val="00795872"/>
    <w:rsid w:val="00797573"/>
    <w:rsid w:val="007A5029"/>
    <w:rsid w:val="007B0A10"/>
    <w:rsid w:val="007C0D42"/>
    <w:rsid w:val="007E596F"/>
    <w:rsid w:val="007F0C7C"/>
    <w:rsid w:val="00804882"/>
    <w:rsid w:val="00807CD4"/>
    <w:rsid w:val="008516FC"/>
    <w:rsid w:val="008653D4"/>
    <w:rsid w:val="00877A1F"/>
    <w:rsid w:val="0088175A"/>
    <w:rsid w:val="00893923"/>
    <w:rsid w:val="008C4749"/>
    <w:rsid w:val="008D28FB"/>
    <w:rsid w:val="008F4B3C"/>
    <w:rsid w:val="0090474C"/>
    <w:rsid w:val="00910F16"/>
    <w:rsid w:val="00916CA0"/>
    <w:rsid w:val="00965C59"/>
    <w:rsid w:val="009738ED"/>
    <w:rsid w:val="00974DD3"/>
    <w:rsid w:val="009B4B74"/>
    <w:rsid w:val="009C37F7"/>
    <w:rsid w:val="009D2A96"/>
    <w:rsid w:val="009E5623"/>
    <w:rsid w:val="009E5762"/>
    <w:rsid w:val="009F64D3"/>
    <w:rsid w:val="00A131F0"/>
    <w:rsid w:val="00A2328B"/>
    <w:rsid w:val="00A23988"/>
    <w:rsid w:val="00A36A88"/>
    <w:rsid w:val="00A420EE"/>
    <w:rsid w:val="00A463D5"/>
    <w:rsid w:val="00A47097"/>
    <w:rsid w:val="00A52A02"/>
    <w:rsid w:val="00A5449F"/>
    <w:rsid w:val="00A609B6"/>
    <w:rsid w:val="00A714FA"/>
    <w:rsid w:val="00A85111"/>
    <w:rsid w:val="00AC7EFD"/>
    <w:rsid w:val="00AF218D"/>
    <w:rsid w:val="00B3371D"/>
    <w:rsid w:val="00B33725"/>
    <w:rsid w:val="00B364EF"/>
    <w:rsid w:val="00B650F2"/>
    <w:rsid w:val="00B753C7"/>
    <w:rsid w:val="00B80FD8"/>
    <w:rsid w:val="00B85BC3"/>
    <w:rsid w:val="00B8721F"/>
    <w:rsid w:val="00BB0B10"/>
    <w:rsid w:val="00BB31FC"/>
    <w:rsid w:val="00BB54D2"/>
    <w:rsid w:val="00BC7032"/>
    <w:rsid w:val="00BE0E71"/>
    <w:rsid w:val="00BE2455"/>
    <w:rsid w:val="00BF5733"/>
    <w:rsid w:val="00C35DEA"/>
    <w:rsid w:val="00C510A7"/>
    <w:rsid w:val="00C5743E"/>
    <w:rsid w:val="00C75928"/>
    <w:rsid w:val="00C81A81"/>
    <w:rsid w:val="00C8215D"/>
    <w:rsid w:val="00C82BE7"/>
    <w:rsid w:val="00CB64A8"/>
    <w:rsid w:val="00CB656A"/>
    <w:rsid w:val="00CB7EA3"/>
    <w:rsid w:val="00CC048E"/>
    <w:rsid w:val="00CC667E"/>
    <w:rsid w:val="00CD0002"/>
    <w:rsid w:val="00CF5FCA"/>
    <w:rsid w:val="00D00286"/>
    <w:rsid w:val="00D050AC"/>
    <w:rsid w:val="00D36934"/>
    <w:rsid w:val="00D55531"/>
    <w:rsid w:val="00D57205"/>
    <w:rsid w:val="00D65B04"/>
    <w:rsid w:val="00D74C32"/>
    <w:rsid w:val="00D75560"/>
    <w:rsid w:val="00D97A87"/>
    <w:rsid w:val="00DA3209"/>
    <w:rsid w:val="00DA4DBF"/>
    <w:rsid w:val="00DC3A18"/>
    <w:rsid w:val="00DD33A2"/>
    <w:rsid w:val="00DD3CD7"/>
    <w:rsid w:val="00DD4F7A"/>
    <w:rsid w:val="00E35AA9"/>
    <w:rsid w:val="00E3710E"/>
    <w:rsid w:val="00E41197"/>
    <w:rsid w:val="00E44103"/>
    <w:rsid w:val="00E4623C"/>
    <w:rsid w:val="00E462EC"/>
    <w:rsid w:val="00E61D11"/>
    <w:rsid w:val="00EA68A9"/>
    <w:rsid w:val="00EB4B21"/>
    <w:rsid w:val="00EC0886"/>
    <w:rsid w:val="00EC3E89"/>
    <w:rsid w:val="00F150D1"/>
    <w:rsid w:val="00F22C65"/>
    <w:rsid w:val="00F44833"/>
    <w:rsid w:val="00F47575"/>
    <w:rsid w:val="00F61C33"/>
    <w:rsid w:val="00F73A6F"/>
    <w:rsid w:val="00F82B8C"/>
    <w:rsid w:val="00F90E02"/>
    <w:rsid w:val="00F928EF"/>
    <w:rsid w:val="00FB1014"/>
    <w:rsid w:val="00FB4895"/>
    <w:rsid w:val="00FC2C61"/>
    <w:rsid w:val="00FD7886"/>
    <w:rsid w:val="00FE715D"/>
    <w:rsid w:val="02990FD0"/>
    <w:rsid w:val="0CAB5C71"/>
    <w:rsid w:val="0F0F2125"/>
    <w:rsid w:val="13673D62"/>
    <w:rsid w:val="19D47BD3"/>
    <w:rsid w:val="1B292D1E"/>
    <w:rsid w:val="1E3C66DA"/>
    <w:rsid w:val="215538E5"/>
    <w:rsid w:val="24091218"/>
    <w:rsid w:val="25702FF9"/>
    <w:rsid w:val="2A1A5F20"/>
    <w:rsid w:val="2E0B6A8A"/>
    <w:rsid w:val="2ED95267"/>
    <w:rsid w:val="2F824E41"/>
    <w:rsid w:val="37A159D2"/>
    <w:rsid w:val="3947361D"/>
    <w:rsid w:val="39ED54C4"/>
    <w:rsid w:val="3D0F3EBA"/>
    <w:rsid w:val="4091098D"/>
    <w:rsid w:val="44062985"/>
    <w:rsid w:val="47F51F66"/>
    <w:rsid w:val="4D942FD5"/>
    <w:rsid w:val="524013FF"/>
    <w:rsid w:val="52576018"/>
    <w:rsid w:val="57072A75"/>
    <w:rsid w:val="592119C7"/>
    <w:rsid w:val="59704A71"/>
    <w:rsid w:val="5EF560D6"/>
    <w:rsid w:val="66A65F76"/>
    <w:rsid w:val="69E179C2"/>
    <w:rsid w:val="6A5F488D"/>
    <w:rsid w:val="6C90660F"/>
    <w:rsid w:val="6E7064BC"/>
    <w:rsid w:val="745F1A7B"/>
    <w:rsid w:val="74CD1FBD"/>
    <w:rsid w:val="77661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DE72A0E"/>
  <w15:docId w15:val="{CF949A62-0947-4377-AAD4-181FAD8E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sz w:val="22"/>
      <w:szCs w:val="22"/>
      <w:lang w:eastAsia="en-US"/>
    </w:rPr>
  </w:style>
  <w:style w:type="paragraph" w:styleId="Heading1">
    <w:name w:val="heading 1"/>
    <w:basedOn w:val="Normal"/>
    <w:next w:val="Normal"/>
    <w:link w:val="Heading1Char"/>
    <w:uiPriority w:val="9"/>
    <w:qFormat/>
    <w:pPr>
      <w:keepNext/>
      <w:keepLines/>
      <w:spacing w:before="240" w:line="259" w:lineRule="auto"/>
      <w:outlineLvl w:val="0"/>
    </w:pPr>
    <w:rPr>
      <w:rFonts w:ascii="Calibri Light" w:eastAsia="SimSun" w:hAnsi="Calibri Light" w:cs="SimSun"/>
      <w:color w:val="374C80"/>
      <w:sz w:val="32"/>
      <w:szCs w:val="32"/>
      <w:lang w:val="en-US"/>
    </w:rPr>
  </w:style>
  <w:style w:type="paragraph" w:styleId="Heading2">
    <w:name w:val="heading 2"/>
    <w:basedOn w:val="Normal"/>
    <w:next w:val="Normal"/>
    <w:link w:val="Heading2Char"/>
    <w:uiPriority w:val="9"/>
    <w:qFormat/>
    <w:pPr>
      <w:keepNext/>
      <w:keepLines/>
      <w:spacing w:before="40"/>
      <w:outlineLvl w:val="1"/>
    </w:pPr>
    <w:rPr>
      <w:rFonts w:ascii="Calibri Light" w:eastAsia="SimSun" w:hAnsi="Calibri Light" w:cs="SimSun"/>
      <w:color w:val="374C80"/>
      <w:sz w:val="26"/>
      <w:szCs w:val="26"/>
    </w:rPr>
  </w:style>
  <w:style w:type="paragraph" w:styleId="Heading3">
    <w:name w:val="heading 3"/>
    <w:basedOn w:val="Normal"/>
    <w:next w:val="Normal"/>
    <w:link w:val="Heading3Char"/>
    <w:uiPriority w:val="9"/>
    <w:qFormat/>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Footer">
    <w:name w:val="footer"/>
    <w:basedOn w:val="Normal"/>
    <w:link w:val="FooterChar"/>
    <w:uiPriority w:val="99"/>
    <w:qFormat/>
    <w:pPr>
      <w:tabs>
        <w:tab w:val="center" w:pos="4513"/>
        <w:tab w:val="right" w:pos="9026"/>
      </w:tabs>
    </w:pPr>
  </w:style>
  <w:style w:type="paragraph" w:styleId="Header">
    <w:name w:val="header"/>
    <w:basedOn w:val="Normal"/>
    <w:link w:val="HeaderChar"/>
    <w:uiPriority w:val="99"/>
    <w:pPr>
      <w:tabs>
        <w:tab w:val="center" w:pos="4513"/>
        <w:tab w:val="right" w:pos="9026"/>
      </w:tabs>
    </w:pPr>
  </w:style>
  <w:style w:type="character" w:styleId="Hyperlink">
    <w:name w:val="Hyperlink"/>
    <w:basedOn w:val="DefaultParagraphFont"/>
    <w:uiPriority w:val="99"/>
    <w:rPr>
      <w:color w:val="9454C3"/>
      <w:u w:val="single"/>
    </w:rPr>
  </w:style>
  <w:style w:type="paragraph" w:styleId="NormalWeb">
    <w:name w:val="Normal (Web)"/>
    <w:basedOn w:val="Normal"/>
    <w:uiPriority w:val="99"/>
    <w:pPr>
      <w:spacing w:before="100" w:beforeAutospacing="1" w:after="100" w:afterAutospacing="1"/>
    </w:pPr>
    <w:rPr>
      <w:rFonts w:ascii="Times New Roman" w:eastAsia="Times New Roman" w:hAnsi="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Cambria" w:eastAsia="Times New Roman" w:hAnsi="Cambria" w:cs="Times New Roman"/>
      <w:b/>
      <w:bCs/>
      <w:sz w:val="26"/>
      <w:szCs w:val="26"/>
      <w:lang w:val="en-IN"/>
    </w:rPr>
  </w:style>
  <w:style w:type="paragraph" w:styleId="NoSpacing">
    <w:name w:val="No Spacing"/>
    <w:link w:val="NoSpacingChar"/>
    <w:uiPriority w:val="1"/>
    <w:qFormat/>
    <w:rPr>
      <w:rFonts w:ascii="Calibri" w:hAnsi="Calibri" w:cs="SimSun"/>
      <w:sz w:val="22"/>
      <w:szCs w:val="22"/>
      <w:lang w:val="en-US" w:eastAsia="en-US"/>
    </w:rPr>
  </w:style>
  <w:style w:type="character" w:customStyle="1" w:styleId="NoSpacingChar">
    <w:name w:val="No Spacing Char"/>
    <w:basedOn w:val="DefaultParagraphFont"/>
    <w:link w:val="NoSpacing"/>
    <w:uiPriority w:val="1"/>
    <w:rPr>
      <w:rFonts w:eastAsia="SimSun"/>
    </w:rPr>
  </w:style>
  <w:style w:type="paragraph" w:customStyle="1" w:styleId="Default">
    <w:name w:val="Default"/>
    <w:pPr>
      <w:autoSpaceDE w:val="0"/>
      <w:autoSpaceDN w:val="0"/>
      <w:adjustRightInd w:val="0"/>
    </w:pPr>
    <w:rPr>
      <w:rFonts w:eastAsia="Calibri"/>
      <w:color w:val="000000"/>
      <w:sz w:val="24"/>
      <w:szCs w:val="24"/>
      <w:lang w:val="en-US" w:eastAsia="en-US"/>
    </w:rPr>
  </w:style>
  <w:style w:type="character" w:customStyle="1" w:styleId="AbstractChar">
    <w:name w:val="Abstract Char"/>
    <w:basedOn w:val="DefaultParagraphFont"/>
    <w:link w:val="Abstract"/>
    <w:qFormat/>
    <w:rPr>
      <w:rFonts w:ascii="Times New Roman" w:eastAsia="SimSun" w:hAnsi="Times New Roman" w:cs="Times New Roman"/>
      <w:b/>
      <w:sz w:val="18"/>
      <w:szCs w:val="20"/>
    </w:rPr>
  </w:style>
  <w:style w:type="paragraph" w:customStyle="1" w:styleId="Abstract">
    <w:name w:val="Abstract"/>
    <w:link w:val="AbstractChar"/>
    <w:pPr>
      <w:jc w:val="both"/>
    </w:pPr>
    <w:rPr>
      <w:b/>
      <w:sz w:val="18"/>
      <w:lang w:val="en-US" w:eastAsia="en-US"/>
    </w:rPr>
  </w:style>
  <w:style w:type="paragraph" w:customStyle="1" w:styleId="figurecaption">
    <w:name w:val="figure caption"/>
    <w:link w:val="figurecaptionChar"/>
    <w:pPr>
      <w:numPr>
        <w:numId w:val="1"/>
      </w:numPr>
      <w:spacing w:before="90" w:after="210"/>
      <w:jc w:val="both"/>
    </w:pPr>
    <w:rPr>
      <w:sz w:val="16"/>
      <w:lang w:val="en-US" w:eastAsia="en-US"/>
    </w:rPr>
  </w:style>
  <w:style w:type="character" w:customStyle="1" w:styleId="figurecaptionChar">
    <w:name w:val="figure caption Char"/>
    <w:basedOn w:val="DefaultParagraphFont"/>
    <w:link w:val="figurecaption"/>
    <w:qFormat/>
    <w:rPr>
      <w:rFonts w:ascii="Times New Roman" w:eastAsia="SimSun" w:hAnsi="Times New Roman" w:cs="Times New Roman"/>
      <w:sz w:val="16"/>
      <w:szCs w:val="20"/>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Calibri Light" w:eastAsia="SimSun" w:hAnsi="Calibri Light" w:cs="SimSun"/>
      <w:color w:val="374C80"/>
      <w:sz w:val="26"/>
      <w:szCs w:val="26"/>
      <w:lang w:val="en-IN"/>
    </w:rPr>
  </w:style>
  <w:style w:type="character" w:customStyle="1" w:styleId="UnresolvedMention1">
    <w:name w:val="Unresolved Mention1"/>
    <w:basedOn w:val="DefaultParagraphFont"/>
    <w:uiPriority w:val="99"/>
    <w:rPr>
      <w:color w:val="605E5C"/>
      <w:shd w:val="clear" w:color="auto" w:fill="E1DFDD"/>
    </w:rPr>
  </w:style>
  <w:style w:type="character" w:customStyle="1" w:styleId="HeaderChar">
    <w:name w:val="Header Char"/>
    <w:basedOn w:val="DefaultParagraphFont"/>
    <w:link w:val="Header"/>
    <w:uiPriority w:val="99"/>
    <w:rPr>
      <w:rFonts w:ascii="Calibri" w:eastAsia="Calibri" w:hAnsi="Calibri" w:cs="Times New Roman"/>
      <w:lang w:val="en-IN"/>
    </w:rPr>
  </w:style>
  <w:style w:type="character" w:customStyle="1" w:styleId="FooterChar">
    <w:name w:val="Footer Char"/>
    <w:basedOn w:val="DefaultParagraphFont"/>
    <w:link w:val="Footer"/>
    <w:uiPriority w:val="99"/>
    <w:rPr>
      <w:rFonts w:ascii="Calibri" w:eastAsia="Calibri" w:hAnsi="Calibri" w:cs="Times New Roman"/>
      <w:lang w:val="en-IN"/>
    </w:rPr>
  </w:style>
  <w:style w:type="character" w:customStyle="1" w:styleId="Heading1Char">
    <w:name w:val="Heading 1 Char"/>
    <w:basedOn w:val="DefaultParagraphFont"/>
    <w:link w:val="Heading1"/>
    <w:uiPriority w:val="9"/>
    <w:qFormat/>
    <w:rPr>
      <w:rFonts w:ascii="Calibri Light" w:eastAsia="SimSun" w:hAnsi="Calibri Light" w:cs="SimSun"/>
      <w:color w:val="374C8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eeksforgeeks.org/php-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udemy.com/course/create-a-twitter-clone-with-php-mysql-and-js-from-scratc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javatpoint.com/javascript-tutoria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utorialspoint.com/php/index.html" TargetMode="External"/><Relationship Id="rId30" Type="http://schemas.openxmlformats.org/officeDocument/2006/relationships/hyperlink" Target="https://www.javatpoint.com/php-tutorial"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476BDC-C67C-4CA7-9D8C-C9351528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42</Pages>
  <Words>6537</Words>
  <Characters>37261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Asus</cp:lastModifiedBy>
  <cp:revision>52</cp:revision>
  <cp:lastPrinted>2024-05-25T11:49:00Z</cp:lastPrinted>
  <dcterms:created xsi:type="dcterms:W3CDTF">2024-05-22T06:51:00Z</dcterms:created>
  <dcterms:modified xsi:type="dcterms:W3CDTF">2024-05-26T13:02:00Z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y fmtid="{D5CDD505-2E9C-101B-9397-08002B2CF9AE}" pid="3" name="KSOProductBuildVer">
    <vt:lpwstr>1033-12.2.0.16909</vt:lpwstr>
  </property>
  <property fmtid="{D5CDD505-2E9C-101B-9397-08002B2CF9AE}" pid="4" name="ICV">
    <vt:lpwstr>B133B88E566C4B34B3AD9211E92B1038</vt:lpwstr>
  </property>
</Properties>
</file>